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3E2BCD9" w14:textId="77777777" w:rsidR="00AE16E6" w:rsidRDefault="00AE16E6" w:rsidP="00AE16E6">
      <w:pPr>
        <w:pStyle w:val="Ttulo"/>
      </w:pPr>
    </w:p>
    <w:p w14:paraId="0A4AF279" w14:textId="77777777" w:rsidR="00AE16E6" w:rsidRDefault="00AE16E6" w:rsidP="00AE16E6">
      <w:pPr>
        <w:pStyle w:val="Ttulo"/>
      </w:pPr>
    </w:p>
    <w:p w14:paraId="017F0AD8" w14:textId="77777777" w:rsidR="00AE16E6" w:rsidRDefault="00AE16E6" w:rsidP="00AE16E6">
      <w:pPr>
        <w:pStyle w:val="Ttulo"/>
      </w:pPr>
    </w:p>
    <w:p w14:paraId="25646193" w14:textId="77777777" w:rsidR="00AE16E6" w:rsidRDefault="00AE16E6" w:rsidP="00AE16E6">
      <w:pPr>
        <w:pStyle w:val="Corpodetexto"/>
      </w:pPr>
    </w:p>
    <w:p w14:paraId="7692D05D" w14:textId="77777777" w:rsidR="00AE16E6" w:rsidRDefault="00AE16E6" w:rsidP="00AE16E6">
      <w:pPr>
        <w:pStyle w:val="Corpodetexto"/>
      </w:pPr>
    </w:p>
    <w:p w14:paraId="1C7C6A6D" w14:textId="77777777" w:rsidR="00AE16E6" w:rsidRDefault="00AE16E6" w:rsidP="00AE16E6">
      <w:pPr>
        <w:pStyle w:val="Corpodetexto"/>
      </w:pPr>
    </w:p>
    <w:p w14:paraId="14390EAD" w14:textId="77777777" w:rsidR="00AE16E6" w:rsidRPr="00AE16E6" w:rsidRDefault="00AE16E6" w:rsidP="00AE16E6">
      <w:pPr>
        <w:pStyle w:val="Corpodetexto"/>
      </w:pPr>
    </w:p>
    <w:p w14:paraId="4555AF6C" w14:textId="6C9A41BC" w:rsidR="0088185A" w:rsidRDefault="00AE16E6" w:rsidP="00AE16E6">
      <w:pPr>
        <w:pStyle w:val="Ttulo"/>
      </w:pPr>
      <w:proofErr w:type="spellStart"/>
      <w:r w:rsidRPr="00AE16E6">
        <w:t>Valhalla</w:t>
      </w:r>
      <w:proofErr w:type="spellEnd"/>
    </w:p>
    <w:p w14:paraId="179623D5" w14:textId="26CEB60D" w:rsidR="00AE16E6" w:rsidRDefault="00AE16E6" w:rsidP="00AE16E6">
      <w:pPr>
        <w:pStyle w:val="Subttulo"/>
      </w:pPr>
      <w:r>
        <w:t>Guardiões da Universidade</w:t>
      </w:r>
    </w:p>
    <w:p w14:paraId="479B5176" w14:textId="2478BD4E" w:rsidR="00AE16E6" w:rsidRDefault="00B9790C" w:rsidP="00B9790C">
      <w:pPr>
        <w:ind w:firstLine="0"/>
      </w:pPr>
      <w:r>
        <w:t xml:space="preserve"> </w:t>
      </w:r>
    </w:p>
    <w:p w14:paraId="0EE4773E" w14:textId="36D5D121" w:rsidR="00FD2371" w:rsidRPr="006708E6" w:rsidRDefault="00FD2371" w:rsidP="006708E6">
      <w:pPr>
        <w:ind w:firstLine="0"/>
        <w:jc w:val="center"/>
        <w:rPr>
          <w:rStyle w:val="Forte"/>
        </w:rPr>
      </w:pPr>
      <w:r>
        <w:br w:type="column"/>
      </w:r>
      <w:r w:rsidR="006834BF" w:rsidRPr="006708E6">
        <w:rPr>
          <w:rStyle w:val="Forte"/>
        </w:rPr>
        <w:lastRenderedPageBreak/>
        <w:t>Sumário</w:t>
      </w:r>
    </w:p>
    <w:p w14:paraId="046EEAC3" w14:textId="4DAD9D40" w:rsidR="00A40AB1" w:rsidRDefault="00A40AB1">
      <w:pPr>
        <w:pStyle w:val="Sumrio1"/>
        <w:tabs>
          <w:tab w:val="left" w:pos="358"/>
          <w:tab w:val="right" w:pos="9060"/>
        </w:tabs>
        <w:rPr>
          <w:rFonts w:eastAsiaTheme="minorEastAsia" w:cstheme="minorBidi"/>
          <w:b w:val="0"/>
          <w:bCs w:val="0"/>
          <w:caps w:val="0"/>
          <w:noProof/>
          <w:color w:val="auto"/>
          <w:kern w:val="2"/>
          <w:sz w:val="24"/>
          <w:szCs w:val="24"/>
          <w:u w:val="none"/>
          <w:lang w:eastAsia="pt-BR"/>
          <w14:ligatures w14:val="standardContextual"/>
        </w:rPr>
      </w:pPr>
      <w:r>
        <w:rPr>
          <w:b w:val="0"/>
          <w:bCs w:val="0"/>
          <w:caps w:val="0"/>
        </w:rPr>
        <w:fldChar w:fldCharType="begin"/>
      </w:r>
      <w:r>
        <w:rPr>
          <w:b w:val="0"/>
          <w:bCs w:val="0"/>
          <w:caps w:val="0"/>
        </w:rPr>
        <w:instrText xml:space="preserve"> TOC \o "1-2" \u </w:instrText>
      </w:r>
      <w:r>
        <w:rPr>
          <w:b w:val="0"/>
          <w:bCs w:val="0"/>
          <w:caps w:val="0"/>
        </w:rPr>
        <w:fldChar w:fldCharType="separate"/>
      </w:r>
      <w:r>
        <w:rPr>
          <w:noProof/>
        </w:rPr>
        <w:t>1</w:t>
      </w:r>
      <w:r>
        <w:rPr>
          <w:rFonts w:eastAsiaTheme="minorEastAsia" w:cstheme="minorBidi"/>
          <w:b w:val="0"/>
          <w:bCs w:val="0"/>
          <w:caps w:val="0"/>
          <w:noProof/>
          <w:color w:val="auto"/>
          <w:kern w:val="2"/>
          <w:sz w:val="24"/>
          <w:szCs w:val="24"/>
          <w:u w:val="none"/>
          <w:lang w:eastAsia="pt-BR"/>
          <w14:ligatures w14:val="standardContextual"/>
        </w:rPr>
        <w:tab/>
      </w:r>
      <w:r>
        <w:rPr>
          <w:noProof/>
        </w:rPr>
        <w:t>Visão Geral</w:t>
      </w:r>
      <w:r>
        <w:rPr>
          <w:noProof/>
        </w:rPr>
        <w:tab/>
      </w:r>
      <w:r>
        <w:rPr>
          <w:noProof/>
        </w:rPr>
        <w:fldChar w:fldCharType="begin"/>
      </w:r>
      <w:r>
        <w:rPr>
          <w:noProof/>
        </w:rPr>
        <w:instrText xml:space="preserve"> PAGEREF _Toc211427500 \h </w:instrText>
      </w:r>
      <w:r>
        <w:rPr>
          <w:noProof/>
        </w:rPr>
      </w:r>
      <w:r>
        <w:rPr>
          <w:noProof/>
        </w:rPr>
        <w:fldChar w:fldCharType="separate"/>
      </w:r>
      <w:r>
        <w:rPr>
          <w:noProof/>
        </w:rPr>
        <w:t>5</w:t>
      </w:r>
      <w:r>
        <w:rPr>
          <w:noProof/>
        </w:rPr>
        <w:fldChar w:fldCharType="end"/>
      </w:r>
    </w:p>
    <w:p w14:paraId="2E30F53F" w14:textId="15A0C5BC" w:rsidR="00A40AB1" w:rsidRDefault="00A40AB1">
      <w:pPr>
        <w:pStyle w:val="Sumrio1"/>
        <w:tabs>
          <w:tab w:val="left" w:pos="358"/>
          <w:tab w:val="right" w:pos="9060"/>
        </w:tabs>
        <w:rPr>
          <w:rFonts w:eastAsiaTheme="minorEastAsia" w:cstheme="minorBidi"/>
          <w:b w:val="0"/>
          <w:bCs w:val="0"/>
          <w:caps w:val="0"/>
          <w:noProof/>
          <w:color w:val="auto"/>
          <w:kern w:val="2"/>
          <w:sz w:val="24"/>
          <w:szCs w:val="24"/>
          <w:u w:val="none"/>
          <w:lang w:eastAsia="pt-BR"/>
          <w14:ligatures w14:val="standardContextual"/>
        </w:rPr>
      </w:pPr>
      <w:r>
        <w:rPr>
          <w:noProof/>
        </w:rPr>
        <w:t>2</w:t>
      </w:r>
      <w:r>
        <w:rPr>
          <w:rFonts w:eastAsiaTheme="minorEastAsia" w:cstheme="minorBidi"/>
          <w:b w:val="0"/>
          <w:bCs w:val="0"/>
          <w:caps w:val="0"/>
          <w:noProof/>
          <w:color w:val="auto"/>
          <w:kern w:val="2"/>
          <w:sz w:val="24"/>
          <w:szCs w:val="24"/>
          <w:u w:val="none"/>
          <w:lang w:eastAsia="pt-BR"/>
          <w14:ligatures w14:val="standardContextual"/>
        </w:rPr>
        <w:tab/>
      </w:r>
      <w:r>
        <w:rPr>
          <w:noProof/>
        </w:rPr>
        <w:t>Escopo</w:t>
      </w:r>
      <w:r>
        <w:rPr>
          <w:noProof/>
        </w:rPr>
        <w:tab/>
      </w:r>
      <w:r>
        <w:rPr>
          <w:noProof/>
        </w:rPr>
        <w:fldChar w:fldCharType="begin"/>
      </w:r>
      <w:r>
        <w:rPr>
          <w:noProof/>
        </w:rPr>
        <w:instrText xml:space="preserve"> PAGEREF _Toc211427501 \h </w:instrText>
      </w:r>
      <w:r>
        <w:rPr>
          <w:noProof/>
        </w:rPr>
      </w:r>
      <w:r>
        <w:rPr>
          <w:noProof/>
        </w:rPr>
        <w:fldChar w:fldCharType="separate"/>
      </w:r>
      <w:r>
        <w:rPr>
          <w:noProof/>
        </w:rPr>
        <w:t>6</w:t>
      </w:r>
      <w:r>
        <w:rPr>
          <w:noProof/>
        </w:rPr>
        <w:fldChar w:fldCharType="end"/>
      </w:r>
    </w:p>
    <w:p w14:paraId="273D4F23" w14:textId="34640F99"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2.1</w:t>
      </w:r>
      <w:r>
        <w:rPr>
          <w:rFonts w:eastAsiaTheme="minorEastAsia" w:cstheme="minorBidi"/>
          <w:b w:val="0"/>
          <w:bCs w:val="0"/>
          <w:smallCaps w:val="0"/>
          <w:noProof/>
          <w:color w:val="auto"/>
          <w:kern w:val="2"/>
          <w:sz w:val="24"/>
          <w:szCs w:val="24"/>
          <w:lang w:eastAsia="pt-BR"/>
          <w14:ligatures w14:val="standardContextual"/>
        </w:rPr>
        <w:tab/>
      </w:r>
      <w:r>
        <w:rPr>
          <w:noProof/>
        </w:rPr>
        <w:t>Autenticação e Conta</w:t>
      </w:r>
      <w:r>
        <w:rPr>
          <w:noProof/>
        </w:rPr>
        <w:tab/>
      </w:r>
      <w:r>
        <w:rPr>
          <w:noProof/>
        </w:rPr>
        <w:fldChar w:fldCharType="begin"/>
      </w:r>
      <w:r>
        <w:rPr>
          <w:noProof/>
        </w:rPr>
        <w:instrText xml:space="preserve"> PAGEREF _Toc211427502 \h </w:instrText>
      </w:r>
      <w:r>
        <w:rPr>
          <w:noProof/>
        </w:rPr>
      </w:r>
      <w:r>
        <w:rPr>
          <w:noProof/>
        </w:rPr>
        <w:fldChar w:fldCharType="separate"/>
      </w:r>
      <w:r>
        <w:rPr>
          <w:noProof/>
        </w:rPr>
        <w:t>6</w:t>
      </w:r>
      <w:r>
        <w:rPr>
          <w:noProof/>
        </w:rPr>
        <w:fldChar w:fldCharType="end"/>
      </w:r>
    </w:p>
    <w:p w14:paraId="7611BA5B" w14:textId="79AACE82"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2.2</w:t>
      </w:r>
      <w:r>
        <w:rPr>
          <w:rFonts w:eastAsiaTheme="minorEastAsia" w:cstheme="minorBidi"/>
          <w:b w:val="0"/>
          <w:bCs w:val="0"/>
          <w:smallCaps w:val="0"/>
          <w:noProof/>
          <w:color w:val="auto"/>
          <w:kern w:val="2"/>
          <w:sz w:val="24"/>
          <w:szCs w:val="24"/>
          <w:lang w:eastAsia="pt-BR"/>
          <w14:ligatures w14:val="standardContextual"/>
        </w:rPr>
        <w:tab/>
      </w:r>
      <w:r>
        <w:rPr>
          <w:noProof/>
        </w:rPr>
        <w:t>Página de Perfil</w:t>
      </w:r>
      <w:r>
        <w:rPr>
          <w:noProof/>
        </w:rPr>
        <w:tab/>
      </w:r>
      <w:r>
        <w:rPr>
          <w:noProof/>
        </w:rPr>
        <w:fldChar w:fldCharType="begin"/>
      </w:r>
      <w:r>
        <w:rPr>
          <w:noProof/>
        </w:rPr>
        <w:instrText xml:space="preserve"> PAGEREF _Toc211427503 \h </w:instrText>
      </w:r>
      <w:r>
        <w:rPr>
          <w:noProof/>
        </w:rPr>
      </w:r>
      <w:r>
        <w:rPr>
          <w:noProof/>
        </w:rPr>
        <w:fldChar w:fldCharType="separate"/>
      </w:r>
      <w:r>
        <w:rPr>
          <w:noProof/>
        </w:rPr>
        <w:t>6</w:t>
      </w:r>
      <w:r>
        <w:rPr>
          <w:noProof/>
        </w:rPr>
        <w:fldChar w:fldCharType="end"/>
      </w:r>
    </w:p>
    <w:p w14:paraId="212725F1" w14:textId="178C66AE"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2.3</w:t>
      </w:r>
      <w:r>
        <w:rPr>
          <w:rFonts w:eastAsiaTheme="minorEastAsia" w:cstheme="minorBidi"/>
          <w:b w:val="0"/>
          <w:bCs w:val="0"/>
          <w:smallCaps w:val="0"/>
          <w:noProof/>
          <w:color w:val="auto"/>
          <w:kern w:val="2"/>
          <w:sz w:val="24"/>
          <w:szCs w:val="24"/>
          <w:lang w:eastAsia="pt-BR"/>
          <w14:ligatures w14:val="standardContextual"/>
        </w:rPr>
        <w:tab/>
      </w:r>
      <w:r>
        <w:rPr>
          <w:noProof/>
        </w:rPr>
        <w:t>Página de Orientação</w:t>
      </w:r>
      <w:r>
        <w:rPr>
          <w:noProof/>
        </w:rPr>
        <w:tab/>
      </w:r>
      <w:r>
        <w:rPr>
          <w:noProof/>
        </w:rPr>
        <w:fldChar w:fldCharType="begin"/>
      </w:r>
      <w:r>
        <w:rPr>
          <w:noProof/>
        </w:rPr>
        <w:instrText xml:space="preserve"> PAGEREF _Toc211427504 \h </w:instrText>
      </w:r>
      <w:r>
        <w:rPr>
          <w:noProof/>
        </w:rPr>
      </w:r>
      <w:r>
        <w:rPr>
          <w:noProof/>
        </w:rPr>
        <w:fldChar w:fldCharType="separate"/>
      </w:r>
      <w:r>
        <w:rPr>
          <w:noProof/>
        </w:rPr>
        <w:t>6</w:t>
      </w:r>
      <w:r>
        <w:rPr>
          <w:noProof/>
        </w:rPr>
        <w:fldChar w:fldCharType="end"/>
      </w:r>
    </w:p>
    <w:p w14:paraId="75E74791" w14:textId="7C27A7B2"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2.4</w:t>
      </w:r>
      <w:r>
        <w:rPr>
          <w:rFonts w:eastAsiaTheme="minorEastAsia" w:cstheme="minorBidi"/>
          <w:b w:val="0"/>
          <w:bCs w:val="0"/>
          <w:smallCaps w:val="0"/>
          <w:noProof/>
          <w:color w:val="auto"/>
          <w:kern w:val="2"/>
          <w:sz w:val="24"/>
          <w:szCs w:val="24"/>
          <w:lang w:eastAsia="pt-BR"/>
          <w14:ligatures w14:val="standardContextual"/>
        </w:rPr>
        <w:tab/>
      </w:r>
      <w:r>
        <w:rPr>
          <w:noProof/>
        </w:rPr>
        <w:t>Página de Denuncia</w:t>
      </w:r>
      <w:r>
        <w:rPr>
          <w:noProof/>
        </w:rPr>
        <w:tab/>
      </w:r>
      <w:r>
        <w:rPr>
          <w:noProof/>
        </w:rPr>
        <w:fldChar w:fldCharType="begin"/>
      </w:r>
      <w:r>
        <w:rPr>
          <w:noProof/>
        </w:rPr>
        <w:instrText xml:space="preserve"> PAGEREF _Toc211427505 \h </w:instrText>
      </w:r>
      <w:r>
        <w:rPr>
          <w:noProof/>
        </w:rPr>
      </w:r>
      <w:r>
        <w:rPr>
          <w:noProof/>
        </w:rPr>
        <w:fldChar w:fldCharType="separate"/>
      </w:r>
      <w:r>
        <w:rPr>
          <w:noProof/>
        </w:rPr>
        <w:t>6</w:t>
      </w:r>
      <w:r>
        <w:rPr>
          <w:noProof/>
        </w:rPr>
        <w:fldChar w:fldCharType="end"/>
      </w:r>
    </w:p>
    <w:p w14:paraId="44B18EA5" w14:textId="35B52968"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2.5</w:t>
      </w:r>
      <w:r>
        <w:rPr>
          <w:rFonts w:eastAsiaTheme="minorEastAsia" w:cstheme="minorBidi"/>
          <w:b w:val="0"/>
          <w:bCs w:val="0"/>
          <w:smallCaps w:val="0"/>
          <w:noProof/>
          <w:color w:val="auto"/>
          <w:kern w:val="2"/>
          <w:sz w:val="24"/>
          <w:szCs w:val="24"/>
          <w:lang w:eastAsia="pt-BR"/>
          <w14:ligatures w14:val="standardContextual"/>
        </w:rPr>
        <w:tab/>
      </w:r>
      <w:r>
        <w:rPr>
          <w:noProof/>
        </w:rPr>
        <w:t>Administração</w:t>
      </w:r>
      <w:r>
        <w:rPr>
          <w:noProof/>
        </w:rPr>
        <w:tab/>
      </w:r>
      <w:r>
        <w:rPr>
          <w:noProof/>
        </w:rPr>
        <w:fldChar w:fldCharType="begin"/>
      </w:r>
      <w:r>
        <w:rPr>
          <w:noProof/>
        </w:rPr>
        <w:instrText xml:space="preserve"> PAGEREF _Toc211427506 \h </w:instrText>
      </w:r>
      <w:r>
        <w:rPr>
          <w:noProof/>
        </w:rPr>
      </w:r>
      <w:r>
        <w:rPr>
          <w:noProof/>
        </w:rPr>
        <w:fldChar w:fldCharType="separate"/>
      </w:r>
      <w:r>
        <w:rPr>
          <w:noProof/>
        </w:rPr>
        <w:t>7</w:t>
      </w:r>
      <w:r>
        <w:rPr>
          <w:noProof/>
        </w:rPr>
        <w:fldChar w:fldCharType="end"/>
      </w:r>
    </w:p>
    <w:p w14:paraId="6ABA2B47" w14:textId="2DFF4EBD"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2.6</w:t>
      </w:r>
      <w:r>
        <w:rPr>
          <w:rFonts w:eastAsiaTheme="minorEastAsia" w:cstheme="minorBidi"/>
          <w:b w:val="0"/>
          <w:bCs w:val="0"/>
          <w:smallCaps w:val="0"/>
          <w:noProof/>
          <w:color w:val="auto"/>
          <w:kern w:val="2"/>
          <w:sz w:val="24"/>
          <w:szCs w:val="24"/>
          <w:lang w:eastAsia="pt-BR"/>
          <w14:ligatures w14:val="standardContextual"/>
        </w:rPr>
        <w:tab/>
      </w:r>
      <w:r>
        <w:rPr>
          <w:noProof/>
        </w:rPr>
        <w:t>Segurança e Privacidade</w:t>
      </w:r>
      <w:r>
        <w:rPr>
          <w:noProof/>
        </w:rPr>
        <w:tab/>
      </w:r>
      <w:r>
        <w:rPr>
          <w:noProof/>
        </w:rPr>
        <w:fldChar w:fldCharType="begin"/>
      </w:r>
      <w:r>
        <w:rPr>
          <w:noProof/>
        </w:rPr>
        <w:instrText xml:space="preserve"> PAGEREF _Toc211427507 \h </w:instrText>
      </w:r>
      <w:r>
        <w:rPr>
          <w:noProof/>
        </w:rPr>
      </w:r>
      <w:r>
        <w:rPr>
          <w:noProof/>
        </w:rPr>
        <w:fldChar w:fldCharType="separate"/>
      </w:r>
      <w:r>
        <w:rPr>
          <w:noProof/>
        </w:rPr>
        <w:t>7</w:t>
      </w:r>
      <w:r>
        <w:rPr>
          <w:noProof/>
        </w:rPr>
        <w:fldChar w:fldCharType="end"/>
      </w:r>
    </w:p>
    <w:p w14:paraId="031B2CBF" w14:textId="5E295965"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2.7</w:t>
      </w:r>
      <w:r>
        <w:rPr>
          <w:rFonts w:eastAsiaTheme="minorEastAsia" w:cstheme="minorBidi"/>
          <w:b w:val="0"/>
          <w:bCs w:val="0"/>
          <w:smallCaps w:val="0"/>
          <w:noProof/>
          <w:color w:val="auto"/>
          <w:kern w:val="2"/>
          <w:sz w:val="24"/>
          <w:szCs w:val="24"/>
          <w:lang w:eastAsia="pt-BR"/>
          <w14:ligatures w14:val="standardContextual"/>
        </w:rPr>
        <w:tab/>
      </w:r>
      <w:r>
        <w:rPr>
          <w:noProof/>
        </w:rPr>
        <w:t>Página de Gráficos</w:t>
      </w:r>
      <w:r>
        <w:rPr>
          <w:noProof/>
        </w:rPr>
        <w:tab/>
      </w:r>
      <w:r>
        <w:rPr>
          <w:noProof/>
        </w:rPr>
        <w:fldChar w:fldCharType="begin"/>
      </w:r>
      <w:r>
        <w:rPr>
          <w:noProof/>
        </w:rPr>
        <w:instrText xml:space="preserve"> PAGEREF _Toc211427508 \h </w:instrText>
      </w:r>
      <w:r>
        <w:rPr>
          <w:noProof/>
        </w:rPr>
      </w:r>
      <w:r>
        <w:rPr>
          <w:noProof/>
        </w:rPr>
        <w:fldChar w:fldCharType="separate"/>
      </w:r>
      <w:r>
        <w:rPr>
          <w:noProof/>
        </w:rPr>
        <w:t>7</w:t>
      </w:r>
      <w:r>
        <w:rPr>
          <w:noProof/>
        </w:rPr>
        <w:fldChar w:fldCharType="end"/>
      </w:r>
    </w:p>
    <w:p w14:paraId="449048B8" w14:textId="78CB5578" w:rsidR="00A40AB1" w:rsidRDefault="00A40AB1">
      <w:pPr>
        <w:pStyle w:val="Sumrio1"/>
        <w:tabs>
          <w:tab w:val="left" w:pos="358"/>
          <w:tab w:val="right" w:pos="9060"/>
        </w:tabs>
        <w:rPr>
          <w:rFonts w:eastAsiaTheme="minorEastAsia" w:cstheme="minorBidi"/>
          <w:b w:val="0"/>
          <w:bCs w:val="0"/>
          <w:caps w:val="0"/>
          <w:noProof/>
          <w:color w:val="auto"/>
          <w:kern w:val="2"/>
          <w:sz w:val="24"/>
          <w:szCs w:val="24"/>
          <w:u w:val="none"/>
          <w:lang w:eastAsia="pt-BR"/>
          <w14:ligatures w14:val="standardContextual"/>
        </w:rPr>
      </w:pPr>
      <w:r>
        <w:rPr>
          <w:noProof/>
        </w:rPr>
        <w:t>3</w:t>
      </w:r>
      <w:r>
        <w:rPr>
          <w:rFonts w:eastAsiaTheme="minorEastAsia" w:cstheme="minorBidi"/>
          <w:b w:val="0"/>
          <w:bCs w:val="0"/>
          <w:caps w:val="0"/>
          <w:noProof/>
          <w:color w:val="auto"/>
          <w:kern w:val="2"/>
          <w:sz w:val="24"/>
          <w:szCs w:val="24"/>
          <w:u w:val="none"/>
          <w:lang w:eastAsia="pt-BR"/>
          <w14:ligatures w14:val="standardContextual"/>
        </w:rPr>
        <w:tab/>
      </w:r>
      <w:r>
        <w:rPr>
          <w:noProof/>
        </w:rPr>
        <w:t>Requisitos Funcionais</w:t>
      </w:r>
      <w:r>
        <w:rPr>
          <w:noProof/>
        </w:rPr>
        <w:tab/>
      </w:r>
      <w:r>
        <w:rPr>
          <w:noProof/>
        </w:rPr>
        <w:fldChar w:fldCharType="begin"/>
      </w:r>
      <w:r>
        <w:rPr>
          <w:noProof/>
        </w:rPr>
        <w:instrText xml:space="preserve"> PAGEREF _Toc211427509 \h </w:instrText>
      </w:r>
      <w:r>
        <w:rPr>
          <w:noProof/>
        </w:rPr>
      </w:r>
      <w:r>
        <w:rPr>
          <w:noProof/>
        </w:rPr>
        <w:fldChar w:fldCharType="separate"/>
      </w:r>
      <w:r>
        <w:rPr>
          <w:noProof/>
        </w:rPr>
        <w:t>8</w:t>
      </w:r>
      <w:r>
        <w:rPr>
          <w:noProof/>
        </w:rPr>
        <w:fldChar w:fldCharType="end"/>
      </w:r>
    </w:p>
    <w:p w14:paraId="6E429090" w14:textId="701DC3F5"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3.1</w:t>
      </w:r>
      <w:r>
        <w:rPr>
          <w:rFonts w:eastAsiaTheme="minorEastAsia" w:cstheme="minorBidi"/>
          <w:b w:val="0"/>
          <w:bCs w:val="0"/>
          <w:smallCaps w:val="0"/>
          <w:noProof/>
          <w:color w:val="auto"/>
          <w:kern w:val="2"/>
          <w:sz w:val="24"/>
          <w:szCs w:val="24"/>
          <w:lang w:eastAsia="pt-BR"/>
          <w14:ligatures w14:val="standardContextual"/>
        </w:rPr>
        <w:tab/>
      </w:r>
      <w:r>
        <w:rPr>
          <w:noProof/>
        </w:rPr>
        <w:t>Autenticação e Conta</w:t>
      </w:r>
      <w:r>
        <w:rPr>
          <w:noProof/>
        </w:rPr>
        <w:tab/>
      </w:r>
      <w:r>
        <w:rPr>
          <w:noProof/>
        </w:rPr>
        <w:fldChar w:fldCharType="begin"/>
      </w:r>
      <w:r>
        <w:rPr>
          <w:noProof/>
        </w:rPr>
        <w:instrText xml:space="preserve"> PAGEREF _Toc211427510 \h </w:instrText>
      </w:r>
      <w:r>
        <w:rPr>
          <w:noProof/>
        </w:rPr>
      </w:r>
      <w:r>
        <w:rPr>
          <w:noProof/>
        </w:rPr>
        <w:fldChar w:fldCharType="separate"/>
      </w:r>
      <w:r>
        <w:rPr>
          <w:noProof/>
        </w:rPr>
        <w:t>8</w:t>
      </w:r>
      <w:r>
        <w:rPr>
          <w:noProof/>
        </w:rPr>
        <w:fldChar w:fldCharType="end"/>
      </w:r>
    </w:p>
    <w:p w14:paraId="0AB0CD5E" w14:textId="568A2847"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3.2</w:t>
      </w:r>
      <w:r>
        <w:rPr>
          <w:rFonts w:eastAsiaTheme="minorEastAsia" w:cstheme="minorBidi"/>
          <w:b w:val="0"/>
          <w:bCs w:val="0"/>
          <w:smallCaps w:val="0"/>
          <w:noProof/>
          <w:color w:val="auto"/>
          <w:kern w:val="2"/>
          <w:sz w:val="24"/>
          <w:szCs w:val="24"/>
          <w:lang w:eastAsia="pt-BR"/>
          <w14:ligatures w14:val="standardContextual"/>
        </w:rPr>
        <w:tab/>
      </w:r>
      <w:r>
        <w:rPr>
          <w:noProof/>
        </w:rPr>
        <w:t>Página de Perfil</w:t>
      </w:r>
      <w:r>
        <w:rPr>
          <w:noProof/>
        </w:rPr>
        <w:tab/>
      </w:r>
      <w:r>
        <w:rPr>
          <w:noProof/>
        </w:rPr>
        <w:fldChar w:fldCharType="begin"/>
      </w:r>
      <w:r>
        <w:rPr>
          <w:noProof/>
        </w:rPr>
        <w:instrText xml:space="preserve"> PAGEREF _Toc211427511 \h </w:instrText>
      </w:r>
      <w:r>
        <w:rPr>
          <w:noProof/>
        </w:rPr>
      </w:r>
      <w:r>
        <w:rPr>
          <w:noProof/>
        </w:rPr>
        <w:fldChar w:fldCharType="separate"/>
      </w:r>
      <w:r>
        <w:rPr>
          <w:noProof/>
        </w:rPr>
        <w:t>9</w:t>
      </w:r>
      <w:r>
        <w:rPr>
          <w:noProof/>
        </w:rPr>
        <w:fldChar w:fldCharType="end"/>
      </w:r>
    </w:p>
    <w:p w14:paraId="3BC335BD" w14:textId="3C75E468"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3.3</w:t>
      </w:r>
      <w:r>
        <w:rPr>
          <w:rFonts w:eastAsiaTheme="minorEastAsia" w:cstheme="minorBidi"/>
          <w:b w:val="0"/>
          <w:bCs w:val="0"/>
          <w:smallCaps w:val="0"/>
          <w:noProof/>
          <w:color w:val="auto"/>
          <w:kern w:val="2"/>
          <w:sz w:val="24"/>
          <w:szCs w:val="24"/>
          <w:lang w:eastAsia="pt-BR"/>
          <w14:ligatures w14:val="standardContextual"/>
        </w:rPr>
        <w:tab/>
      </w:r>
      <w:r>
        <w:rPr>
          <w:noProof/>
        </w:rPr>
        <w:t>Página de Orientação</w:t>
      </w:r>
      <w:r>
        <w:rPr>
          <w:noProof/>
        </w:rPr>
        <w:tab/>
      </w:r>
      <w:r>
        <w:rPr>
          <w:noProof/>
        </w:rPr>
        <w:fldChar w:fldCharType="begin"/>
      </w:r>
      <w:r>
        <w:rPr>
          <w:noProof/>
        </w:rPr>
        <w:instrText xml:space="preserve"> PAGEREF _Toc211427512 \h </w:instrText>
      </w:r>
      <w:r>
        <w:rPr>
          <w:noProof/>
        </w:rPr>
      </w:r>
      <w:r>
        <w:rPr>
          <w:noProof/>
        </w:rPr>
        <w:fldChar w:fldCharType="separate"/>
      </w:r>
      <w:r>
        <w:rPr>
          <w:noProof/>
        </w:rPr>
        <w:t>10</w:t>
      </w:r>
      <w:r>
        <w:rPr>
          <w:noProof/>
        </w:rPr>
        <w:fldChar w:fldCharType="end"/>
      </w:r>
    </w:p>
    <w:p w14:paraId="4AF15C0A" w14:textId="4BBFD1F5"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3.4</w:t>
      </w:r>
      <w:r>
        <w:rPr>
          <w:rFonts w:eastAsiaTheme="minorEastAsia" w:cstheme="minorBidi"/>
          <w:b w:val="0"/>
          <w:bCs w:val="0"/>
          <w:smallCaps w:val="0"/>
          <w:noProof/>
          <w:color w:val="auto"/>
          <w:kern w:val="2"/>
          <w:sz w:val="24"/>
          <w:szCs w:val="24"/>
          <w:lang w:eastAsia="pt-BR"/>
          <w14:ligatures w14:val="standardContextual"/>
        </w:rPr>
        <w:tab/>
      </w:r>
      <w:r>
        <w:rPr>
          <w:noProof/>
        </w:rPr>
        <w:t>Página de Gráficos e Notícias</w:t>
      </w:r>
      <w:r>
        <w:rPr>
          <w:noProof/>
        </w:rPr>
        <w:tab/>
      </w:r>
      <w:r>
        <w:rPr>
          <w:noProof/>
        </w:rPr>
        <w:fldChar w:fldCharType="begin"/>
      </w:r>
      <w:r>
        <w:rPr>
          <w:noProof/>
        </w:rPr>
        <w:instrText xml:space="preserve"> PAGEREF _Toc211427513 \h </w:instrText>
      </w:r>
      <w:r>
        <w:rPr>
          <w:noProof/>
        </w:rPr>
      </w:r>
      <w:r>
        <w:rPr>
          <w:noProof/>
        </w:rPr>
        <w:fldChar w:fldCharType="separate"/>
      </w:r>
      <w:r>
        <w:rPr>
          <w:noProof/>
        </w:rPr>
        <w:t>12</w:t>
      </w:r>
      <w:r>
        <w:rPr>
          <w:noProof/>
        </w:rPr>
        <w:fldChar w:fldCharType="end"/>
      </w:r>
    </w:p>
    <w:p w14:paraId="2864D74E" w14:textId="5F1D2621"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3.5</w:t>
      </w:r>
      <w:r>
        <w:rPr>
          <w:rFonts w:eastAsiaTheme="minorEastAsia" w:cstheme="minorBidi"/>
          <w:b w:val="0"/>
          <w:bCs w:val="0"/>
          <w:smallCaps w:val="0"/>
          <w:noProof/>
          <w:color w:val="auto"/>
          <w:kern w:val="2"/>
          <w:sz w:val="24"/>
          <w:szCs w:val="24"/>
          <w:lang w:eastAsia="pt-BR"/>
          <w14:ligatures w14:val="standardContextual"/>
        </w:rPr>
        <w:tab/>
      </w:r>
      <w:r>
        <w:rPr>
          <w:noProof/>
        </w:rPr>
        <w:t>Página de Denúncias</w:t>
      </w:r>
      <w:r>
        <w:rPr>
          <w:noProof/>
        </w:rPr>
        <w:tab/>
      </w:r>
      <w:r>
        <w:rPr>
          <w:noProof/>
        </w:rPr>
        <w:fldChar w:fldCharType="begin"/>
      </w:r>
      <w:r>
        <w:rPr>
          <w:noProof/>
        </w:rPr>
        <w:instrText xml:space="preserve"> PAGEREF _Toc211427514 \h </w:instrText>
      </w:r>
      <w:r>
        <w:rPr>
          <w:noProof/>
        </w:rPr>
      </w:r>
      <w:r>
        <w:rPr>
          <w:noProof/>
        </w:rPr>
        <w:fldChar w:fldCharType="separate"/>
      </w:r>
      <w:r>
        <w:rPr>
          <w:noProof/>
        </w:rPr>
        <w:t>12</w:t>
      </w:r>
      <w:r>
        <w:rPr>
          <w:noProof/>
        </w:rPr>
        <w:fldChar w:fldCharType="end"/>
      </w:r>
    </w:p>
    <w:p w14:paraId="3FA4A5DA" w14:textId="22D87EA1"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3.6</w:t>
      </w:r>
      <w:r>
        <w:rPr>
          <w:rFonts w:eastAsiaTheme="minorEastAsia" w:cstheme="minorBidi"/>
          <w:b w:val="0"/>
          <w:bCs w:val="0"/>
          <w:smallCaps w:val="0"/>
          <w:noProof/>
          <w:color w:val="auto"/>
          <w:kern w:val="2"/>
          <w:sz w:val="24"/>
          <w:szCs w:val="24"/>
          <w:lang w:eastAsia="pt-BR"/>
          <w14:ligatures w14:val="standardContextual"/>
        </w:rPr>
        <w:tab/>
      </w:r>
      <w:r>
        <w:rPr>
          <w:noProof/>
        </w:rPr>
        <w:t>Administração</w:t>
      </w:r>
      <w:r>
        <w:rPr>
          <w:noProof/>
        </w:rPr>
        <w:tab/>
      </w:r>
      <w:r>
        <w:rPr>
          <w:noProof/>
        </w:rPr>
        <w:fldChar w:fldCharType="begin"/>
      </w:r>
      <w:r>
        <w:rPr>
          <w:noProof/>
        </w:rPr>
        <w:instrText xml:space="preserve"> PAGEREF _Toc211427515 \h </w:instrText>
      </w:r>
      <w:r>
        <w:rPr>
          <w:noProof/>
        </w:rPr>
      </w:r>
      <w:r>
        <w:rPr>
          <w:noProof/>
        </w:rPr>
        <w:fldChar w:fldCharType="separate"/>
      </w:r>
      <w:r>
        <w:rPr>
          <w:noProof/>
        </w:rPr>
        <w:t>14</w:t>
      </w:r>
      <w:r>
        <w:rPr>
          <w:noProof/>
        </w:rPr>
        <w:fldChar w:fldCharType="end"/>
      </w:r>
    </w:p>
    <w:p w14:paraId="2A7B5FDB" w14:textId="22B46118" w:rsidR="00A40AB1" w:rsidRDefault="00A40AB1">
      <w:pPr>
        <w:pStyle w:val="Sumrio1"/>
        <w:tabs>
          <w:tab w:val="left" w:pos="358"/>
          <w:tab w:val="right" w:pos="9060"/>
        </w:tabs>
        <w:rPr>
          <w:rFonts w:eastAsiaTheme="minorEastAsia" w:cstheme="minorBidi"/>
          <w:b w:val="0"/>
          <w:bCs w:val="0"/>
          <w:caps w:val="0"/>
          <w:noProof/>
          <w:color w:val="auto"/>
          <w:kern w:val="2"/>
          <w:sz w:val="24"/>
          <w:szCs w:val="24"/>
          <w:u w:val="none"/>
          <w:lang w:eastAsia="pt-BR"/>
          <w14:ligatures w14:val="standardContextual"/>
        </w:rPr>
      </w:pPr>
      <w:r>
        <w:rPr>
          <w:noProof/>
        </w:rPr>
        <w:t>4</w:t>
      </w:r>
      <w:r>
        <w:rPr>
          <w:rFonts w:eastAsiaTheme="minorEastAsia" w:cstheme="minorBidi"/>
          <w:b w:val="0"/>
          <w:bCs w:val="0"/>
          <w:caps w:val="0"/>
          <w:noProof/>
          <w:color w:val="auto"/>
          <w:kern w:val="2"/>
          <w:sz w:val="24"/>
          <w:szCs w:val="24"/>
          <w:u w:val="none"/>
          <w:lang w:eastAsia="pt-BR"/>
          <w14:ligatures w14:val="standardContextual"/>
        </w:rPr>
        <w:tab/>
      </w:r>
      <w:r>
        <w:rPr>
          <w:noProof/>
        </w:rPr>
        <w:t>Requisitos não Funcionais</w:t>
      </w:r>
      <w:r>
        <w:rPr>
          <w:noProof/>
        </w:rPr>
        <w:tab/>
      </w:r>
      <w:r>
        <w:rPr>
          <w:noProof/>
        </w:rPr>
        <w:fldChar w:fldCharType="begin"/>
      </w:r>
      <w:r>
        <w:rPr>
          <w:noProof/>
        </w:rPr>
        <w:instrText xml:space="preserve"> PAGEREF _Toc211427516 \h </w:instrText>
      </w:r>
      <w:r>
        <w:rPr>
          <w:noProof/>
        </w:rPr>
      </w:r>
      <w:r>
        <w:rPr>
          <w:noProof/>
        </w:rPr>
        <w:fldChar w:fldCharType="separate"/>
      </w:r>
      <w:r>
        <w:rPr>
          <w:noProof/>
        </w:rPr>
        <w:t>16</w:t>
      </w:r>
      <w:r>
        <w:rPr>
          <w:noProof/>
        </w:rPr>
        <w:fldChar w:fldCharType="end"/>
      </w:r>
    </w:p>
    <w:p w14:paraId="5A192F38" w14:textId="26FAC407"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4.1</w:t>
      </w:r>
      <w:r>
        <w:rPr>
          <w:rFonts w:eastAsiaTheme="minorEastAsia" w:cstheme="minorBidi"/>
          <w:b w:val="0"/>
          <w:bCs w:val="0"/>
          <w:smallCaps w:val="0"/>
          <w:noProof/>
          <w:color w:val="auto"/>
          <w:kern w:val="2"/>
          <w:sz w:val="24"/>
          <w:szCs w:val="24"/>
          <w:lang w:eastAsia="pt-BR"/>
          <w14:ligatures w14:val="standardContextual"/>
        </w:rPr>
        <w:tab/>
      </w:r>
      <w:r>
        <w:rPr>
          <w:noProof/>
        </w:rPr>
        <w:t>Confiabilidade e Disponibilidade</w:t>
      </w:r>
      <w:r>
        <w:rPr>
          <w:noProof/>
        </w:rPr>
        <w:tab/>
      </w:r>
      <w:r>
        <w:rPr>
          <w:noProof/>
        </w:rPr>
        <w:fldChar w:fldCharType="begin"/>
      </w:r>
      <w:r>
        <w:rPr>
          <w:noProof/>
        </w:rPr>
        <w:instrText xml:space="preserve"> PAGEREF _Toc211427517 \h </w:instrText>
      </w:r>
      <w:r>
        <w:rPr>
          <w:noProof/>
        </w:rPr>
      </w:r>
      <w:r>
        <w:rPr>
          <w:noProof/>
        </w:rPr>
        <w:fldChar w:fldCharType="separate"/>
      </w:r>
      <w:r>
        <w:rPr>
          <w:noProof/>
        </w:rPr>
        <w:t>16</w:t>
      </w:r>
      <w:r>
        <w:rPr>
          <w:noProof/>
        </w:rPr>
        <w:fldChar w:fldCharType="end"/>
      </w:r>
    </w:p>
    <w:p w14:paraId="13356F4F" w14:textId="7346B3EF"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4.2</w:t>
      </w:r>
      <w:r>
        <w:rPr>
          <w:rFonts w:eastAsiaTheme="minorEastAsia" w:cstheme="minorBidi"/>
          <w:b w:val="0"/>
          <w:bCs w:val="0"/>
          <w:smallCaps w:val="0"/>
          <w:noProof/>
          <w:color w:val="auto"/>
          <w:kern w:val="2"/>
          <w:sz w:val="24"/>
          <w:szCs w:val="24"/>
          <w:lang w:eastAsia="pt-BR"/>
          <w14:ligatures w14:val="standardContextual"/>
        </w:rPr>
        <w:tab/>
      </w:r>
      <w:r>
        <w:rPr>
          <w:noProof/>
        </w:rPr>
        <w:t>Usabilidade</w:t>
      </w:r>
      <w:r>
        <w:rPr>
          <w:noProof/>
        </w:rPr>
        <w:tab/>
      </w:r>
      <w:r>
        <w:rPr>
          <w:noProof/>
        </w:rPr>
        <w:fldChar w:fldCharType="begin"/>
      </w:r>
      <w:r>
        <w:rPr>
          <w:noProof/>
        </w:rPr>
        <w:instrText xml:space="preserve"> PAGEREF _Toc211427518 \h </w:instrText>
      </w:r>
      <w:r>
        <w:rPr>
          <w:noProof/>
        </w:rPr>
      </w:r>
      <w:r>
        <w:rPr>
          <w:noProof/>
        </w:rPr>
        <w:fldChar w:fldCharType="separate"/>
      </w:r>
      <w:r>
        <w:rPr>
          <w:noProof/>
        </w:rPr>
        <w:t>16</w:t>
      </w:r>
      <w:r>
        <w:rPr>
          <w:noProof/>
        </w:rPr>
        <w:fldChar w:fldCharType="end"/>
      </w:r>
    </w:p>
    <w:p w14:paraId="03FBD5C3" w14:textId="7AC469F2"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4.3</w:t>
      </w:r>
      <w:r>
        <w:rPr>
          <w:rFonts w:eastAsiaTheme="minorEastAsia" w:cstheme="minorBidi"/>
          <w:b w:val="0"/>
          <w:bCs w:val="0"/>
          <w:smallCaps w:val="0"/>
          <w:noProof/>
          <w:color w:val="auto"/>
          <w:kern w:val="2"/>
          <w:sz w:val="24"/>
          <w:szCs w:val="24"/>
          <w:lang w:eastAsia="pt-BR"/>
          <w14:ligatures w14:val="standardContextual"/>
        </w:rPr>
        <w:tab/>
      </w:r>
      <w:r>
        <w:rPr>
          <w:noProof/>
        </w:rPr>
        <w:t>Manutenção e Evolução</w:t>
      </w:r>
      <w:r>
        <w:rPr>
          <w:noProof/>
        </w:rPr>
        <w:tab/>
      </w:r>
      <w:r>
        <w:rPr>
          <w:noProof/>
        </w:rPr>
        <w:fldChar w:fldCharType="begin"/>
      </w:r>
      <w:r>
        <w:rPr>
          <w:noProof/>
        </w:rPr>
        <w:instrText xml:space="preserve"> PAGEREF _Toc211427519 \h </w:instrText>
      </w:r>
      <w:r>
        <w:rPr>
          <w:noProof/>
        </w:rPr>
      </w:r>
      <w:r>
        <w:rPr>
          <w:noProof/>
        </w:rPr>
        <w:fldChar w:fldCharType="separate"/>
      </w:r>
      <w:r>
        <w:rPr>
          <w:noProof/>
        </w:rPr>
        <w:t>17</w:t>
      </w:r>
      <w:r>
        <w:rPr>
          <w:noProof/>
        </w:rPr>
        <w:fldChar w:fldCharType="end"/>
      </w:r>
    </w:p>
    <w:p w14:paraId="6F4445D2" w14:textId="05EA96C2"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4.4</w:t>
      </w:r>
      <w:r>
        <w:rPr>
          <w:rFonts w:eastAsiaTheme="minorEastAsia" w:cstheme="minorBidi"/>
          <w:b w:val="0"/>
          <w:bCs w:val="0"/>
          <w:smallCaps w:val="0"/>
          <w:noProof/>
          <w:color w:val="auto"/>
          <w:kern w:val="2"/>
          <w:sz w:val="24"/>
          <w:szCs w:val="24"/>
          <w:lang w:eastAsia="pt-BR"/>
          <w14:ligatures w14:val="standardContextual"/>
        </w:rPr>
        <w:tab/>
      </w:r>
      <w:r>
        <w:rPr>
          <w:noProof/>
        </w:rPr>
        <w:t>Conformidade Legal</w:t>
      </w:r>
      <w:r>
        <w:rPr>
          <w:noProof/>
        </w:rPr>
        <w:tab/>
      </w:r>
      <w:r>
        <w:rPr>
          <w:noProof/>
        </w:rPr>
        <w:fldChar w:fldCharType="begin"/>
      </w:r>
      <w:r>
        <w:rPr>
          <w:noProof/>
        </w:rPr>
        <w:instrText xml:space="preserve"> PAGEREF _Toc211427520 \h </w:instrText>
      </w:r>
      <w:r>
        <w:rPr>
          <w:noProof/>
        </w:rPr>
      </w:r>
      <w:r>
        <w:rPr>
          <w:noProof/>
        </w:rPr>
        <w:fldChar w:fldCharType="separate"/>
      </w:r>
      <w:r>
        <w:rPr>
          <w:noProof/>
        </w:rPr>
        <w:t>17</w:t>
      </w:r>
      <w:r>
        <w:rPr>
          <w:noProof/>
        </w:rPr>
        <w:fldChar w:fldCharType="end"/>
      </w:r>
    </w:p>
    <w:p w14:paraId="29377B08" w14:textId="6AA3EF2B"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4.5</w:t>
      </w:r>
      <w:r>
        <w:rPr>
          <w:rFonts w:eastAsiaTheme="minorEastAsia" w:cstheme="minorBidi"/>
          <w:b w:val="0"/>
          <w:bCs w:val="0"/>
          <w:smallCaps w:val="0"/>
          <w:noProof/>
          <w:color w:val="auto"/>
          <w:kern w:val="2"/>
          <w:sz w:val="24"/>
          <w:szCs w:val="24"/>
          <w:lang w:eastAsia="pt-BR"/>
          <w14:ligatures w14:val="standardContextual"/>
        </w:rPr>
        <w:tab/>
      </w:r>
      <w:r>
        <w:rPr>
          <w:noProof/>
        </w:rPr>
        <w:t>Segurança e Privacidade</w:t>
      </w:r>
      <w:r>
        <w:rPr>
          <w:noProof/>
        </w:rPr>
        <w:tab/>
      </w:r>
      <w:r>
        <w:rPr>
          <w:noProof/>
        </w:rPr>
        <w:fldChar w:fldCharType="begin"/>
      </w:r>
      <w:r>
        <w:rPr>
          <w:noProof/>
        </w:rPr>
        <w:instrText xml:space="preserve"> PAGEREF _Toc211427521 \h </w:instrText>
      </w:r>
      <w:r>
        <w:rPr>
          <w:noProof/>
        </w:rPr>
      </w:r>
      <w:r>
        <w:rPr>
          <w:noProof/>
        </w:rPr>
        <w:fldChar w:fldCharType="separate"/>
      </w:r>
      <w:r>
        <w:rPr>
          <w:noProof/>
        </w:rPr>
        <w:t>18</w:t>
      </w:r>
      <w:r>
        <w:rPr>
          <w:noProof/>
        </w:rPr>
        <w:fldChar w:fldCharType="end"/>
      </w:r>
    </w:p>
    <w:p w14:paraId="5077B18E" w14:textId="623E3D19" w:rsidR="00A40AB1" w:rsidRDefault="00A40AB1">
      <w:pPr>
        <w:pStyle w:val="Sumrio1"/>
        <w:tabs>
          <w:tab w:val="left" w:pos="358"/>
          <w:tab w:val="right" w:pos="9060"/>
        </w:tabs>
        <w:rPr>
          <w:rFonts w:eastAsiaTheme="minorEastAsia" w:cstheme="minorBidi"/>
          <w:b w:val="0"/>
          <w:bCs w:val="0"/>
          <w:caps w:val="0"/>
          <w:noProof/>
          <w:color w:val="auto"/>
          <w:kern w:val="2"/>
          <w:sz w:val="24"/>
          <w:szCs w:val="24"/>
          <w:u w:val="none"/>
          <w:lang w:eastAsia="pt-BR"/>
          <w14:ligatures w14:val="standardContextual"/>
        </w:rPr>
      </w:pPr>
      <w:r>
        <w:rPr>
          <w:noProof/>
        </w:rPr>
        <w:t>5</w:t>
      </w:r>
      <w:r>
        <w:rPr>
          <w:rFonts w:eastAsiaTheme="minorEastAsia" w:cstheme="minorBidi"/>
          <w:b w:val="0"/>
          <w:bCs w:val="0"/>
          <w:caps w:val="0"/>
          <w:noProof/>
          <w:color w:val="auto"/>
          <w:kern w:val="2"/>
          <w:sz w:val="24"/>
          <w:szCs w:val="24"/>
          <w:u w:val="none"/>
          <w:lang w:eastAsia="pt-BR"/>
          <w14:ligatures w14:val="standardContextual"/>
        </w:rPr>
        <w:tab/>
      </w:r>
      <w:r>
        <w:rPr>
          <w:noProof/>
        </w:rPr>
        <w:t>Casos de uso</w:t>
      </w:r>
      <w:r>
        <w:rPr>
          <w:noProof/>
        </w:rPr>
        <w:tab/>
      </w:r>
      <w:r>
        <w:rPr>
          <w:noProof/>
        </w:rPr>
        <w:fldChar w:fldCharType="begin"/>
      </w:r>
      <w:r>
        <w:rPr>
          <w:noProof/>
        </w:rPr>
        <w:instrText xml:space="preserve"> PAGEREF _Toc211427522 \h </w:instrText>
      </w:r>
      <w:r>
        <w:rPr>
          <w:noProof/>
        </w:rPr>
      </w:r>
      <w:r>
        <w:rPr>
          <w:noProof/>
        </w:rPr>
        <w:fldChar w:fldCharType="separate"/>
      </w:r>
      <w:r>
        <w:rPr>
          <w:noProof/>
        </w:rPr>
        <w:t>20</w:t>
      </w:r>
      <w:r>
        <w:rPr>
          <w:noProof/>
        </w:rPr>
        <w:fldChar w:fldCharType="end"/>
      </w:r>
    </w:p>
    <w:p w14:paraId="1AE371A6" w14:textId="0085E2B6"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5.1</w:t>
      </w:r>
      <w:r>
        <w:rPr>
          <w:rFonts w:eastAsiaTheme="minorEastAsia" w:cstheme="minorBidi"/>
          <w:b w:val="0"/>
          <w:bCs w:val="0"/>
          <w:smallCaps w:val="0"/>
          <w:noProof/>
          <w:color w:val="auto"/>
          <w:kern w:val="2"/>
          <w:sz w:val="24"/>
          <w:szCs w:val="24"/>
          <w:lang w:eastAsia="pt-BR"/>
          <w14:ligatures w14:val="standardContextual"/>
        </w:rPr>
        <w:tab/>
      </w:r>
      <w:r>
        <w:rPr>
          <w:noProof/>
        </w:rPr>
        <w:t>Autenticação e Conta</w:t>
      </w:r>
      <w:r>
        <w:rPr>
          <w:noProof/>
        </w:rPr>
        <w:tab/>
      </w:r>
      <w:r>
        <w:rPr>
          <w:noProof/>
        </w:rPr>
        <w:fldChar w:fldCharType="begin"/>
      </w:r>
      <w:r>
        <w:rPr>
          <w:noProof/>
        </w:rPr>
        <w:instrText xml:space="preserve"> PAGEREF _Toc211427523 \h </w:instrText>
      </w:r>
      <w:r>
        <w:rPr>
          <w:noProof/>
        </w:rPr>
      </w:r>
      <w:r>
        <w:rPr>
          <w:noProof/>
        </w:rPr>
        <w:fldChar w:fldCharType="separate"/>
      </w:r>
      <w:r>
        <w:rPr>
          <w:noProof/>
        </w:rPr>
        <w:t>20</w:t>
      </w:r>
      <w:r>
        <w:rPr>
          <w:noProof/>
        </w:rPr>
        <w:fldChar w:fldCharType="end"/>
      </w:r>
    </w:p>
    <w:p w14:paraId="228BB7B6" w14:textId="4632E46B"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5.2</w:t>
      </w:r>
      <w:r>
        <w:rPr>
          <w:rFonts w:eastAsiaTheme="minorEastAsia" w:cstheme="minorBidi"/>
          <w:b w:val="0"/>
          <w:bCs w:val="0"/>
          <w:smallCaps w:val="0"/>
          <w:noProof/>
          <w:color w:val="auto"/>
          <w:kern w:val="2"/>
          <w:sz w:val="24"/>
          <w:szCs w:val="24"/>
          <w:lang w:eastAsia="pt-BR"/>
          <w14:ligatures w14:val="standardContextual"/>
        </w:rPr>
        <w:tab/>
      </w:r>
      <w:r>
        <w:rPr>
          <w:noProof/>
        </w:rPr>
        <w:t>Página de Perfil</w:t>
      </w:r>
      <w:r>
        <w:rPr>
          <w:noProof/>
        </w:rPr>
        <w:tab/>
      </w:r>
      <w:r>
        <w:rPr>
          <w:noProof/>
        </w:rPr>
        <w:fldChar w:fldCharType="begin"/>
      </w:r>
      <w:r>
        <w:rPr>
          <w:noProof/>
        </w:rPr>
        <w:instrText xml:space="preserve"> PAGEREF _Toc211427524 \h </w:instrText>
      </w:r>
      <w:r>
        <w:rPr>
          <w:noProof/>
        </w:rPr>
      </w:r>
      <w:r>
        <w:rPr>
          <w:noProof/>
        </w:rPr>
        <w:fldChar w:fldCharType="separate"/>
      </w:r>
      <w:r>
        <w:rPr>
          <w:noProof/>
        </w:rPr>
        <w:t>24</w:t>
      </w:r>
      <w:r>
        <w:rPr>
          <w:noProof/>
        </w:rPr>
        <w:fldChar w:fldCharType="end"/>
      </w:r>
    </w:p>
    <w:p w14:paraId="651382C1" w14:textId="0AC1A296"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lastRenderedPageBreak/>
        <w:t>5.3</w:t>
      </w:r>
      <w:r>
        <w:rPr>
          <w:rFonts w:eastAsiaTheme="minorEastAsia" w:cstheme="minorBidi"/>
          <w:b w:val="0"/>
          <w:bCs w:val="0"/>
          <w:smallCaps w:val="0"/>
          <w:noProof/>
          <w:color w:val="auto"/>
          <w:kern w:val="2"/>
          <w:sz w:val="24"/>
          <w:szCs w:val="24"/>
          <w:lang w:eastAsia="pt-BR"/>
          <w14:ligatures w14:val="standardContextual"/>
        </w:rPr>
        <w:tab/>
      </w:r>
      <w:r>
        <w:rPr>
          <w:noProof/>
        </w:rPr>
        <w:t>Página de Orientação</w:t>
      </w:r>
      <w:r>
        <w:rPr>
          <w:noProof/>
        </w:rPr>
        <w:tab/>
      </w:r>
      <w:r>
        <w:rPr>
          <w:noProof/>
        </w:rPr>
        <w:fldChar w:fldCharType="begin"/>
      </w:r>
      <w:r>
        <w:rPr>
          <w:noProof/>
        </w:rPr>
        <w:instrText xml:space="preserve"> PAGEREF _Toc211427525 \h </w:instrText>
      </w:r>
      <w:r>
        <w:rPr>
          <w:noProof/>
        </w:rPr>
      </w:r>
      <w:r>
        <w:rPr>
          <w:noProof/>
        </w:rPr>
        <w:fldChar w:fldCharType="separate"/>
      </w:r>
      <w:r>
        <w:rPr>
          <w:noProof/>
        </w:rPr>
        <w:t>29</w:t>
      </w:r>
      <w:r>
        <w:rPr>
          <w:noProof/>
        </w:rPr>
        <w:fldChar w:fldCharType="end"/>
      </w:r>
    </w:p>
    <w:p w14:paraId="388C0473" w14:textId="75D0752D"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5.4</w:t>
      </w:r>
      <w:r>
        <w:rPr>
          <w:rFonts w:eastAsiaTheme="minorEastAsia" w:cstheme="minorBidi"/>
          <w:b w:val="0"/>
          <w:bCs w:val="0"/>
          <w:smallCaps w:val="0"/>
          <w:noProof/>
          <w:color w:val="auto"/>
          <w:kern w:val="2"/>
          <w:sz w:val="24"/>
          <w:szCs w:val="24"/>
          <w:lang w:eastAsia="pt-BR"/>
          <w14:ligatures w14:val="standardContextual"/>
        </w:rPr>
        <w:tab/>
      </w:r>
      <w:r>
        <w:rPr>
          <w:noProof/>
        </w:rPr>
        <w:t>Página de Gráfico</w:t>
      </w:r>
      <w:r>
        <w:rPr>
          <w:noProof/>
        </w:rPr>
        <w:tab/>
      </w:r>
      <w:r>
        <w:rPr>
          <w:noProof/>
        </w:rPr>
        <w:fldChar w:fldCharType="begin"/>
      </w:r>
      <w:r>
        <w:rPr>
          <w:noProof/>
        </w:rPr>
        <w:instrText xml:space="preserve"> PAGEREF _Toc211427526 \h </w:instrText>
      </w:r>
      <w:r>
        <w:rPr>
          <w:noProof/>
        </w:rPr>
      </w:r>
      <w:r>
        <w:rPr>
          <w:noProof/>
        </w:rPr>
        <w:fldChar w:fldCharType="separate"/>
      </w:r>
      <w:r>
        <w:rPr>
          <w:noProof/>
        </w:rPr>
        <w:t>31</w:t>
      </w:r>
      <w:r>
        <w:rPr>
          <w:noProof/>
        </w:rPr>
        <w:fldChar w:fldCharType="end"/>
      </w:r>
    </w:p>
    <w:p w14:paraId="6E937D8D" w14:textId="0DFCBF19"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5.5</w:t>
      </w:r>
      <w:r>
        <w:rPr>
          <w:rFonts w:eastAsiaTheme="minorEastAsia" w:cstheme="minorBidi"/>
          <w:b w:val="0"/>
          <w:bCs w:val="0"/>
          <w:smallCaps w:val="0"/>
          <w:noProof/>
          <w:color w:val="auto"/>
          <w:kern w:val="2"/>
          <w:sz w:val="24"/>
          <w:szCs w:val="24"/>
          <w:lang w:eastAsia="pt-BR"/>
          <w14:ligatures w14:val="standardContextual"/>
        </w:rPr>
        <w:tab/>
      </w:r>
      <w:r>
        <w:rPr>
          <w:noProof/>
        </w:rPr>
        <w:t>Página de Denuncias</w:t>
      </w:r>
      <w:r>
        <w:rPr>
          <w:noProof/>
        </w:rPr>
        <w:tab/>
      </w:r>
      <w:r>
        <w:rPr>
          <w:noProof/>
        </w:rPr>
        <w:fldChar w:fldCharType="begin"/>
      </w:r>
      <w:r>
        <w:rPr>
          <w:noProof/>
        </w:rPr>
        <w:instrText xml:space="preserve"> PAGEREF _Toc211427527 \h </w:instrText>
      </w:r>
      <w:r>
        <w:rPr>
          <w:noProof/>
        </w:rPr>
      </w:r>
      <w:r>
        <w:rPr>
          <w:noProof/>
        </w:rPr>
        <w:fldChar w:fldCharType="separate"/>
      </w:r>
      <w:r>
        <w:rPr>
          <w:noProof/>
        </w:rPr>
        <w:t>35</w:t>
      </w:r>
      <w:r>
        <w:rPr>
          <w:noProof/>
        </w:rPr>
        <w:fldChar w:fldCharType="end"/>
      </w:r>
    </w:p>
    <w:p w14:paraId="2B4478E5" w14:textId="78626AC3"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5.6</w:t>
      </w:r>
      <w:r>
        <w:rPr>
          <w:rFonts w:eastAsiaTheme="minorEastAsia" w:cstheme="minorBidi"/>
          <w:b w:val="0"/>
          <w:bCs w:val="0"/>
          <w:smallCaps w:val="0"/>
          <w:noProof/>
          <w:color w:val="auto"/>
          <w:kern w:val="2"/>
          <w:sz w:val="24"/>
          <w:szCs w:val="24"/>
          <w:lang w:eastAsia="pt-BR"/>
          <w14:ligatures w14:val="standardContextual"/>
        </w:rPr>
        <w:tab/>
      </w:r>
      <w:r>
        <w:rPr>
          <w:noProof/>
        </w:rPr>
        <w:t>Administração</w:t>
      </w:r>
      <w:r>
        <w:rPr>
          <w:noProof/>
        </w:rPr>
        <w:tab/>
      </w:r>
      <w:r>
        <w:rPr>
          <w:noProof/>
        </w:rPr>
        <w:fldChar w:fldCharType="begin"/>
      </w:r>
      <w:r>
        <w:rPr>
          <w:noProof/>
        </w:rPr>
        <w:instrText xml:space="preserve"> PAGEREF _Toc211427528 \h </w:instrText>
      </w:r>
      <w:r>
        <w:rPr>
          <w:noProof/>
        </w:rPr>
      </w:r>
      <w:r>
        <w:rPr>
          <w:noProof/>
        </w:rPr>
        <w:fldChar w:fldCharType="separate"/>
      </w:r>
      <w:r>
        <w:rPr>
          <w:noProof/>
        </w:rPr>
        <w:t>41</w:t>
      </w:r>
      <w:r>
        <w:rPr>
          <w:noProof/>
        </w:rPr>
        <w:fldChar w:fldCharType="end"/>
      </w:r>
    </w:p>
    <w:p w14:paraId="7CDEA79A" w14:textId="006E11D1"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5.7</w:t>
      </w:r>
      <w:r>
        <w:rPr>
          <w:rFonts w:eastAsiaTheme="minorEastAsia" w:cstheme="minorBidi"/>
          <w:b w:val="0"/>
          <w:bCs w:val="0"/>
          <w:smallCaps w:val="0"/>
          <w:noProof/>
          <w:color w:val="auto"/>
          <w:kern w:val="2"/>
          <w:sz w:val="24"/>
          <w:szCs w:val="24"/>
          <w:lang w:eastAsia="pt-BR"/>
          <w14:ligatures w14:val="standardContextual"/>
        </w:rPr>
        <w:tab/>
      </w:r>
      <w:r>
        <w:rPr>
          <w:noProof/>
        </w:rPr>
        <w:t>Confiabilidade e Disponibilidade</w:t>
      </w:r>
      <w:r>
        <w:rPr>
          <w:noProof/>
        </w:rPr>
        <w:tab/>
      </w:r>
      <w:r>
        <w:rPr>
          <w:noProof/>
        </w:rPr>
        <w:fldChar w:fldCharType="begin"/>
      </w:r>
      <w:r>
        <w:rPr>
          <w:noProof/>
        </w:rPr>
        <w:instrText xml:space="preserve"> PAGEREF _Toc211427529 \h </w:instrText>
      </w:r>
      <w:r>
        <w:rPr>
          <w:noProof/>
        </w:rPr>
      </w:r>
      <w:r>
        <w:rPr>
          <w:noProof/>
        </w:rPr>
        <w:fldChar w:fldCharType="separate"/>
      </w:r>
      <w:r>
        <w:rPr>
          <w:noProof/>
        </w:rPr>
        <w:t>46</w:t>
      </w:r>
      <w:r>
        <w:rPr>
          <w:noProof/>
        </w:rPr>
        <w:fldChar w:fldCharType="end"/>
      </w:r>
    </w:p>
    <w:p w14:paraId="04D0CAEA" w14:textId="47D98D3C"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5.8</w:t>
      </w:r>
      <w:r>
        <w:rPr>
          <w:rFonts w:eastAsiaTheme="minorEastAsia" w:cstheme="minorBidi"/>
          <w:b w:val="0"/>
          <w:bCs w:val="0"/>
          <w:smallCaps w:val="0"/>
          <w:noProof/>
          <w:color w:val="auto"/>
          <w:kern w:val="2"/>
          <w:sz w:val="24"/>
          <w:szCs w:val="24"/>
          <w:lang w:eastAsia="pt-BR"/>
          <w14:ligatures w14:val="standardContextual"/>
        </w:rPr>
        <w:tab/>
      </w:r>
      <w:r>
        <w:rPr>
          <w:noProof/>
        </w:rPr>
        <w:t>Usabilidade</w:t>
      </w:r>
      <w:r>
        <w:rPr>
          <w:noProof/>
        </w:rPr>
        <w:tab/>
      </w:r>
      <w:r>
        <w:rPr>
          <w:noProof/>
        </w:rPr>
        <w:fldChar w:fldCharType="begin"/>
      </w:r>
      <w:r>
        <w:rPr>
          <w:noProof/>
        </w:rPr>
        <w:instrText xml:space="preserve"> PAGEREF _Toc211427530 \h </w:instrText>
      </w:r>
      <w:r>
        <w:rPr>
          <w:noProof/>
        </w:rPr>
      </w:r>
      <w:r>
        <w:rPr>
          <w:noProof/>
        </w:rPr>
        <w:fldChar w:fldCharType="separate"/>
      </w:r>
      <w:r>
        <w:rPr>
          <w:noProof/>
        </w:rPr>
        <w:t>48</w:t>
      </w:r>
      <w:r>
        <w:rPr>
          <w:noProof/>
        </w:rPr>
        <w:fldChar w:fldCharType="end"/>
      </w:r>
    </w:p>
    <w:p w14:paraId="5905322C" w14:textId="67E03644"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5.9</w:t>
      </w:r>
      <w:r>
        <w:rPr>
          <w:rFonts w:eastAsiaTheme="minorEastAsia" w:cstheme="minorBidi"/>
          <w:b w:val="0"/>
          <w:bCs w:val="0"/>
          <w:smallCaps w:val="0"/>
          <w:noProof/>
          <w:color w:val="auto"/>
          <w:kern w:val="2"/>
          <w:sz w:val="24"/>
          <w:szCs w:val="24"/>
          <w:lang w:eastAsia="pt-BR"/>
          <w14:ligatures w14:val="standardContextual"/>
        </w:rPr>
        <w:tab/>
      </w:r>
      <w:r>
        <w:rPr>
          <w:noProof/>
        </w:rPr>
        <w:t>Manutenção e Evolução</w:t>
      </w:r>
      <w:r>
        <w:rPr>
          <w:noProof/>
        </w:rPr>
        <w:tab/>
      </w:r>
      <w:r>
        <w:rPr>
          <w:noProof/>
        </w:rPr>
        <w:fldChar w:fldCharType="begin"/>
      </w:r>
      <w:r>
        <w:rPr>
          <w:noProof/>
        </w:rPr>
        <w:instrText xml:space="preserve"> PAGEREF _Toc211427531 \h </w:instrText>
      </w:r>
      <w:r>
        <w:rPr>
          <w:noProof/>
        </w:rPr>
      </w:r>
      <w:r>
        <w:rPr>
          <w:noProof/>
        </w:rPr>
        <w:fldChar w:fldCharType="separate"/>
      </w:r>
      <w:r>
        <w:rPr>
          <w:noProof/>
        </w:rPr>
        <w:t>51</w:t>
      </w:r>
      <w:r>
        <w:rPr>
          <w:noProof/>
        </w:rPr>
        <w:fldChar w:fldCharType="end"/>
      </w:r>
    </w:p>
    <w:p w14:paraId="3762A08B" w14:textId="41969CC4" w:rsidR="00A40AB1" w:rsidRDefault="00A40AB1">
      <w:pPr>
        <w:pStyle w:val="Sumrio2"/>
        <w:tabs>
          <w:tab w:val="left" w:pos="659"/>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5.10</w:t>
      </w:r>
      <w:r>
        <w:rPr>
          <w:rFonts w:eastAsiaTheme="minorEastAsia" w:cstheme="minorBidi"/>
          <w:b w:val="0"/>
          <w:bCs w:val="0"/>
          <w:smallCaps w:val="0"/>
          <w:noProof/>
          <w:color w:val="auto"/>
          <w:kern w:val="2"/>
          <w:sz w:val="24"/>
          <w:szCs w:val="24"/>
          <w:lang w:eastAsia="pt-BR"/>
          <w14:ligatures w14:val="standardContextual"/>
        </w:rPr>
        <w:tab/>
      </w:r>
      <w:r>
        <w:rPr>
          <w:noProof/>
        </w:rPr>
        <w:t>Conformidade Legal</w:t>
      </w:r>
      <w:r>
        <w:rPr>
          <w:noProof/>
        </w:rPr>
        <w:tab/>
      </w:r>
      <w:r>
        <w:rPr>
          <w:noProof/>
        </w:rPr>
        <w:fldChar w:fldCharType="begin"/>
      </w:r>
      <w:r>
        <w:rPr>
          <w:noProof/>
        </w:rPr>
        <w:instrText xml:space="preserve"> PAGEREF _Toc211427532 \h </w:instrText>
      </w:r>
      <w:r>
        <w:rPr>
          <w:noProof/>
        </w:rPr>
      </w:r>
      <w:r>
        <w:rPr>
          <w:noProof/>
        </w:rPr>
        <w:fldChar w:fldCharType="separate"/>
      </w:r>
      <w:r>
        <w:rPr>
          <w:noProof/>
        </w:rPr>
        <w:t>54</w:t>
      </w:r>
      <w:r>
        <w:rPr>
          <w:noProof/>
        </w:rPr>
        <w:fldChar w:fldCharType="end"/>
      </w:r>
    </w:p>
    <w:p w14:paraId="5DB5D72D" w14:textId="53CE9714" w:rsidR="00A40AB1" w:rsidRDefault="00A40AB1">
      <w:pPr>
        <w:pStyle w:val="Sumrio2"/>
        <w:tabs>
          <w:tab w:val="left" w:pos="659"/>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5.11</w:t>
      </w:r>
      <w:r>
        <w:rPr>
          <w:rFonts w:eastAsiaTheme="minorEastAsia" w:cstheme="minorBidi"/>
          <w:b w:val="0"/>
          <w:bCs w:val="0"/>
          <w:smallCaps w:val="0"/>
          <w:noProof/>
          <w:color w:val="auto"/>
          <w:kern w:val="2"/>
          <w:sz w:val="24"/>
          <w:szCs w:val="24"/>
          <w:lang w:eastAsia="pt-BR"/>
          <w14:ligatures w14:val="standardContextual"/>
        </w:rPr>
        <w:tab/>
      </w:r>
      <w:r>
        <w:rPr>
          <w:noProof/>
        </w:rPr>
        <w:t>Segurança e Privacidade</w:t>
      </w:r>
      <w:r>
        <w:rPr>
          <w:noProof/>
        </w:rPr>
        <w:tab/>
      </w:r>
      <w:r>
        <w:rPr>
          <w:noProof/>
        </w:rPr>
        <w:fldChar w:fldCharType="begin"/>
      </w:r>
      <w:r>
        <w:rPr>
          <w:noProof/>
        </w:rPr>
        <w:instrText xml:space="preserve"> PAGEREF _Toc211427533 \h </w:instrText>
      </w:r>
      <w:r>
        <w:rPr>
          <w:noProof/>
        </w:rPr>
      </w:r>
      <w:r>
        <w:rPr>
          <w:noProof/>
        </w:rPr>
        <w:fldChar w:fldCharType="separate"/>
      </w:r>
      <w:r>
        <w:rPr>
          <w:noProof/>
        </w:rPr>
        <w:t>55</w:t>
      </w:r>
      <w:r>
        <w:rPr>
          <w:noProof/>
        </w:rPr>
        <w:fldChar w:fldCharType="end"/>
      </w:r>
    </w:p>
    <w:p w14:paraId="240CBBA8" w14:textId="47E5E864" w:rsidR="00A40AB1" w:rsidRDefault="00A40AB1">
      <w:pPr>
        <w:pStyle w:val="Sumrio1"/>
        <w:tabs>
          <w:tab w:val="left" w:pos="358"/>
          <w:tab w:val="right" w:pos="9060"/>
        </w:tabs>
        <w:rPr>
          <w:rFonts w:eastAsiaTheme="minorEastAsia" w:cstheme="minorBidi"/>
          <w:b w:val="0"/>
          <w:bCs w:val="0"/>
          <w:caps w:val="0"/>
          <w:noProof/>
          <w:color w:val="auto"/>
          <w:kern w:val="2"/>
          <w:sz w:val="24"/>
          <w:szCs w:val="24"/>
          <w:u w:val="none"/>
          <w:lang w:eastAsia="pt-BR"/>
          <w14:ligatures w14:val="standardContextual"/>
        </w:rPr>
      </w:pPr>
      <w:r>
        <w:rPr>
          <w:noProof/>
        </w:rPr>
        <w:t>6</w:t>
      </w:r>
      <w:r>
        <w:rPr>
          <w:rFonts w:eastAsiaTheme="minorEastAsia" w:cstheme="minorBidi"/>
          <w:b w:val="0"/>
          <w:bCs w:val="0"/>
          <w:caps w:val="0"/>
          <w:noProof/>
          <w:color w:val="auto"/>
          <w:kern w:val="2"/>
          <w:sz w:val="24"/>
          <w:szCs w:val="24"/>
          <w:u w:val="none"/>
          <w:lang w:eastAsia="pt-BR"/>
          <w14:ligatures w14:val="standardContextual"/>
        </w:rPr>
        <w:tab/>
      </w:r>
      <w:r>
        <w:rPr>
          <w:noProof/>
        </w:rPr>
        <w:t>Arquitetura do Sistema</w:t>
      </w:r>
      <w:r>
        <w:rPr>
          <w:noProof/>
        </w:rPr>
        <w:tab/>
      </w:r>
      <w:r>
        <w:rPr>
          <w:noProof/>
        </w:rPr>
        <w:fldChar w:fldCharType="begin"/>
      </w:r>
      <w:r>
        <w:rPr>
          <w:noProof/>
        </w:rPr>
        <w:instrText xml:space="preserve"> PAGEREF _Toc211427534 \h </w:instrText>
      </w:r>
      <w:r>
        <w:rPr>
          <w:noProof/>
        </w:rPr>
      </w:r>
      <w:r>
        <w:rPr>
          <w:noProof/>
        </w:rPr>
        <w:fldChar w:fldCharType="separate"/>
      </w:r>
      <w:r>
        <w:rPr>
          <w:noProof/>
        </w:rPr>
        <w:t>61</w:t>
      </w:r>
      <w:r>
        <w:rPr>
          <w:noProof/>
        </w:rPr>
        <w:fldChar w:fldCharType="end"/>
      </w:r>
    </w:p>
    <w:p w14:paraId="1787DB80" w14:textId="5E999F76"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6.1</w:t>
      </w:r>
      <w:r>
        <w:rPr>
          <w:rFonts w:eastAsiaTheme="minorEastAsia" w:cstheme="minorBidi"/>
          <w:b w:val="0"/>
          <w:bCs w:val="0"/>
          <w:smallCaps w:val="0"/>
          <w:noProof/>
          <w:color w:val="auto"/>
          <w:kern w:val="2"/>
          <w:sz w:val="24"/>
          <w:szCs w:val="24"/>
          <w:lang w:eastAsia="pt-BR"/>
          <w14:ligatures w14:val="standardContextual"/>
        </w:rPr>
        <w:tab/>
      </w:r>
      <w:r>
        <w:rPr>
          <w:noProof/>
        </w:rPr>
        <w:t>6.1 Visão Geral da Arquitetura</w:t>
      </w:r>
      <w:r>
        <w:rPr>
          <w:noProof/>
        </w:rPr>
        <w:tab/>
      </w:r>
      <w:r>
        <w:rPr>
          <w:noProof/>
        </w:rPr>
        <w:fldChar w:fldCharType="begin"/>
      </w:r>
      <w:r>
        <w:rPr>
          <w:noProof/>
        </w:rPr>
        <w:instrText xml:space="preserve"> PAGEREF _Toc211427535 \h </w:instrText>
      </w:r>
      <w:r>
        <w:rPr>
          <w:noProof/>
        </w:rPr>
      </w:r>
      <w:r>
        <w:rPr>
          <w:noProof/>
        </w:rPr>
        <w:fldChar w:fldCharType="separate"/>
      </w:r>
      <w:r>
        <w:rPr>
          <w:noProof/>
        </w:rPr>
        <w:t>61</w:t>
      </w:r>
      <w:r>
        <w:rPr>
          <w:noProof/>
        </w:rPr>
        <w:fldChar w:fldCharType="end"/>
      </w:r>
    </w:p>
    <w:p w14:paraId="51FC6B35" w14:textId="542D39D9"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6.2</w:t>
      </w:r>
      <w:r>
        <w:rPr>
          <w:rFonts w:eastAsiaTheme="minorEastAsia" w:cstheme="minorBidi"/>
          <w:b w:val="0"/>
          <w:bCs w:val="0"/>
          <w:smallCaps w:val="0"/>
          <w:noProof/>
          <w:color w:val="auto"/>
          <w:kern w:val="2"/>
          <w:sz w:val="24"/>
          <w:szCs w:val="24"/>
          <w:lang w:eastAsia="pt-BR"/>
          <w14:ligatures w14:val="standardContextual"/>
        </w:rPr>
        <w:tab/>
      </w:r>
      <w:r>
        <w:rPr>
          <w:noProof/>
        </w:rPr>
        <w:t>6.2 Arquitetura do Servidor (Backend)</w:t>
      </w:r>
      <w:r>
        <w:rPr>
          <w:noProof/>
        </w:rPr>
        <w:tab/>
      </w:r>
      <w:r>
        <w:rPr>
          <w:noProof/>
        </w:rPr>
        <w:fldChar w:fldCharType="begin"/>
      </w:r>
      <w:r>
        <w:rPr>
          <w:noProof/>
        </w:rPr>
        <w:instrText xml:space="preserve"> PAGEREF _Toc211427536 \h </w:instrText>
      </w:r>
      <w:r>
        <w:rPr>
          <w:noProof/>
        </w:rPr>
      </w:r>
      <w:r>
        <w:rPr>
          <w:noProof/>
        </w:rPr>
        <w:fldChar w:fldCharType="separate"/>
      </w:r>
      <w:r>
        <w:rPr>
          <w:noProof/>
        </w:rPr>
        <w:t>61</w:t>
      </w:r>
      <w:r>
        <w:rPr>
          <w:noProof/>
        </w:rPr>
        <w:fldChar w:fldCharType="end"/>
      </w:r>
    </w:p>
    <w:p w14:paraId="5BA9A273" w14:textId="3BF253B4"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6.3</w:t>
      </w:r>
      <w:r>
        <w:rPr>
          <w:rFonts w:eastAsiaTheme="minorEastAsia" w:cstheme="minorBidi"/>
          <w:b w:val="0"/>
          <w:bCs w:val="0"/>
          <w:smallCaps w:val="0"/>
          <w:noProof/>
          <w:color w:val="auto"/>
          <w:kern w:val="2"/>
          <w:sz w:val="24"/>
          <w:szCs w:val="24"/>
          <w:lang w:eastAsia="pt-BR"/>
          <w14:ligatures w14:val="standardContextual"/>
        </w:rPr>
        <w:tab/>
      </w:r>
      <w:r>
        <w:rPr>
          <w:noProof/>
        </w:rPr>
        <w:t>6.3 Arquitetura do Cliente (Frontend)</w:t>
      </w:r>
      <w:r>
        <w:rPr>
          <w:noProof/>
        </w:rPr>
        <w:tab/>
      </w:r>
      <w:r>
        <w:rPr>
          <w:noProof/>
        </w:rPr>
        <w:fldChar w:fldCharType="begin"/>
      </w:r>
      <w:r>
        <w:rPr>
          <w:noProof/>
        </w:rPr>
        <w:instrText xml:space="preserve"> PAGEREF _Toc211427537 \h </w:instrText>
      </w:r>
      <w:r>
        <w:rPr>
          <w:noProof/>
        </w:rPr>
      </w:r>
      <w:r>
        <w:rPr>
          <w:noProof/>
        </w:rPr>
        <w:fldChar w:fldCharType="separate"/>
      </w:r>
      <w:r>
        <w:rPr>
          <w:noProof/>
        </w:rPr>
        <w:t>62</w:t>
      </w:r>
      <w:r>
        <w:rPr>
          <w:noProof/>
        </w:rPr>
        <w:fldChar w:fldCharType="end"/>
      </w:r>
    </w:p>
    <w:p w14:paraId="15C9F996" w14:textId="46CE4217"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6.4</w:t>
      </w:r>
      <w:r>
        <w:rPr>
          <w:rFonts w:eastAsiaTheme="minorEastAsia" w:cstheme="minorBidi"/>
          <w:b w:val="0"/>
          <w:bCs w:val="0"/>
          <w:smallCaps w:val="0"/>
          <w:noProof/>
          <w:color w:val="auto"/>
          <w:kern w:val="2"/>
          <w:sz w:val="24"/>
          <w:szCs w:val="24"/>
          <w:lang w:eastAsia="pt-BR"/>
          <w14:ligatures w14:val="standardContextual"/>
        </w:rPr>
        <w:tab/>
      </w:r>
      <w:r>
        <w:rPr>
          <w:noProof/>
        </w:rPr>
        <w:t>Princípios de Desenvolvimento e Manutenção</w:t>
      </w:r>
      <w:r>
        <w:rPr>
          <w:noProof/>
        </w:rPr>
        <w:tab/>
      </w:r>
      <w:r>
        <w:rPr>
          <w:noProof/>
        </w:rPr>
        <w:fldChar w:fldCharType="begin"/>
      </w:r>
      <w:r>
        <w:rPr>
          <w:noProof/>
        </w:rPr>
        <w:instrText xml:space="preserve"> PAGEREF _Toc211427538 \h </w:instrText>
      </w:r>
      <w:r>
        <w:rPr>
          <w:noProof/>
        </w:rPr>
      </w:r>
      <w:r>
        <w:rPr>
          <w:noProof/>
        </w:rPr>
        <w:fldChar w:fldCharType="separate"/>
      </w:r>
      <w:r>
        <w:rPr>
          <w:noProof/>
        </w:rPr>
        <w:t>63</w:t>
      </w:r>
      <w:r>
        <w:rPr>
          <w:noProof/>
        </w:rPr>
        <w:fldChar w:fldCharType="end"/>
      </w:r>
    </w:p>
    <w:p w14:paraId="0078A0E0" w14:textId="76BD4BCD" w:rsidR="00A40AB1" w:rsidRDefault="00A40AB1">
      <w:pPr>
        <w:pStyle w:val="Sumrio2"/>
        <w:tabs>
          <w:tab w:val="left" w:pos="541"/>
          <w:tab w:val="right" w:pos="9060"/>
        </w:tabs>
        <w:rPr>
          <w:rFonts w:eastAsiaTheme="minorEastAsia" w:cstheme="minorBidi"/>
          <w:b w:val="0"/>
          <w:bCs w:val="0"/>
          <w:smallCaps w:val="0"/>
          <w:noProof/>
          <w:color w:val="auto"/>
          <w:kern w:val="2"/>
          <w:sz w:val="24"/>
          <w:szCs w:val="24"/>
          <w:lang w:eastAsia="pt-BR"/>
          <w14:ligatures w14:val="standardContextual"/>
        </w:rPr>
      </w:pPr>
      <w:r>
        <w:rPr>
          <w:noProof/>
        </w:rPr>
        <w:t>6.5</w:t>
      </w:r>
      <w:r>
        <w:rPr>
          <w:rFonts w:eastAsiaTheme="minorEastAsia" w:cstheme="minorBidi"/>
          <w:b w:val="0"/>
          <w:bCs w:val="0"/>
          <w:smallCaps w:val="0"/>
          <w:noProof/>
          <w:color w:val="auto"/>
          <w:kern w:val="2"/>
          <w:sz w:val="24"/>
          <w:szCs w:val="24"/>
          <w:lang w:eastAsia="pt-BR"/>
          <w14:ligatures w14:val="standardContextual"/>
        </w:rPr>
        <w:tab/>
      </w:r>
      <w:r>
        <w:rPr>
          <w:noProof/>
        </w:rPr>
        <w:t>Estruturação em Pastas</w:t>
      </w:r>
      <w:r>
        <w:rPr>
          <w:noProof/>
        </w:rPr>
        <w:tab/>
      </w:r>
      <w:r>
        <w:rPr>
          <w:noProof/>
        </w:rPr>
        <w:fldChar w:fldCharType="begin"/>
      </w:r>
      <w:r>
        <w:rPr>
          <w:noProof/>
        </w:rPr>
        <w:instrText xml:space="preserve"> PAGEREF _Toc211427539 \h </w:instrText>
      </w:r>
      <w:r>
        <w:rPr>
          <w:noProof/>
        </w:rPr>
      </w:r>
      <w:r>
        <w:rPr>
          <w:noProof/>
        </w:rPr>
        <w:fldChar w:fldCharType="separate"/>
      </w:r>
      <w:r>
        <w:rPr>
          <w:noProof/>
        </w:rPr>
        <w:t>64</w:t>
      </w:r>
      <w:r>
        <w:rPr>
          <w:noProof/>
        </w:rPr>
        <w:fldChar w:fldCharType="end"/>
      </w:r>
    </w:p>
    <w:p w14:paraId="5EA755CE" w14:textId="2EC05963" w:rsidR="006834BF" w:rsidRDefault="00A40AB1" w:rsidP="00FD2371">
      <w:pPr>
        <w:ind w:firstLine="0"/>
      </w:pPr>
      <w:r>
        <w:rPr>
          <w:rFonts w:asciiTheme="minorHAnsi" w:hAnsiTheme="minorHAnsi" w:cstheme="minorHAnsi"/>
          <w:b/>
          <w:bCs/>
          <w:caps/>
          <w:sz w:val="22"/>
          <w:szCs w:val="22"/>
          <w:u w:val="single"/>
        </w:rPr>
        <w:fldChar w:fldCharType="end"/>
      </w:r>
    </w:p>
    <w:p w14:paraId="3E5766A8" w14:textId="5DCE0FD6" w:rsidR="00FD2371" w:rsidRPr="00FD2371" w:rsidRDefault="00FD2371" w:rsidP="00FD2371">
      <w:pPr>
        <w:pStyle w:val="Ttulo1"/>
      </w:pPr>
      <w:bookmarkStart w:id="0" w:name="_Toc211427500"/>
      <w:r w:rsidRPr="00FD2371">
        <w:lastRenderedPageBreak/>
        <w:t>Visão Geral</w:t>
      </w:r>
      <w:bookmarkEnd w:id="0"/>
    </w:p>
    <w:p w14:paraId="1FF9254C" w14:textId="77777777" w:rsidR="00FD2371" w:rsidRDefault="00FD2371" w:rsidP="00FD2371">
      <w:r>
        <w:t>O projeto Guardiões da Universidade tem como proposta desenvolver um canal de denúncias para os alunos da Universidade de Brasília (UnB), sendo um meio para os discentes e os servidores exporem suas denúncias, conhecerem os procedimentos oficiais de denúncia e visualizarem as demandas da universidade.</w:t>
      </w:r>
    </w:p>
    <w:p w14:paraId="41DF5DED" w14:textId="05B8F9DB" w:rsidR="00FD2371" w:rsidRDefault="00FD2371" w:rsidP="00FD2371">
      <w:r>
        <w:t>Um detalhe importante se deve a legalidade do projeto, em termos oficiais a UnB não pode receber denúncias de plataforma não oficiais regulamentadas pelo Governo Federal, logo o projeto pode suprir a proposta de desburocratizar o processo. Diante disso, a plataforma oferecerá um espaço de denuncia em que os alunos discentes e servidores poderão expor suas indagações, contudo as reclamações realizadas dentro da plataforma não serão contabilizadas pela UnB, esse foi o motivo pelo qual o nome também foi alterado para Guardiões da Universidade.</w:t>
      </w:r>
    </w:p>
    <w:p w14:paraId="31232A03" w14:textId="77777777" w:rsidR="00FD2371" w:rsidRDefault="00FD2371" w:rsidP="00FD2371">
      <w:r>
        <w:t>Para contornar tal problema, ofereceremos na plataforma todas as orientações necessárias para realizar uma denúncia, com links e o passo a passo para que o usuário possa requerer suas demandas aos órgãos oficiais e competentes.</w:t>
      </w:r>
    </w:p>
    <w:p w14:paraId="2D0F718F" w14:textId="77777777" w:rsidR="00FD2371" w:rsidRDefault="00FD2371" w:rsidP="00FD2371">
      <w:r>
        <w:t>O problema que o projeto buscará resolver será a falta de informação e de “sentimento que possui voz”, ou seja, será aos integrantes da UnB um local apropriado para que todos possam realizar suas denúncias e indagações, fortalecendo o senso de comunidade, a segurança e demonstrando para os discentes e servidores os problemas que mais afetam o dia a dia dos mesmos.</w:t>
      </w:r>
    </w:p>
    <w:p w14:paraId="2A482946" w14:textId="265EBD7C" w:rsidR="00FD2371" w:rsidRDefault="00FD2371" w:rsidP="00FD2371">
      <w:pPr>
        <w:pStyle w:val="Ttulo1"/>
      </w:pPr>
      <w:bookmarkStart w:id="1" w:name="_Toc211427501"/>
      <w:r>
        <w:lastRenderedPageBreak/>
        <w:t>Escopo</w:t>
      </w:r>
      <w:bookmarkEnd w:id="1"/>
    </w:p>
    <w:p w14:paraId="41C27B4E" w14:textId="0E372F23" w:rsidR="006834BF" w:rsidRDefault="007642F9" w:rsidP="006834BF">
      <w:r w:rsidRPr="007642F9">
        <w:t xml:space="preserve">O escopo do projeto contempla a implementação de um conjunto completo de funcionalidades que </w:t>
      </w:r>
      <w:r>
        <w:t xml:space="preserve">abrange desde a informação necessária para realizar uma denúncia utilizando os meios oficiais </w:t>
      </w:r>
      <w:r w:rsidR="006834BF">
        <w:t xml:space="preserve">a postagem de </w:t>
      </w:r>
      <w:proofErr w:type="spellStart"/>
      <w:r w:rsidR="006834BF">
        <w:t>denuncias</w:t>
      </w:r>
      <w:proofErr w:type="spellEnd"/>
      <w:r w:rsidR="006834BF">
        <w:t xml:space="preserve"> para que os outros usuários tenham acesso.</w:t>
      </w:r>
    </w:p>
    <w:p w14:paraId="133872B7" w14:textId="01EA01AF" w:rsidR="006834BF" w:rsidRDefault="006834BF" w:rsidP="006834BF">
      <w:pPr>
        <w:pStyle w:val="Ttulo2"/>
      </w:pPr>
      <w:bookmarkStart w:id="2" w:name="_Toc211427502"/>
      <w:r>
        <w:t>Autenticação e Conta</w:t>
      </w:r>
      <w:bookmarkEnd w:id="2"/>
    </w:p>
    <w:p w14:paraId="42EF79DA" w14:textId="5F55090C" w:rsidR="006834BF" w:rsidRDefault="006708E6" w:rsidP="006834BF">
      <w:r>
        <w:t xml:space="preserve">Permite que os usuários realizem </w:t>
      </w:r>
      <w:r w:rsidR="00667FE5">
        <w:t>o cadastro na plataforma, o login de maneira segura com a possibilidade de recuperar a senha. Além disso, a possibilidade de manter-se conectado de acordo com a máquina que se utiliza a plataforma para mais segurança e somado a isso um encerramento seguro de sessão de uso.</w:t>
      </w:r>
    </w:p>
    <w:p w14:paraId="749EF342" w14:textId="7EB38D79" w:rsidR="00667FE5" w:rsidRDefault="00667FE5" w:rsidP="00667FE5">
      <w:pPr>
        <w:pStyle w:val="Ttulo2"/>
      </w:pPr>
      <w:bookmarkStart w:id="3" w:name="_Toc211427503"/>
      <w:r>
        <w:t>Página de Perfil</w:t>
      </w:r>
      <w:bookmarkEnd w:id="3"/>
    </w:p>
    <w:p w14:paraId="4F701D70" w14:textId="543483DD" w:rsidR="00667FE5" w:rsidRDefault="00EA6871" w:rsidP="00667FE5">
      <w:r>
        <w:t>O usuário deverá poder visualizar todas as informações do seu perfil, além de poder editá-los conforme as regras pré-estabelecidas, também permite gerenciar todas as suas denúncias, podendo editá-las e excluí-las visualizando o histórico presente nas mesmas. Ademais, poder visualizar as interações com outros usuários, com comentários, apoios, etc.</w:t>
      </w:r>
    </w:p>
    <w:p w14:paraId="6B52FE22" w14:textId="71EAFE30" w:rsidR="00EA6871" w:rsidRDefault="00EA6871" w:rsidP="00EA6871">
      <w:pPr>
        <w:pStyle w:val="Ttulo2"/>
      </w:pPr>
      <w:bookmarkStart w:id="4" w:name="_Toc211427504"/>
      <w:r>
        <w:t>Página de Orientação</w:t>
      </w:r>
      <w:bookmarkEnd w:id="4"/>
    </w:p>
    <w:p w14:paraId="61EB1EC5" w14:textId="2D617521" w:rsidR="00EA6871" w:rsidRDefault="00EA6871" w:rsidP="00EA6871">
      <w:r>
        <w:t>Essa página permite que os usuários possam adquirir informações e meios para que as denúncias sejam realizadas de maneira oficial, com os tutorias e passo a passo necessário para cada tipo de denúncia, disponibilizando links, perguntas frequentes e encaminhamentos automático para facilitar o acesso dos usuários.</w:t>
      </w:r>
    </w:p>
    <w:p w14:paraId="73AE3E11" w14:textId="7AC73B58" w:rsidR="00EA6871" w:rsidRDefault="00EA6871" w:rsidP="00EA6871">
      <w:pPr>
        <w:pStyle w:val="Ttulo2"/>
      </w:pPr>
      <w:bookmarkStart w:id="5" w:name="_Toc211427505"/>
      <w:r>
        <w:t>Página de Denuncia</w:t>
      </w:r>
      <w:bookmarkEnd w:id="5"/>
    </w:p>
    <w:p w14:paraId="3600BEBB" w14:textId="451A86AA" w:rsidR="00EA6871" w:rsidRDefault="00CD1AB3" w:rsidP="00EA6871">
      <w:r>
        <w:t xml:space="preserve">Essa página permitirá que os usuários tenham uma interação entre si, a qual há a possibilidade de fazer uma denúncia, com uma </w:t>
      </w:r>
      <w:proofErr w:type="spellStart"/>
      <w:r>
        <w:t>timeline</w:t>
      </w:r>
      <w:proofErr w:type="spellEnd"/>
      <w:r>
        <w:t xml:space="preserve"> com as denúncias de outros usuários, podendo comentar </w:t>
      </w:r>
      <w:r w:rsidR="00475BAF">
        <w:t xml:space="preserve">em outras denúncias, reagir com apoio ou denunciando um abuso, visualizar </w:t>
      </w:r>
      <w:proofErr w:type="spellStart"/>
      <w:r w:rsidR="00475BAF">
        <w:t>denuncias</w:t>
      </w:r>
      <w:proofErr w:type="spellEnd"/>
      <w:r w:rsidR="00475BAF">
        <w:t xml:space="preserve"> em destaque e filtrar as denúncias.</w:t>
      </w:r>
    </w:p>
    <w:p w14:paraId="79317B9B" w14:textId="617111DC" w:rsidR="00475BAF" w:rsidRDefault="00475BAF" w:rsidP="00475BAF">
      <w:pPr>
        <w:pStyle w:val="Ttulo2"/>
      </w:pPr>
      <w:bookmarkStart w:id="6" w:name="_Toc211427506"/>
      <w:r>
        <w:lastRenderedPageBreak/>
        <w:t>Administração</w:t>
      </w:r>
      <w:bookmarkEnd w:id="6"/>
    </w:p>
    <w:p w14:paraId="75F3E4CC" w14:textId="2AC4CD28" w:rsidR="00475BAF" w:rsidRDefault="00475BAF" w:rsidP="00475BAF">
      <w:r>
        <w:t>Usuários com status de administrador terão privilégios para gerir/excluir denúncias e usuários, poder ter um painel de visualização de postagens denunciadas e configurações gerais do sistema.</w:t>
      </w:r>
    </w:p>
    <w:p w14:paraId="31BDCBDD" w14:textId="08C6B53F" w:rsidR="00475BAF" w:rsidRDefault="00475BAF" w:rsidP="00475BAF">
      <w:pPr>
        <w:pStyle w:val="Ttulo2"/>
      </w:pPr>
      <w:bookmarkStart w:id="7" w:name="_Toc211427507"/>
      <w:r>
        <w:t>Segurança e Privacidade</w:t>
      </w:r>
      <w:bookmarkEnd w:id="7"/>
    </w:p>
    <w:p w14:paraId="5D009F84" w14:textId="7D818CA7" w:rsidR="00475BAF" w:rsidRDefault="00475BAF" w:rsidP="00475BAF">
      <w:r>
        <w:t xml:space="preserve">Os dados sensíveis dos usuários do site serão criptografados para melhor segurança, permite-se também a realização de denúncias anônimas, além de notificações de segurança </w:t>
      </w:r>
      <w:r w:rsidR="001178E3">
        <w:t>e controle de tentativas de login.</w:t>
      </w:r>
    </w:p>
    <w:p w14:paraId="40C44D73" w14:textId="15CB9257" w:rsidR="001178E3" w:rsidRDefault="001178E3" w:rsidP="001178E3">
      <w:pPr>
        <w:pStyle w:val="Ttulo2"/>
      </w:pPr>
      <w:bookmarkStart w:id="8" w:name="_Toc211427508"/>
      <w:r>
        <w:t>Página de Gráficos</w:t>
      </w:r>
      <w:bookmarkEnd w:id="8"/>
    </w:p>
    <w:p w14:paraId="37AA2D20" w14:textId="0EB0E6FF" w:rsidR="00B56A58" w:rsidRDefault="001178E3" w:rsidP="00B56A58">
      <w:r>
        <w:t xml:space="preserve">Essa página permite que os usuários tenham acesso a dados gerais das denúncias estão ocorrendo, visualizando uma linha </w:t>
      </w:r>
      <w:r w:rsidR="00B56A58">
        <w:t>do tempo do número de denúncias e as postagens mais apoiadas.</w:t>
      </w:r>
    </w:p>
    <w:p w14:paraId="48943B7B" w14:textId="64F72BA8" w:rsidR="00B56A58" w:rsidRDefault="00B56A58" w:rsidP="00B56A58">
      <w:pPr>
        <w:pStyle w:val="Ttulo1"/>
      </w:pPr>
      <w:bookmarkStart w:id="9" w:name="_Toc211427509"/>
      <w:r>
        <w:lastRenderedPageBreak/>
        <w:t>Requisitos Funcionais</w:t>
      </w:r>
      <w:bookmarkEnd w:id="9"/>
    </w:p>
    <w:p w14:paraId="78358E2E" w14:textId="12E2B97B" w:rsidR="00B56A58" w:rsidRDefault="00B56A58" w:rsidP="00B56A58">
      <w:pPr>
        <w:pStyle w:val="Ttulo2"/>
      </w:pPr>
      <w:bookmarkStart w:id="10" w:name="_Toc211427510"/>
      <w:r>
        <w:t>Autenticação e Conta</w:t>
      </w:r>
      <w:bookmarkEnd w:id="10"/>
    </w:p>
    <w:p w14:paraId="598EA932" w14:textId="7E57AABD" w:rsidR="00B56A58" w:rsidRDefault="00AB748E" w:rsidP="00AB748E">
      <w:pPr>
        <w:pStyle w:val="Ttulo3"/>
      </w:pPr>
      <w:r w:rsidRPr="00AB748E">
        <w:t>Login de Usuário</w:t>
      </w:r>
      <w:r w:rsidR="003C5D38">
        <w:t xml:space="preserve"> [</w:t>
      </w:r>
      <w:r w:rsidR="00627350">
        <w:t>MUST</w:t>
      </w:r>
      <w:r w:rsidR="003C5D38">
        <w:t>]</w:t>
      </w:r>
    </w:p>
    <w:p w14:paraId="2346C6F5" w14:textId="6F4A30D2" w:rsidR="003C5D38" w:rsidRDefault="003C5D38" w:rsidP="003C5D38">
      <w:r w:rsidRPr="003C5D38">
        <w:rPr>
          <w:b/>
          <w:bCs/>
        </w:rPr>
        <w:t>Descrição:</w:t>
      </w:r>
      <w:r>
        <w:t xml:space="preserve"> Eu como usuário cadastrado, quero fazer login usando meu e-mail e senha para ter acesso às funcionalidades exclusivas do meu perfil e interagir com a plataforma.</w:t>
      </w:r>
    </w:p>
    <w:p w14:paraId="481B56E1" w14:textId="29E6A9C5" w:rsidR="003C5D38" w:rsidRDefault="003C5D38" w:rsidP="003C5D38">
      <w:pPr>
        <w:rPr>
          <w:b/>
          <w:bCs/>
        </w:rPr>
      </w:pPr>
      <w:r w:rsidRPr="003C5D38">
        <w:rPr>
          <w:b/>
          <w:bCs/>
        </w:rPr>
        <w:t>Critérios de Sucesso:</w:t>
      </w:r>
    </w:p>
    <w:p w14:paraId="5B7B20C1" w14:textId="77777777" w:rsidR="003C5D38" w:rsidRPr="003C5D38" w:rsidRDefault="003C5D38">
      <w:pPr>
        <w:pStyle w:val="PargrafodaLista"/>
        <w:numPr>
          <w:ilvl w:val="0"/>
          <w:numId w:val="4"/>
        </w:numPr>
        <w:spacing w:line="360" w:lineRule="auto"/>
        <w:rPr>
          <w:rFonts w:ascii="Times New Roman" w:hAnsi="Times New Roman" w:cs="Times New Roman"/>
          <w:sz w:val="24"/>
          <w:szCs w:val="24"/>
        </w:rPr>
      </w:pPr>
      <w:r w:rsidRPr="003C5D38">
        <w:rPr>
          <w:rFonts w:ascii="Times New Roman" w:hAnsi="Times New Roman" w:cs="Times New Roman"/>
          <w:sz w:val="24"/>
          <w:szCs w:val="24"/>
        </w:rPr>
        <w:t>O usuário consegue fazer login com credenciais válidas e é redirecionado para a página inicial logada.</w:t>
      </w:r>
    </w:p>
    <w:p w14:paraId="0A6F477C" w14:textId="2D695526" w:rsidR="003C5D38" w:rsidRPr="003C5D38" w:rsidRDefault="003C5D38">
      <w:pPr>
        <w:pStyle w:val="PargrafodaLista"/>
        <w:numPr>
          <w:ilvl w:val="0"/>
          <w:numId w:val="4"/>
        </w:numPr>
        <w:spacing w:line="360" w:lineRule="auto"/>
        <w:rPr>
          <w:rFonts w:ascii="Times New Roman" w:hAnsi="Times New Roman" w:cs="Times New Roman"/>
          <w:sz w:val="24"/>
          <w:szCs w:val="24"/>
        </w:rPr>
      </w:pPr>
      <w:r w:rsidRPr="003C5D38">
        <w:rPr>
          <w:rFonts w:ascii="Times New Roman" w:hAnsi="Times New Roman" w:cs="Times New Roman"/>
          <w:sz w:val="24"/>
          <w:szCs w:val="24"/>
        </w:rPr>
        <w:t>O sistema exibe uma mensagem de erro clara ("E-mail ou senha inválidos") ao tentar login com credenciais incorretas.</w:t>
      </w:r>
    </w:p>
    <w:p w14:paraId="4950F141" w14:textId="49F9E4BD" w:rsidR="003C5D38" w:rsidRDefault="003C5D38" w:rsidP="003C5D38">
      <w:pPr>
        <w:pStyle w:val="Ttulo3"/>
      </w:pPr>
      <w:r>
        <w:t>Cadastro [</w:t>
      </w:r>
      <w:r w:rsidR="00627350">
        <w:t>MUST</w:t>
      </w:r>
      <w:r>
        <w:t>]</w:t>
      </w:r>
    </w:p>
    <w:p w14:paraId="48CD00A7" w14:textId="19906778" w:rsidR="003C5D38" w:rsidRDefault="003C5D38" w:rsidP="003C5D38">
      <w:r w:rsidRPr="003C5D38">
        <w:rPr>
          <w:b/>
          <w:bCs/>
        </w:rPr>
        <w:t>Descrição:</w:t>
      </w:r>
      <w:r>
        <w:t xml:space="preserve"> Eu como visitante, quero criar uma conta fornecendo meus dados básicos para poder utilizar as funcionalidades do site.</w:t>
      </w:r>
    </w:p>
    <w:p w14:paraId="6CAD7987" w14:textId="4F9CAE06" w:rsidR="003C5D38" w:rsidRDefault="003C5D38" w:rsidP="003C5D38">
      <w:pPr>
        <w:rPr>
          <w:b/>
          <w:bCs/>
        </w:rPr>
      </w:pPr>
      <w:r w:rsidRPr="003C5D38">
        <w:rPr>
          <w:b/>
          <w:bCs/>
        </w:rPr>
        <w:t>Critérios de Sucesso:</w:t>
      </w:r>
    </w:p>
    <w:p w14:paraId="59BFC6A4" w14:textId="171D844E" w:rsidR="003C5D38" w:rsidRPr="003C5D38" w:rsidRDefault="003C5D38">
      <w:pPr>
        <w:pStyle w:val="PargrafodaLista"/>
        <w:numPr>
          <w:ilvl w:val="0"/>
          <w:numId w:val="5"/>
        </w:numPr>
        <w:spacing w:line="360" w:lineRule="auto"/>
        <w:rPr>
          <w:rFonts w:ascii="Times New Roman" w:hAnsi="Times New Roman" w:cs="Times New Roman"/>
          <w:sz w:val="24"/>
          <w:szCs w:val="24"/>
        </w:rPr>
      </w:pPr>
      <w:r w:rsidRPr="003C5D38">
        <w:rPr>
          <w:rFonts w:ascii="Times New Roman" w:hAnsi="Times New Roman" w:cs="Times New Roman"/>
          <w:sz w:val="24"/>
          <w:szCs w:val="24"/>
        </w:rPr>
        <w:t>Após preencher o formulário com dados válidos, a conta é criada com sucesso e o usuário é logado.</w:t>
      </w:r>
    </w:p>
    <w:p w14:paraId="2D346AA1" w14:textId="77777777" w:rsidR="003C5D38" w:rsidRPr="003C5D38" w:rsidRDefault="003C5D38">
      <w:pPr>
        <w:pStyle w:val="PargrafodaLista"/>
        <w:numPr>
          <w:ilvl w:val="0"/>
          <w:numId w:val="5"/>
        </w:numPr>
        <w:spacing w:line="360" w:lineRule="auto"/>
        <w:rPr>
          <w:rFonts w:ascii="Times New Roman" w:hAnsi="Times New Roman" w:cs="Times New Roman"/>
          <w:sz w:val="24"/>
          <w:szCs w:val="24"/>
        </w:rPr>
      </w:pPr>
      <w:r w:rsidRPr="003C5D38">
        <w:rPr>
          <w:rFonts w:ascii="Times New Roman" w:hAnsi="Times New Roman" w:cs="Times New Roman"/>
          <w:sz w:val="24"/>
          <w:szCs w:val="24"/>
        </w:rPr>
        <w:t>O sistema exibe uma mensagem de erro se o e-mail informado já estiver em uso.</w:t>
      </w:r>
    </w:p>
    <w:p w14:paraId="0D5856A9" w14:textId="7E82D66C" w:rsidR="003C5D38" w:rsidRPr="003C5D38" w:rsidRDefault="003C5D38">
      <w:pPr>
        <w:pStyle w:val="PargrafodaLista"/>
        <w:numPr>
          <w:ilvl w:val="0"/>
          <w:numId w:val="5"/>
        </w:numPr>
        <w:spacing w:line="360" w:lineRule="auto"/>
        <w:rPr>
          <w:rFonts w:ascii="Times New Roman" w:hAnsi="Times New Roman" w:cs="Times New Roman"/>
          <w:sz w:val="24"/>
          <w:szCs w:val="24"/>
        </w:rPr>
      </w:pPr>
      <w:r w:rsidRPr="003C5D38">
        <w:rPr>
          <w:rFonts w:ascii="Times New Roman" w:hAnsi="Times New Roman" w:cs="Times New Roman"/>
          <w:sz w:val="24"/>
          <w:szCs w:val="24"/>
        </w:rPr>
        <w:t>O sistema válido a força da senha (mínimo de 8 caracteres, pelo menos um número, uma letra minúscula e um caractere especial) e informa o usuário se os critérios não forem atendidos.</w:t>
      </w:r>
    </w:p>
    <w:p w14:paraId="700D7BD9" w14:textId="12C8FB08" w:rsidR="003C5D38" w:rsidRDefault="003C5D38" w:rsidP="003C5D38">
      <w:pPr>
        <w:pStyle w:val="Ttulo3"/>
      </w:pPr>
      <w:r>
        <w:t>Recupração da senha [</w:t>
      </w:r>
      <w:r w:rsidR="00627350">
        <w:t>MUST</w:t>
      </w:r>
      <w:r>
        <w:t>]</w:t>
      </w:r>
    </w:p>
    <w:p w14:paraId="50551636" w14:textId="0F9E75B7" w:rsidR="003C5D38" w:rsidRDefault="003C5D38" w:rsidP="003C5D38">
      <w:r w:rsidRPr="003C5D38">
        <w:rPr>
          <w:b/>
          <w:bCs/>
        </w:rPr>
        <w:t>Descrição:</w:t>
      </w:r>
      <w:r>
        <w:t xml:space="preserve"> Eu como usuário cadastrado que esqueceu a senha, quero solicitar um link de redefinição por e-mail para recuperar o acesso à minha conta de forma segura.</w:t>
      </w:r>
    </w:p>
    <w:p w14:paraId="6B42027C" w14:textId="77777777" w:rsidR="003C5D38" w:rsidRDefault="003C5D38" w:rsidP="003C5D38">
      <w:pPr>
        <w:rPr>
          <w:b/>
          <w:bCs/>
        </w:rPr>
      </w:pPr>
      <w:r w:rsidRPr="003C5D38">
        <w:rPr>
          <w:b/>
          <w:bCs/>
        </w:rPr>
        <w:t>Critérios de Sucesso:</w:t>
      </w:r>
    </w:p>
    <w:p w14:paraId="3CC3531A" w14:textId="77777777" w:rsidR="003C5D38" w:rsidRPr="003C5D38" w:rsidRDefault="003C5D38" w:rsidP="004B46F2">
      <w:pPr>
        <w:pStyle w:val="Elenco"/>
      </w:pPr>
      <w:r w:rsidRPr="003C5D38">
        <w:t>Ao inserir um e-mail cadastrado, o usuário recebe um e-mail com um link para redefinir sua senha.</w:t>
      </w:r>
    </w:p>
    <w:p w14:paraId="76B3F97C" w14:textId="4158A524" w:rsidR="003C5D38" w:rsidRDefault="003C5D38" w:rsidP="004B46F2">
      <w:pPr>
        <w:pStyle w:val="Elenco"/>
      </w:pPr>
      <w:r w:rsidRPr="003C5D38">
        <w:t>Após redefinir a senha, o usuário consegue fazer login com as novas credenciais.</w:t>
      </w:r>
    </w:p>
    <w:p w14:paraId="465D0E41" w14:textId="77777777" w:rsidR="0034713F" w:rsidRDefault="0034713F" w:rsidP="0034713F">
      <w:pPr>
        <w:ind w:firstLine="0"/>
      </w:pPr>
    </w:p>
    <w:p w14:paraId="33B26F54" w14:textId="77777777" w:rsidR="0034713F" w:rsidRPr="0034713F" w:rsidRDefault="0034713F" w:rsidP="0034713F">
      <w:pPr>
        <w:ind w:firstLine="0"/>
      </w:pPr>
    </w:p>
    <w:p w14:paraId="10B0E464" w14:textId="441C6885" w:rsidR="003C5D38" w:rsidRDefault="0034713F" w:rsidP="003C5D38">
      <w:pPr>
        <w:pStyle w:val="Ttulo3"/>
      </w:pPr>
      <w:r>
        <w:lastRenderedPageBreak/>
        <w:t>Manter sessão ativa</w:t>
      </w:r>
      <w:r w:rsidR="003C5D38">
        <w:t xml:space="preserve"> [</w:t>
      </w:r>
      <w:r w:rsidR="00627350">
        <w:t>SHOULD</w:t>
      </w:r>
      <w:r w:rsidR="003C5D38">
        <w:t>]</w:t>
      </w:r>
    </w:p>
    <w:p w14:paraId="6D368FF1" w14:textId="5F65B02C" w:rsidR="003C5D38" w:rsidRDefault="003C5D38" w:rsidP="0034713F">
      <w:r w:rsidRPr="003C5D38">
        <w:rPr>
          <w:b/>
          <w:bCs/>
        </w:rPr>
        <w:t>Descrição:</w:t>
      </w:r>
      <w:r>
        <w:t xml:space="preserve"> </w:t>
      </w:r>
      <w:r w:rsidR="0034713F">
        <w:t>Eu como usuário cadastrado, quero ter a opção de 'Manter-se Conectado' ao fazer login para não precisar inserir minhas credenciais toda vez que eu visitar o site no mesmo dispositivo.</w:t>
      </w:r>
    </w:p>
    <w:p w14:paraId="613CF28E" w14:textId="77777777" w:rsidR="003C5D38" w:rsidRDefault="003C5D38" w:rsidP="003C5D38">
      <w:pPr>
        <w:rPr>
          <w:b/>
          <w:bCs/>
        </w:rPr>
      </w:pPr>
      <w:r w:rsidRPr="003C5D38">
        <w:rPr>
          <w:b/>
          <w:bCs/>
        </w:rPr>
        <w:t>Critérios de Sucesso:</w:t>
      </w:r>
    </w:p>
    <w:p w14:paraId="7BDEEA2B" w14:textId="025F7E76" w:rsidR="0034713F" w:rsidRPr="0034713F" w:rsidRDefault="0034713F" w:rsidP="004B46F2">
      <w:pPr>
        <w:pStyle w:val="Elenco"/>
        <w:rPr>
          <w:rFonts w:eastAsiaTheme="minorHAnsi"/>
          <w:lang w:eastAsia="en-US"/>
        </w:rPr>
      </w:pPr>
      <w:r w:rsidRPr="0034713F">
        <w:rPr>
          <w:rFonts w:eastAsiaTheme="minorHAnsi"/>
          <w:lang w:eastAsia="en-US"/>
        </w:rPr>
        <w:t>Se a opção "Manter-se Conectado" for marcada, o usuário permanece logado após fechar e reabrir o</w:t>
      </w:r>
      <w:r>
        <w:rPr>
          <w:rFonts w:eastAsiaTheme="minorHAnsi"/>
          <w:lang w:eastAsia="en-US"/>
        </w:rPr>
        <w:t xml:space="preserve"> </w:t>
      </w:r>
      <w:r w:rsidRPr="0034713F">
        <w:rPr>
          <w:rFonts w:eastAsiaTheme="minorHAnsi"/>
          <w:lang w:eastAsia="en-US"/>
        </w:rPr>
        <w:t>navegador.</w:t>
      </w:r>
    </w:p>
    <w:p w14:paraId="5CCAC6E0" w14:textId="31CA7672" w:rsidR="003C5D38" w:rsidRDefault="0034713F" w:rsidP="004B46F2">
      <w:pPr>
        <w:pStyle w:val="Elenco"/>
        <w:rPr>
          <w:rFonts w:eastAsiaTheme="minorHAnsi"/>
          <w:lang w:eastAsia="en-US"/>
        </w:rPr>
      </w:pPr>
      <w:r w:rsidRPr="0034713F">
        <w:rPr>
          <w:rFonts w:eastAsiaTheme="minorHAnsi"/>
          <w:lang w:eastAsia="en-US"/>
        </w:rPr>
        <w:t>Se a opção não for marcada, o usuário é desconectado ao fechar a sessão do navegador.</w:t>
      </w:r>
    </w:p>
    <w:p w14:paraId="59D0BBBF" w14:textId="4353299D" w:rsidR="0034713F" w:rsidRDefault="0034713F" w:rsidP="0034713F">
      <w:pPr>
        <w:pStyle w:val="Ttulo3"/>
        <w:rPr>
          <w:lang w:eastAsia="en-US"/>
        </w:rPr>
      </w:pPr>
      <w:r w:rsidRPr="0034713F">
        <w:rPr>
          <w:lang w:eastAsia="en-US"/>
        </w:rPr>
        <w:t>Encerramento de Sessão</w:t>
      </w:r>
      <w:r>
        <w:rPr>
          <w:lang w:eastAsia="en-US"/>
        </w:rPr>
        <w:t xml:space="preserve"> [</w:t>
      </w:r>
      <w:r w:rsidR="00627350">
        <w:t>MUST</w:t>
      </w:r>
      <w:r>
        <w:rPr>
          <w:lang w:eastAsia="en-US"/>
        </w:rPr>
        <w:t>]</w:t>
      </w:r>
    </w:p>
    <w:p w14:paraId="558E19CE" w14:textId="36253794" w:rsidR="0034713F" w:rsidRDefault="0034713F" w:rsidP="0034713F">
      <w:r w:rsidRPr="003C5D38">
        <w:rPr>
          <w:b/>
          <w:bCs/>
        </w:rPr>
        <w:t>Descrição:</w:t>
      </w:r>
      <w:r>
        <w:t xml:space="preserve"> Eu como usuário logado, quero clicar em um botão 'Sair' para encerrar minha sessão de forma segura e proteger minha conta.</w:t>
      </w:r>
    </w:p>
    <w:p w14:paraId="2A0F5A13" w14:textId="07A608E2" w:rsidR="0034713F" w:rsidRDefault="0034713F" w:rsidP="0034713F">
      <w:pPr>
        <w:rPr>
          <w:b/>
          <w:bCs/>
        </w:rPr>
      </w:pPr>
      <w:r w:rsidRPr="003C5D38">
        <w:rPr>
          <w:b/>
          <w:bCs/>
        </w:rPr>
        <w:t>Critérios de Sucesso:</w:t>
      </w:r>
    </w:p>
    <w:p w14:paraId="7C5968FE" w14:textId="77777777" w:rsidR="0034713F" w:rsidRPr="0034713F" w:rsidRDefault="0034713F" w:rsidP="004B46F2">
      <w:pPr>
        <w:pStyle w:val="Elenco"/>
      </w:pPr>
      <w:r w:rsidRPr="0034713F">
        <w:t>Ao clicar no botão "Sair", a sessão do usuário é encerrada imediatamente.</w:t>
      </w:r>
    </w:p>
    <w:p w14:paraId="0D1DD914" w14:textId="2F28394A" w:rsidR="0034713F" w:rsidRPr="0034713F" w:rsidRDefault="0034713F" w:rsidP="004B46F2">
      <w:pPr>
        <w:pStyle w:val="Elenco"/>
      </w:pPr>
      <w:r w:rsidRPr="0034713F">
        <w:t>Após o logout, o usuário seja redirecionado para a página inicial.</w:t>
      </w:r>
    </w:p>
    <w:p w14:paraId="720BB21B" w14:textId="53B5FB93" w:rsidR="0034713F" w:rsidRDefault="0034713F" w:rsidP="004B46F2">
      <w:pPr>
        <w:pStyle w:val="Elenco"/>
      </w:pPr>
      <w:r w:rsidRPr="0034713F">
        <w:t>O usuário não consegue acessar páginas restritas e realizar ações restritas após o logout sem fazer login</w:t>
      </w:r>
      <w:r>
        <w:t xml:space="preserve"> </w:t>
      </w:r>
      <w:r w:rsidRPr="0034713F">
        <w:t>novamente.</w:t>
      </w:r>
    </w:p>
    <w:p w14:paraId="3F63E48B" w14:textId="3273C380" w:rsidR="0034713F" w:rsidRDefault="0034713F" w:rsidP="0034713F">
      <w:pPr>
        <w:pStyle w:val="Ttulo2"/>
      </w:pPr>
      <w:bookmarkStart w:id="11" w:name="_Toc211427511"/>
      <w:r>
        <w:t>Página de Perfil</w:t>
      </w:r>
      <w:bookmarkEnd w:id="11"/>
    </w:p>
    <w:p w14:paraId="452FDC27" w14:textId="10E28DC3" w:rsidR="0034713F" w:rsidRDefault="0034713F" w:rsidP="0034713F">
      <w:pPr>
        <w:pStyle w:val="Ttulo3"/>
      </w:pPr>
      <w:r w:rsidRPr="0034713F">
        <w:t>Visualização de Dados do Perfil</w:t>
      </w:r>
      <w:r>
        <w:t xml:space="preserve"> [</w:t>
      </w:r>
      <w:r w:rsidR="00627350">
        <w:t>MUST</w:t>
      </w:r>
      <w:r>
        <w:t>]</w:t>
      </w:r>
    </w:p>
    <w:p w14:paraId="4EA43AE5" w14:textId="3BB2241E" w:rsidR="0034713F" w:rsidRDefault="0034713F" w:rsidP="0034713F">
      <w:r w:rsidRPr="003C5D38">
        <w:rPr>
          <w:b/>
          <w:bCs/>
        </w:rPr>
        <w:t>Descrição:</w:t>
      </w:r>
      <w:r>
        <w:t xml:space="preserve"> Eu como usuário logado, quero visualizar as informações do meu perfil (nome, e-mail, foto, pontuação) para consultar meus dados cadastrados.</w:t>
      </w:r>
    </w:p>
    <w:p w14:paraId="0D744E7E" w14:textId="77777777" w:rsidR="0034713F" w:rsidRDefault="0034713F" w:rsidP="0034713F">
      <w:pPr>
        <w:rPr>
          <w:b/>
          <w:bCs/>
        </w:rPr>
      </w:pPr>
      <w:r w:rsidRPr="003C5D38">
        <w:rPr>
          <w:b/>
          <w:bCs/>
        </w:rPr>
        <w:t>Critérios de Sucesso:</w:t>
      </w:r>
    </w:p>
    <w:p w14:paraId="77910979" w14:textId="447E833A" w:rsidR="0034713F" w:rsidRDefault="0034713F" w:rsidP="004B46F2">
      <w:pPr>
        <w:pStyle w:val="Elenco"/>
      </w:pPr>
      <w:r w:rsidRPr="0034713F">
        <w:t>Todas as informações salvas do usuário são exibidas corretamente na página de perfil.</w:t>
      </w:r>
    </w:p>
    <w:p w14:paraId="0FA05B5E" w14:textId="5E652457" w:rsidR="0034713F" w:rsidRDefault="0034713F" w:rsidP="0034713F">
      <w:pPr>
        <w:pStyle w:val="Ttulo3"/>
      </w:pPr>
      <w:r w:rsidRPr="0034713F">
        <w:t>Edição de Dados Pessoais</w:t>
      </w:r>
      <w:r>
        <w:t xml:space="preserve"> [</w:t>
      </w:r>
      <w:r w:rsidR="00627350">
        <w:t>MUST</w:t>
      </w:r>
      <w:r>
        <w:t>]</w:t>
      </w:r>
    </w:p>
    <w:p w14:paraId="3ACF7F7C" w14:textId="4951E8BE" w:rsidR="0034713F" w:rsidRDefault="0034713F" w:rsidP="0034713F">
      <w:r w:rsidRPr="003C5D38">
        <w:rPr>
          <w:b/>
          <w:bCs/>
        </w:rPr>
        <w:t>Descrição:</w:t>
      </w:r>
      <w:r>
        <w:t xml:space="preserve"> Eu como usuário logado, quero editar minhas informações pessoais (como nome e foto de perfil) para manter meus dados atualizados</w:t>
      </w:r>
    </w:p>
    <w:p w14:paraId="455A915D" w14:textId="77777777" w:rsidR="0034713F" w:rsidRDefault="0034713F" w:rsidP="0034713F">
      <w:pPr>
        <w:rPr>
          <w:b/>
          <w:bCs/>
        </w:rPr>
      </w:pPr>
      <w:r w:rsidRPr="003C5D38">
        <w:rPr>
          <w:b/>
          <w:bCs/>
        </w:rPr>
        <w:t>Critérios de Sucesso:</w:t>
      </w:r>
    </w:p>
    <w:p w14:paraId="12820D8F" w14:textId="77777777" w:rsidR="0034713F" w:rsidRPr="0034713F" w:rsidRDefault="0034713F" w:rsidP="004B46F2">
      <w:pPr>
        <w:pStyle w:val="Elenco"/>
      </w:pPr>
      <w:r w:rsidRPr="0034713F">
        <w:t>O usuário consegue alterar seus dados e salvá-los com sucesso.</w:t>
      </w:r>
    </w:p>
    <w:p w14:paraId="3BBD6FED" w14:textId="224EF507" w:rsidR="0034713F" w:rsidRPr="0034713F" w:rsidRDefault="0034713F" w:rsidP="004B46F2">
      <w:pPr>
        <w:pStyle w:val="Elenco"/>
      </w:pPr>
      <w:r w:rsidRPr="0034713F">
        <w:t>As informações atualizadas são refletidas imediatamente na página de perfil.</w:t>
      </w:r>
    </w:p>
    <w:p w14:paraId="19A89FE0" w14:textId="2F532531" w:rsidR="0034713F" w:rsidRDefault="0034713F" w:rsidP="0034713F">
      <w:pPr>
        <w:pStyle w:val="Ttulo3"/>
      </w:pPr>
      <w:r w:rsidRPr="0034713F">
        <w:lastRenderedPageBreak/>
        <w:t>Visualização de Histórico de Denúncias</w:t>
      </w:r>
      <w:r>
        <w:t xml:space="preserve"> [</w:t>
      </w:r>
      <w:r w:rsidR="00627350">
        <w:t>SHOULD</w:t>
      </w:r>
      <w:r>
        <w:t>]</w:t>
      </w:r>
    </w:p>
    <w:p w14:paraId="62838F9D" w14:textId="77777777" w:rsidR="00CD3702" w:rsidRDefault="0034713F" w:rsidP="0034713F">
      <w:r w:rsidRPr="003C5D38">
        <w:rPr>
          <w:b/>
          <w:bCs/>
        </w:rPr>
        <w:t>Descrição:</w:t>
      </w:r>
      <w:r>
        <w:t xml:space="preserve"> </w:t>
      </w:r>
      <w:r w:rsidR="00CD3702" w:rsidRPr="00CD3702">
        <w:t>Eu como usuário logado, quero ver uma lista de todas as denúncias que eu já fiz.</w:t>
      </w:r>
    </w:p>
    <w:p w14:paraId="5EEEE91D" w14:textId="25E87956" w:rsidR="0034713F" w:rsidRDefault="0034713F" w:rsidP="0034713F">
      <w:pPr>
        <w:rPr>
          <w:b/>
          <w:bCs/>
        </w:rPr>
      </w:pPr>
      <w:r w:rsidRPr="003C5D38">
        <w:rPr>
          <w:b/>
          <w:bCs/>
        </w:rPr>
        <w:t>Critérios de Sucesso:</w:t>
      </w:r>
    </w:p>
    <w:p w14:paraId="257E52AE" w14:textId="74328DF4" w:rsidR="0034713F" w:rsidRDefault="00CD3702" w:rsidP="004B46F2">
      <w:pPr>
        <w:pStyle w:val="Elenco"/>
      </w:pPr>
      <w:r w:rsidRPr="00CD3702">
        <w:t>A página exibe uma lista com todas as denúncias feitas pelo usuário.</w:t>
      </w:r>
    </w:p>
    <w:p w14:paraId="6C9A1BB0" w14:textId="23C683FF" w:rsidR="00CD3702" w:rsidRDefault="00CD3702" w:rsidP="00CD3702">
      <w:pPr>
        <w:pStyle w:val="Ttulo3"/>
      </w:pPr>
      <w:r w:rsidRPr="00CD3702">
        <w:t xml:space="preserve">Gerenciamento de Denúncia </w:t>
      </w:r>
      <w:r>
        <w:t>[</w:t>
      </w:r>
      <w:r w:rsidR="00627350">
        <w:t>MUST</w:t>
      </w:r>
      <w:r>
        <w:t>]</w:t>
      </w:r>
    </w:p>
    <w:p w14:paraId="6F251A4F" w14:textId="07C40CDB" w:rsidR="00CD3702" w:rsidRDefault="00CD3702" w:rsidP="00CD3702">
      <w:r w:rsidRPr="003C5D38">
        <w:rPr>
          <w:b/>
          <w:bCs/>
        </w:rPr>
        <w:t>Descrição:</w:t>
      </w:r>
      <w:r>
        <w:t xml:space="preserve"> Eu como usuário que realizou uma denúncia, quero poder cancelar uma denúncia para corrigir um erro ou evitar informações duplicadas.</w:t>
      </w:r>
    </w:p>
    <w:p w14:paraId="7D6F2DC6" w14:textId="77777777" w:rsidR="00CD3702" w:rsidRDefault="00CD3702" w:rsidP="00CD3702">
      <w:pPr>
        <w:rPr>
          <w:b/>
          <w:bCs/>
        </w:rPr>
      </w:pPr>
      <w:r w:rsidRPr="003C5D38">
        <w:rPr>
          <w:b/>
          <w:bCs/>
        </w:rPr>
        <w:t>Critérios de Sucesso:</w:t>
      </w:r>
    </w:p>
    <w:p w14:paraId="506B30D9" w14:textId="39320CC2" w:rsidR="00CD3702" w:rsidRPr="00CD3702" w:rsidRDefault="00CD3702" w:rsidP="004B46F2">
      <w:pPr>
        <w:pStyle w:val="Elenco"/>
      </w:pPr>
      <w:r w:rsidRPr="00CD3702">
        <w:t>O sistema solicita uma confirmação antes de cancelar a denúncia permanentemente.</w:t>
      </w:r>
    </w:p>
    <w:p w14:paraId="10E4D685" w14:textId="5FCAF1F8" w:rsidR="00CD3702" w:rsidRDefault="00CD3702" w:rsidP="00CD3702">
      <w:pPr>
        <w:pStyle w:val="Ttulo3"/>
      </w:pPr>
      <w:r w:rsidRPr="00CD3702">
        <w:t xml:space="preserve">Visualização de Interações do Usuário </w:t>
      </w:r>
      <w:r>
        <w:t>[</w:t>
      </w:r>
      <w:r w:rsidR="00627350">
        <w:t>COULD</w:t>
      </w:r>
      <w:r>
        <w:t>]</w:t>
      </w:r>
    </w:p>
    <w:p w14:paraId="36066676" w14:textId="26DCFDC3" w:rsidR="00CD3702" w:rsidRDefault="00CD3702" w:rsidP="00CD3702">
      <w:r w:rsidRPr="003C5D38">
        <w:rPr>
          <w:b/>
          <w:bCs/>
        </w:rPr>
        <w:t>Descrição:</w:t>
      </w:r>
      <w:r>
        <w:t xml:space="preserve"> Eu como usuário logado, quero ver um feed com todas as minhas atividades recentes (</w:t>
      </w:r>
      <w:proofErr w:type="spellStart"/>
      <w:r>
        <w:t>ex</w:t>
      </w:r>
      <w:proofErr w:type="spellEnd"/>
      <w:r>
        <w:t>: comentários e posts)</w:t>
      </w:r>
    </w:p>
    <w:p w14:paraId="2E9594E9" w14:textId="77777777" w:rsidR="00CD3702" w:rsidRDefault="00CD3702" w:rsidP="00CD3702">
      <w:pPr>
        <w:rPr>
          <w:b/>
          <w:bCs/>
        </w:rPr>
      </w:pPr>
      <w:r w:rsidRPr="003C5D38">
        <w:rPr>
          <w:b/>
          <w:bCs/>
        </w:rPr>
        <w:t>Critérios de Sucesso:</w:t>
      </w:r>
    </w:p>
    <w:p w14:paraId="7657D92E" w14:textId="77777777" w:rsidR="00CD3702" w:rsidRPr="00CD3702" w:rsidRDefault="00CD3702" w:rsidP="004B46F2">
      <w:pPr>
        <w:pStyle w:val="Elenco"/>
      </w:pPr>
      <w:r w:rsidRPr="00CD3702">
        <w:t>A página exibe uma lista cronológica das últimas Postagens.</w:t>
      </w:r>
    </w:p>
    <w:p w14:paraId="0BD7C122" w14:textId="2157854D" w:rsidR="00CD3702" w:rsidRDefault="00CD3702" w:rsidP="004B46F2">
      <w:pPr>
        <w:pStyle w:val="Elenco"/>
      </w:pPr>
      <w:r w:rsidRPr="00CD3702">
        <w:t>Cada interação na lista contém um link para o conteúdo original (</w:t>
      </w:r>
      <w:proofErr w:type="spellStart"/>
      <w:r w:rsidRPr="00CD3702">
        <w:t>ex</w:t>
      </w:r>
      <w:proofErr w:type="spellEnd"/>
      <w:r w:rsidRPr="00CD3702">
        <w:t>: a denúncia que foi comentada).</w:t>
      </w:r>
    </w:p>
    <w:p w14:paraId="7969860E" w14:textId="53D399A8" w:rsidR="00CD3702" w:rsidRDefault="00C864D7" w:rsidP="00C864D7">
      <w:pPr>
        <w:pStyle w:val="Ttulo2"/>
      </w:pPr>
      <w:bookmarkStart w:id="12" w:name="_Toc211427512"/>
      <w:r>
        <w:t>Página de Orientação</w:t>
      </w:r>
      <w:bookmarkEnd w:id="12"/>
    </w:p>
    <w:p w14:paraId="4F5070C8" w14:textId="7524F04D" w:rsidR="00C864D7" w:rsidRDefault="00C864D7" w:rsidP="00C864D7">
      <w:pPr>
        <w:pStyle w:val="Ttulo3"/>
      </w:pPr>
      <w:r>
        <w:t>Guia de Denúncia [</w:t>
      </w:r>
      <w:r w:rsidR="00C66F9B">
        <w:t>MUST</w:t>
      </w:r>
      <w:r>
        <w:t>]</w:t>
      </w:r>
    </w:p>
    <w:p w14:paraId="4ECF114E" w14:textId="4BE14155" w:rsidR="00C864D7" w:rsidRDefault="00C864D7" w:rsidP="00C864D7">
      <w:r w:rsidRPr="00C864D7">
        <w:rPr>
          <w:b/>
          <w:bCs/>
        </w:rPr>
        <w:t xml:space="preserve">Descrição: </w:t>
      </w:r>
      <w:r w:rsidRPr="00C864D7">
        <w:t>Eu como usuário que não sabe a quem recorrer, quero uma página que possua o passo a passo para realizar denúncias de acordo com a minha necessidade para que minha denuncia seja levada as entidades competentes seguindo o processo de forma correta.</w:t>
      </w:r>
    </w:p>
    <w:p w14:paraId="0F186380" w14:textId="77777777" w:rsidR="00C864D7" w:rsidRDefault="00C864D7" w:rsidP="00C864D7">
      <w:pPr>
        <w:rPr>
          <w:b/>
          <w:bCs/>
        </w:rPr>
      </w:pPr>
      <w:r w:rsidRPr="003C5D38">
        <w:rPr>
          <w:b/>
          <w:bCs/>
        </w:rPr>
        <w:t>Critérios de Sucesso:</w:t>
      </w:r>
    </w:p>
    <w:p w14:paraId="32F73213" w14:textId="6E48F4DF" w:rsidR="00C864D7" w:rsidRDefault="00C864D7" w:rsidP="004B46F2">
      <w:pPr>
        <w:pStyle w:val="Elenco"/>
      </w:pPr>
      <w:r>
        <w:t>Fluxo claro de etapas para cada tipo de denúncia.</w:t>
      </w:r>
    </w:p>
    <w:p w14:paraId="5048E116" w14:textId="5C6AF7BB" w:rsidR="00C864D7" w:rsidRDefault="00C864D7" w:rsidP="004B46F2">
      <w:pPr>
        <w:pStyle w:val="Elenco"/>
      </w:pPr>
      <w:r>
        <w:t>Disponibilidade de links de acesso direto aos órgãos competentes.</w:t>
      </w:r>
    </w:p>
    <w:p w14:paraId="16EFEF32" w14:textId="5E544E7E" w:rsidR="00C864D7" w:rsidRDefault="00C864D7" w:rsidP="004B46F2">
      <w:pPr>
        <w:pStyle w:val="Elenco"/>
      </w:pPr>
      <w:r>
        <w:t>Linguagem simples e acessível.</w:t>
      </w:r>
    </w:p>
    <w:p w14:paraId="1E1B3C55" w14:textId="2E032560" w:rsidR="00C864D7" w:rsidRDefault="00C864D7" w:rsidP="004B46F2">
      <w:pPr>
        <w:pStyle w:val="Elenco"/>
      </w:pPr>
      <w:r>
        <w:t>O usuário deve conseguir realizar todos os processos sem necessitar de informações exteriores.</w:t>
      </w:r>
    </w:p>
    <w:p w14:paraId="0D818E5D" w14:textId="2523B0BD" w:rsidR="00C864D7" w:rsidRDefault="00C864D7" w:rsidP="00C864D7">
      <w:pPr>
        <w:pStyle w:val="Ttulo3"/>
      </w:pPr>
      <w:r>
        <w:lastRenderedPageBreak/>
        <w:t>Links para Denúncia [</w:t>
      </w:r>
      <w:r w:rsidR="00C66F9B">
        <w:t>MUST</w:t>
      </w:r>
      <w:r>
        <w:t>]</w:t>
      </w:r>
    </w:p>
    <w:p w14:paraId="78213ECC" w14:textId="1EDD770F" w:rsidR="00C864D7" w:rsidRDefault="00C864D7" w:rsidP="00C864D7">
      <w:r w:rsidRPr="00C864D7">
        <w:rPr>
          <w:b/>
          <w:bCs/>
        </w:rPr>
        <w:t xml:space="preserve">Descrição: </w:t>
      </w:r>
      <w:r w:rsidRPr="00C864D7">
        <w:t>Eu como usuário que quer acessar os canais das entidades competentes, quero links de acesso claros e intuitivos que me redirecionem as páginas e canais de denúncia de órgãos oficiais para que eu consiga uma garantia que minhas denúncias serão enviadas aos meios oficiais.</w:t>
      </w:r>
    </w:p>
    <w:p w14:paraId="2E730655" w14:textId="77777777" w:rsidR="00C864D7" w:rsidRDefault="00C864D7" w:rsidP="00C864D7">
      <w:pPr>
        <w:rPr>
          <w:b/>
          <w:bCs/>
        </w:rPr>
      </w:pPr>
      <w:r w:rsidRPr="003C5D38">
        <w:rPr>
          <w:b/>
          <w:bCs/>
        </w:rPr>
        <w:t>Critérios de Sucesso:</w:t>
      </w:r>
    </w:p>
    <w:p w14:paraId="0EFF37C1" w14:textId="77777777" w:rsidR="00C864D7" w:rsidRDefault="00C864D7" w:rsidP="004B46F2">
      <w:pPr>
        <w:pStyle w:val="Elenco"/>
      </w:pPr>
      <w:r>
        <w:t>O link deve redirecionar para a página proposta diretamente.</w:t>
      </w:r>
    </w:p>
    <w:p w14:paraId="700AA081" w14:textId="77777777" w:rsidR="00C864D7" w:rsidRDefault="00C864D7" w:rsidP="004B46F2">
      <w:pPr>
        <w:pStyle w:val="Elenco"/>
      </w:pPr>
      <w:r>
        <w:t>O link deve ser mostrado de maneira clara e intuitiva.</w:t>
      </w:r>
    </w:p>
    <w:p w14:paraId="62BC7A4F" w14:textId="77777777" w:rsidR="00C864D7" w:rsidRDefault="00C864D7" w:rsidP="004B46F2">
      <w:pPr>
        <w:pStyle w:val="Elenco"/>
      </w:pPr>
      <w:r>
        <w:t>A responsividade do link deve ser eficiente, redirecionando em menos de 2s.</w:t>
      </w:r>
    </w:p>
    <w:p w14:paraId="5180D938" w14:textId="27616F75" w:rsidR="00C864D7" w:rsidRDefault="00EE4AC3" w:rsidP="00C864D7">
      <w:pPr>
        <w:pStyle w:val="Ttulo3"/>
      </w:pPr>
      <w:r>
        <w:t xml:space="preserve">Perguntas Frequentes </w:t>
      </w:r>
      <w:r w:rsidR="00C864D7">
        <w:t>[</w:t>
      </w:r>
      <w:r w:rsidR="00C66F9B">
        <w:t>SHOULD</w:t>
      </w:r>
      <w:r w:rsidR="00C864D7">
        <w:t>]</w:t>
      </w:r>
    </w:p>
    <w:p w14:paraId="6BE2113D" w14:textId="77777777" w:rsidR="00EE4AC3" w:rsidRDefault="00C864D7" w:rsidP="00C864D7">
      <w:r w:rsidRPr="00C864D7">
        <w:rPr>
          <w:b/>
          <w:bCs/>
        </w:rPr>
        <w:t xml:space="preserve">Descrição: </w:t>
      </w:r>
      <w:r w:rsidR="00EE4AC3" w:rsidRPr="00EE4AC3">
        <w:t>Eu como usuário com dúvidas, quero uma seleção das perguntas mais feitas por outros usuários com um fácil acesso para que eu ganhe tempo e possua a informação de forma clara e precisa de maneira mais fácil e intuitiva.</w:t>
      </w:r>
    </w:p>
    <w:p w14:paraId="222A5809" w14:textId="3D5B1FDC" w:rsidR="00C864D7" w:rsidRDefault="00C864D7" w:rsidP="00C864D7">
      <w:pPr>
        <w:rPr>
          <w:b/>
          <w:bCs/>
        </w:rPr>
      </w:pPr>
      <w:r w:rsidRPr="003C5D38">
        <w:rPr>
          <w:b/>
          <w:bCs/>
        </w:rPr>
        <w:t>Critérios de Sucesso:</w:t>
      </w:r>
    </w:p>
    <w:p w14:paraId="44AE9D63" w14:textId="77777777" w:rsidR="00EE4AC3" w:rsidRDefault="00EE4AC3" w:rsidP="004B46F2">
      <w:pPr>
        <w:pStyle w:val="Elenco"/>
      </w:pPr>
      <w:r>
        <w:t>As perguntas devem estar realizadas de maneira clara.</w:t>
      </w:r>
    </w:p>
    <w:p w14:paraId="79D8B368" w14:textId="4DCE159E" w:rsidR="00EE4AC3" w:rsidRDefault="00EE4AC3" w:rsidP="004B46F2">
      <w:pPr>
        <w:pStyle w:val="Elenco"/>
      </w:pPr>
      <w:r>
        <w:t>As respostas devem ser pertinentes ao usuário, selecionando pontos com mais dúvidas e/ou de maior importância.</w:t>
      </w:r>
    </w:p>
    <w:p w14:paraId="096791D3" w14:textId="77777777" w:rsidR="00EE4AC3" w:rsidRDefault="00EE4AC3" w:rsidP="004B46F2">
      <w:pPr>
        <w:pStyle w:val="Elenco"/>
      </w:pPr>
      <w:r>
        <w:t>Deve conter links, passo a posso, tutorias, etc... necessários para que o usuário não precise de outros locais para sanar sua dúvida.</w:t>
      </w:r>
    </w:p>
    <w:p w14:paraId="49C5CC0B" w14:textId="77A379C3" w:rsidR="00C864D7" w:rsidRDefault="00EE4AC3" w:rsidP="00C864D7">
      <w:pPr>
        <w:pStyle w:val="Ttulo3"/>
      </w:pPr>
      <w:r>
        <w:t xml:space="preserve">Encaminhamento Automático </w:t>
      </w:r>
      <w:r w:rsidR="00C864D7">
        <w:t>[</w:t>
      </w:r>
      <w:r w:rsidR="00C66F9B">
        <w:t>COULD</w:t>
      </w:r>
      <w:r w:rsidR="00C864D7">
        <w:t>]</w:t>
      </w:r>
    </w:p>
    <w:p w14:paraId="44319145" w14:textId="0C9CE5E8" w:rsidR="00C864D7" w:rsidRDefault="00C864D7" w:rsidP="00C864D7">
      <w:r w:rsidRPr="00C864D7">
        <w:rPr>
          <w:b/>
          <w:bCs/>
        </w:rPr>
        <w:t xml:space="preserve">Descrição: </w:t>
      </w:r>
      <w:r w:rsidR="00EE4AC3" w:rsidRPr="00EE4AC3">
        <w:t>Eu como usuário que fez uma denúncia, quero que após realizar minha denuncia apareça links de redirecionamento para o canal oficial de denúncia de acordo com o tipo de denúncia que eu realizei e um link para o tutorial disponibilizado na própria plataforma para que eu possa acessar facilmente as informações e o canal oficial de acordo com meu tipo de denúncia.</w:t>
      </w:r>
    </w:p>
    <w:p w14:paraId="3C9EE4A6" w14:textId="77777777" w:rsidR="00C864D7" w:rsidRDefault="00C864D7" w:rsidP="00C864D7">
      <w:pPr>
        <w:rPr>
          <w:b/>
          <w:bCs/>
        </w:rPr>
      </w:pPr>
      <w:r w:rsidRPr="003C5D38">
        <w:rPr>
          <w:b/>
          <w:bCs/>
        </w:rPr>
        <w:t>Critérios de Sucesso:</w:t>
      </w:r>
    </w:p>
    <w:p w14:paraId="5995A23A" w14:textId="77777777" w:rsidR="00EE4AC3" w:rsidRDefault="00EE4AC3" w:rsidP="004B46F2">
      <w:pPr>
        <w:pStyle w:val="Elenco"/>
      </w:pPr>
      <w:r>
        <w:t>O link de acesso ao canal de denuncia deve ser de acordo com o tipo de denúncia realizada.</w:t>
      </w:r>
    </w:p>
    <w:p w14:paraId="5C7D76F7" w14:textId="77777777" w:rsidR="00EE4AC3" w:rsidRDefault="00EE4AC3" w:rsidP="004B46F2">
      <w:pPr>
        <w:pStyle w:val="Elenco"/>
      </w:pPr>
      <w:r>
        <w:t>O link de acesso ao tutorial deve ser de acordo com o tipo de denúncia realizada.</w:t>
      </w:r>
    </w:p>
    <w:p w14:paraId="5449D126" w14:textId="77777777" w:rsidR="00EE4AC3" w:rsidRDefault="00EE4AC3" w:rsidP="004B46F2">
      <w:pPr>
        <w:pStyle w:val="Elenco"/>
      </w:pPr>
      <w:r>
        <w:t>Todos os redirecionamentos devem ser realizados em no máximo 2s.</w:t>
      </w:r>
    </w:p>
    <w:p w14:paraId="6ACCE52D" w14:textId="2EE97C77" w:rsidR="00C864D7" w:rsidRDefault="00EE4AC3" w:rsidP="004B46F2">
      <w:pPr>
        <w:pStyle w:val="Elenco"/>
      </w:pPr>
      <w:r>
        <w:t>Os links devem estar claros e intuitivos após realizar a denúncia.</w:t>
      </w:r>
    </w:p>
    <w:p w14:paraId="1586C336" w14:textId="18F0861A" w:rsidR="00EE4AC3" w:rsidRDefault="00EE4AC3" w:rsidP="00EE4AC3">
      <w:pPr>
        <w:pStyle w:val="Ttulo2"/>
      </w:pPr>
      <w:bookmarkStart w:id="13" w:name="_Toc211427513"/>
      <w:r>
        <w:lastRenderedPageBreak/>
        <w:t>Página de Gráfico</w:t>
      </w:r>
      <w:r w:rsidR="007F4EA0">
        <w:t>s e Notícias</w:t>
      </w:r>
      <w:bookmarkEnd w:id="13"/>
    </w:p>
    <w:p w14:paraId="7E865079" w14:textId="239DFB36" w:rsidR="00EE4AC3" w:rsidRDefault="00EE4AC3" w:rsidP="00EE4AC3">
      <w:pPr>
        <w:pStyle w:val="Ttulo3"/>
      </w:pPr>
      <w:r w:rsidRPr="001312BA">
        <w:rPr>
          <w:b/>
          <w:bCs/>
        </w:rPr>
        <w:t>Gráfico por Categoria de Denúncia</w:t>
      </w:r>
      <w:r>
        <w:t xml:space="preserve"> [</w:t>
      </w:r>
      <w:r w:rsidR="00C66F9B">
        <w:t>SHOULD</w:t>
      </w:r>
      <w:r>
        <w:t>]</w:t>
      </w:r>
    </w:p>
    <w:p w14:paraId="01CA2CC5" w14:textId="23A348A4" w:rsidR="00EE4AC3" w:rsidRDefault="00EE4AC3" w:rsidP="00EE4AC3">
      <w:r w:rsidRPr="00C864D7">
        <w:rPr>
          <w:b/>
          <w:bCs/>
        </w:rPr>
        <w:t xml:space="preserve">Descrição: </w:t>
      </w:r>
      <w:r w:rsidRPr="00EE4AC3">
        <w:t>Eu como usuário do sistema de denúncias, quero visualizar dividido por tipo de denúncias um gráfico para entender quais os maiores problema da minha universidade.</w:t>
      </w:r>
    </w:p>
    <w:p w14:paraId="442429F4" w14:textId="77777777" w:rsidR="00EE4AC3" w:rsidRDefault="00EE4AC3" w:rsidP="00EE4AC3">
      <w:pPr>
        <w:rPr>
          <w:b/>
          <w:bCs/>
        </w:rPr>
      </w:pPr>
      <w:r w:rsidRPr="003C5D38">
        <w:rPr>
          <w:b/>
          <w:bCs/>
        </w:rPr>
        <w:t>Critérios de Sucesso:</w:t>
      </w:r>
    </w:p>
    <w:p w14:paraId="0421366E" w14:textId="77777777" w:rsidR="00EE4AC3" w:rsidRDefault="00EE4AC3" w:rsidP="004B46F2">
      <w:pPr>
        <w:pStyle w:val="Elenco"/>
      </w:pPr>
      <w:r>
        <w:t>O Gráfico mostra a comparação entre a quantidade de denúncias separado por tipo de forma precisa.</w:t>
      </w:r>
    </w:p>
    <w:p w14:paraId="0931BB28" w14:textId="77777777" w:rsidR="00EE4AC3" w:rsidRDefault="00EE4AC3" w:rsidP="004B46F2">
      <w:pPr>
        <w:pStyle w:val="Elenco"/>
      </w:pPr>
      <w:r>
        <w:t>Ele é atualizado em tempo real.</w:t>
      </w:r>
    </w:p>
    <w:p w14:paraId="7FA7634B" w14:textId="53E5B2EA" w:rsidR="00EE4AC3" w:rsidRDefault="00EE4AC3" w:rsidP="004B46F2">
      <w:pPr>
        <w:pStyle w:val="Elenco"/>
      </w:pPr>
      <w:r>
        <w:t>O Gráfico é Claro e intuitivo.</w:t>
      </w:r>
    </w:p>
    <w:p w14:paraId="5F9A4031" w14:textId="65A2C0D8" w:rsidR="00EE4AC3" w:rsidRDefault="00EE4AC3" w:rsidP="00EE4AC3">
      <w:pPr>
        <w:pStyle w:val="Ttulo3"/>
      </w:pPr>
      <w:r w:rsidRPr="001312BA">
        <w:t>Linha do Tempo de Denúncias</w:t>
      </w:r>
      <w:r>
        <w:t xml:space="preserve"> [</w:t>
      </w:r>
      <w:r w:rsidR="00C66F9B">
        <w:t>SHOULD</w:t>
      </w:r>
      <w:r>
        <w:t>]</w:t>
      </w:r>
    </w:p>
    <w:p w14:paraId="5C0AB158" w14:textId="77777777" w:rsidR="00EE4AC3" w:rsidRDefault="00EE4AC3" w:rsidP="00EE4AC3">
      <w:r w:rsidRPr="00C864D7">
        <w:rPr>
          <w:b/>
          <w:bCs/>
        </w:rPr>
        <w:t xml:space="preserve">Descrição: </w:t>
      </w:r>
      <w:r w:rsidRPr="00EE4AC3">
        <w:t>Eu como usuário do sistema de denúncias, quero visualizar um gráfico que demonstra o número de denúncias realizadas a cada mês, para acompanhar se a quantidade realizada está crescendo ou diminuindo ao longo do tempo.</w:t>
      </w:r>
    </w:p>
    <w:p w14:paraId="26450267" w14:textId="32CC2095" w:rsidR="00EE4AC3" w:rsidRDefault="00EE4AC3" w:rsidP="00EE4AC3">
      <w:pPr>
        <w:rPr>
          <w:b/>
          <w:bCs/>
        </w:rPr>
      </w:pPr>
      <w:r w:rsidRPr="003C5D38">
        <w:rPr>
          <w:b/>
          <w:bCs/>
        </w:rPr>
        <w:t>Critérios de Sucesso:</w:t>
      </w:r>
    </w:p>
    <w:p w14:paraId="1FD52187" w14:textId="77777777" w:rsidR="00EE4AC3" w:rsidRDefault="00EE4AC3" w:rsidP="004B46F2">
      <w:pPr>
        <w:pStyle w:val="Elenco"/>
      </w:pPr>
      <w:r>
        <w:t>O gráfico é claro e intuitivo, sendo atualizado em tempo real.</w:t>
      </w:r>
    </w:p>
    <w:p w14:paraId="4E73FD34" w14:textId="77777777" w:rsidR="00EE4AC3" w:rsidRDefault="00EE4AC3" w:rsidP="004B46F2">
      <w:pPr>
        <w:pStyle w:val="Elenco"/>
      </w:pPr>
      <w:r>
        <w:t>O gráfico busca precisamente o mês referente a denúncia.</w:t>
      </w:r>
    </w:p>
    <w:p w14:paraId="32D74D38" w14:textId="4056D52C" w:rsidR="00EE4AC3" w:rsidRDefault="00EE4AC3" w:rsidP="00EE4AC3">
      <w:pPr>
        <w:pStyle w:val="Ttulo3"/>
      </w:pPr>
      <w:r>
        <w:t>Top Denúncias [</w:t>
      </w:r>
      <w:r w:rsidR="00C66F9B">
        <w:t>COULD</w:t>
      </w:r>
      <w:r>
        <w:t>]</w:t>
      </w:r>
    </w:p>
    <w:p w14:paraId="08BA1A6A" w14:textId="2E57DDBA" w:rsidR="00EE4AC3" w:rsidRDefault="00EE4AC3" w:rsidP="00EE4AC3">
      <w:r w:rsidRPr="00C864D7">
        <w:rPr>
          <w:b/>
          <w:bCs/>
        </w:rPr>
        <w:t xml:space="preserve">Descrição: </w:t>
      </w:r>
      <w:r>
        <w:t>Eu como usuário do sistema de denúncias, quero visualizar as 3 postagens mais apoiadas nos últimos 30 dias, para entender quais são os temas que estão sendo tratados e mais repercutidos na universidade.</w:t>
      </w:r>
    </w:p>
    <w:p w14:paraId="66940968" w14:textId="77777777" w:rsidR="00EE4AC3" w:rsidRDefault="00EE4AC3" w:rsidP="00EE4AC3">
      <w:pPr>
        <w:rPr>
          <w:b/>
          <w:bCs/>
        </w:rPr>
      </w:pPr>
      <w:r w:rsidRPr="003C5D38">
        <w:rPr>
          <w:b/>
          <w:bCs/>
        </w:rPr>
        <w:t>Critérios de Sucesso:</w:t>
      </w:r>
    </w:p>
    <w:p w14:paraId="05301DA8" w14:textId="77777777" w:rsidR="00EE4AC3" w:rsidRDefault="00EE4AC3" w:rsidP="004B46F2">
      <w:pPr>
        <w:pStyle w:val="Elenco"/>
      </w:pPr>
      <w:r>
        <w:t>Apenas as postagens dos últimos 30 dias podem ser apresentadas.</w:t>
      </w:r>
    </w:p>
    <w:p w14:paraId="21EE617E" w14:textId="77777777" w:rsidR="00EE4AC3" w:rsidRDefault="00EE4AC3" w:rsidP="004B46F2">
      <w:pPr>
        <w:pStyle w:val="Elenco"/>
      </w:pPr>
      <w:r>
        <w:t>Deve mostrar a postagem de maneira clara.</w:t>
      </w:r>
    </w:p>
    <w:p w14:paraId="1F599D40" w14:textId="511EDFBC" w:rsidR="00EE4AC3" w:rsidRDefault="00EE4AC3" w:rsidP="004B46F2">
      <w:pPr>
        <w:pStyle w:val="Elenco"/>
      </w:pPr>
      <w:r>
        <w:t>Deve mostrar o número de apoios que a denúncia obteve.</w:t>
      </w:r>
    </w:p>
    <w:p w14:paraId="0BB3945E" w14:textId="008D6AC2" w:rsidR="00BC6B49" w:rsidRDefault="00C21148" w:rsidP="00C21148">
      <w:pPr>
        <w:pStyle w:val="Ttulo2"/>
      </w:pPr>
      <w:bookmarkStart w:id="14" w:name="_Toc211427514"/>
      <w:r>
        <w:t>Página de Denúncias</w:t>
      </w:r>
      <w:bookmarkEnd w:id="14"/>
    </w:p>
    <w:p w14:paraId="40BEAEAD" w14:textId="5E3CBF57" w:rsidR="00C21148" w:rsidRDefault="00EF1756" w:rsidP="00C21148">
      <w:pPr>
        <w:pStyle w:val="Ttulo3"/>
      </w:pPr>
      <w:r w:rsidRPr="00EF1756">
        <w:t xml:space="preserve">MODERAÇÃO E DENÚNCIA DE ABUSO </w:t>
      </w:r>
      <w:r w:rsidR="00C21148">
        <w:t>[</w:t>
      </w:r>
      <w:r w:rsidR="00C66F9B">
        <w:t>MUST</w:t>
      </w:r>
      <w:r w:rsidR="00C21148">
        <w:t>]</w:t>
      </w:r>
    </w:p>
    <w:p w14:paraId="6E3FF365" w14:textId="05CD9D5D" w:rsidR="00C21148" w:rsidRDefault="00C21148" w:rsidP="00C21148">
      <w:r w:rsidRPr="00C864D7">
        <w:rPr>
          <w:b/>
          <w:bCs/>
        </w:rPr>
        <w:t xml:space="preserve">Descrição: </w:t>
      </w:r>
      <w:r w:rsidR="00EF1756" w:rsidRPr="00EF1756">
        <w:t>Eu como usuário que encontrou uma postagem inapropriada, quero ter a opção de denunciar conteúdos ofensivos ou abusivos para que a moderação da plataforma possa analisar e tomar as medidas necessárias.</w:t>
      </w:r>
    </w:p>
    <w:p w14:paraId="26694DA6" w14:textId="77777777" w:rsidR="00C21148" w:rsidRDefault="00C21148" w:rsidP="00C21148">
      <w:pPr>
        <w:rPr>
          <w:b/>
          <w:bCs/>
        </w:rPr>
      </w:pPr>
      <w:r w:rsidRPr="003C5D38">
        <w:rPr>
          <w:b/>
          <w:bCs/>
        </w:rPr>
        <w:t>Critérios de Sucesso:</w:t>
      </w:r>
    </w:p>
    <w:p w14:paraId="58AC788E" w14:textId="77777777" w:rsidR="00EF1756" w:rsidRDefault="00EF1756" w:rsidP="004B46F2">
      <w:pPr>
        <w:pStyle w:val="Elenco"/>
      </w:pPr>
      <w:r>
        <w:lastRenderedPageBreak/>
        <w:t>O botão de denúncia deve estar visível em todas as postagens/comentários.</w:t>
      </w:r>
    </w:p>
    <w:p w14:paraId="03F835F0" w14:textId="77777777" w:rsidR="00EF1756" w:rsidRDefault="00EF1756" w:rsidP="004B46F2">
      <w:pPr>
        <w:pStyle w:val="Elenco"/>
      </w:pPr>
      <w:r>
        <w:t>O usuário deve poder escolher o motivo da denúncia em uma lista pré-definida (ex.: assédio, spam, discurso de ódio).</w:t>
      </w:r>
    </w:p>
    <w:p w14:paraId="1B803C8A" w14:textId="77777777" w:rsidR="00EF1756" w:rsidRDefault="00EF1756" w:rsidP="004B46F2">
      <w:pPr>
        <w:pStyle w:val="Elenco"/>
      </w:pPr>
      <w:r>
        <w:t>A denúncia deve ser registrada no sistema com data, hora, ID do usuário denunciante e ID da postagem/comentário denunciado.</w:t>
      </w:r>
    </w:p>
    <w:p w14:paraId="7A8E50CC" w14:textId="72CDC988" w:rsidR="00C21148" w:rsidRDefault="00EF1756" w:rsidP="004B46F2">
      <w:pPr>
        <w:pStyle w:val="Elenco"/>
      </w:pPr>
      <w:r>
        <w:t>A moderação deve receber notificação imediata da denúncia.</w:t>
      </w:r>
    </w:p>
    <w:p w14:paraId="3336D15A" w14:textId="19E130D8" w:rsidR="00EF1756" w:rsidRDefault="00EF1756" w:rsidP="00EF1756">
      <w:pPr>
        <w:pStyle w:val="Ttulo3"/>
      </w:pPr>
      <w:r w:rsidRPr="00EF1756">
        <w:t xml:space="preserve">FILTROS E BUSCA </w:t>
      </w:r>
      <w:r>
        <w:t>[</w:t>
      </w:r>
      <w:r w:rsidR="00C66F9B">
        <w:t>COULD</w:t>
      </w:r>
      <w:r>
        <w:t>]</w:t>
      </w:r>
    </w:p>
    <w:p w14:paraId="590A34FF" w14:textId="30DA2041" w:rsidR="00EF1756" w:rsidRDefault="00EF1756" w:rsidP="00EF1756">
      <w:r w:rsidRPr="00C864D7">
        <w:rPr>
          <w:b/>
          <w:bCs/>
        </w:rPr>
        <w:t xml:space="preserve">Descrição: </w:t>
      </w:r>
      <w:r w:rsidRPr="00EF1756">
        <w:t>Eu como usuário que deseja encontrar uma denúncia específica, quero poder filtrar e buscar denúncias por categoria para que eu encontre facilmente o conteúdo que procuro.</w:t>
      </w:r>
    </w:p>
    <w:p w14:paraId="77A00987" w14:textId="77777777" w:rsidR="00EF1756" w:rsidRDefault="00EF1756" w:rsidP="00EF1756">
      <w:pPr>
        <w:rPr>
          <w:b/>
          <w:bCs/>
        </w:rPr>
      </w:pPr>
      <w:r w:rsidRPr="003C5D38">
        <w:rPr>
          <w:b/>
          <w:bCs/>
        </w:rPr>
        <w:t>Critérios de Sucesso:</w:t>
      </w:r>
    </w:p>
    <w:p w14:paraId="6F576011" w14:textId="0D7060E7" w:rsidR="00EF1756" w:rsidRPr="00EF1756" w:rsidRDefault="00EF1756" w:rsidP="004B46F2">
      <w:pPr>
        <w:pStyle w:val="Elenco"/>
      </w:pPr>
      <w:r w:rsidRPr="00EF1756">
        <w:t>O sistema deve permitir busca por palavras-chave no título e conteúdo.</w:t>
      </w:r>
    </w:p>
    <w:p w14:paraId="060D62B7" w14:textId="7542497B" w:rsidR="00EF1756" w:rsidRPr="00EF1756" w:rsidRDefault="00EF1756" w:rsidP="004B46F2">
      <w:pPr>
        <w:pStyle w:val="Elenco"/>
      </w:pPr>
      <w:r w:rsidRPr="00EF1756">
        <w:t>Deve haver filtros por categoria, período de tempo e status (pendente, encaminhada, resolvida).</w:t>
      </w:r>
    </w:p>
    <w:p w14:paraId="742CD96A" w14:textId="683B5962" w:rsidR="00EF1756" w:rsidRPr="00EF1756" w:rsidRDefault="00EF1756" w:rsidP="004B46F2">
      <w:pPr>
        <w:pStyle w:val="Elenco"/>
      </w:pPr>
      <w:r w:rsidRPr="00EF1756">
        <w:t>Os resultados devem ser apresentados em no máximo 2 segundos após a busca.</w:t>
      </w:r>
    </w:p>
    <w:p w14:paraId="56616D28" w14:textId="6F1B94D3" w:rsidR="00EF1756" w:rsidRDefault="00EF1756" w:rsidP="00EF1756">
      <w:pPr>
        <w:pStyle w:val="Ttulo3"/>
      </w:pPr>
      <w:r w:rsidRPr="00EF1756">
        <w:t xml:space="preserve">PUBLICAÇÃO DE DENÚNCIA </w:t>
      </w:r>
      <w:r>
        <w:t>[</w:t>
      </w:r>
      <w:r w:rsidR="00C66F9B">
        <w:t>MUST</w:t>
      </w:r>
      <w:r>
        <w:t>]</w:t>
      </w:r>
    </w:p>
    <w:p w14:paraId="72A58DD7" w14:textId="0FB0E627" w:rsidR="00EF1756" w:rsidRDefault="00EF1756" w:rsidP="00EF1756">
      <w:r w:rsidRPr="00C864D7">
        <w:rPr>
          <w:b/>
          <w:bCs/>
        </w:rPr>
        <w:t xml:space="preserve">Descrição: </w:t>
      </w:r>
      <w:r w:rsidRPr="00EF1756">
        <w:t xml:space="preserve">Eu como usuário que presenciou uma irregularidade, quero registrar uma denúncia na plataforma de forma clara e intuitiva para que o problema seja reportado </w:t>
      </w:r>
      <w:r>
        <w:t>e detenha as orientações cabíveis</w:t>
      </w:r>
      <w:r w:rsidRPr="00EF1756">
        <w:t>.</w:t>
      </w:r>
    </w:p>
    <w:p w14:paraId="543F6A0A" w14:textId="77777777" w:rsidR="00EF1756" w:rsidRDefault="00EF1756" w:rsidP="00EF1756">
      <w:pPr>
        <w:rPr>
          <w:b/>
          <w:bCs/>
        </w:rPr>
      </w:pPr>
      <w:r w:rsidRPr="003C5D38">
        <w:rPr>
          <w:b/>
          <w:bCs/>
        </w:rPr>
        <w:t>Critérios de Sucesso:</w:t>
      </w:r>
    </w:p>
    <w:p w14:paraId="754F5349" w14:textId="1A8801E7" w:rsidR="00EF1756" w:rsidRDefault="00EF1756" w:rsidP="004B46F2">
      <w:pPr>
        <w:pStyle w:val="Elenco"/>
      </w:pPr>
      <w:r>
        <w:t>O formulário deve ser simples, com campos obrigatórios (categoria, descrição, anexos opcionais).</w:t>
      </w:r>
    </w:p>
    <w:p w14:paraId="17AB4CAA" w14:textId="0C5B2A1E" w:rsidR="00EF1756" w:rsidRDefault="00EF1756" w:rsidP="004B46F2">
      <w:pPr>
        <w:pStyle w:val="Elenco"/>
      </w:pPr>
      <w:r>
        <w:t>A denúncia deve ser registrada no banco de dados com carimbo de data/hora e ID único.</w:t>
      </w:r>
    </w:p>
    <w:p w14:paraId="626DDDC7" w14:textId="1AAD7B2D" w:rsidR="00EF1756" w:rsidRDefault="00EF1756" w:rsidP="004B46F2">
      <w:pPr>
        <w:pStyle w:val="Elenco"/>
      </w:pPr>
      <w:r>
        <w:t>O usuário deve receber confirmação de que a denúncia foi enviada com sucesso.</w:t>
      </w:r>
    </w:p>
    <w:p w14:paraId="336C2202" w14:textId="2BE210DB" w:rsidR="00EF1756" w:rsidRDefault="00EF1756" w:rsidP="004B46F2">
      <w:pPr>
        <w:pStyle w:val="Elenco"/>
      </w:pPr>
      <w:r>
        <w:t>A denúncia deve ser exibida imediatamente no feed/</w:t>
      </w:r>
      <w:proofErr w:type="spellStart"/>
      <w:r>
        <w:t>timeline</w:t>
      </w:r>
      <w:proofErr w:type="spellEnd"/>
      <w:r>
        <w:t>.</w:t>
      </w:r>
    </w:p>
    <w:p w14:paraId="0CA2BE2F" w14:textId="10295200" w:rsidR="00EF1756" w:rsidRDefault="00FD3772" w:rsidP="00EF1756">
      <w:pPr>
        <w:pStyle w:val="Ttulo3"/>
      </w:pPr>
      <w:r w:rsidRPr="00FD3772">
        <w:t xml:space="preserve">TIMELINE DE DENÚNCIAS </w:t>
      </w:r>
      <w:r w:rsidR="00EF1756">
        <w:t>[</w:t>
      </w:r>
      <w:r w:rsidR="00C66F9B">
        <w:t>MUST</w:t>
      </w:r>
      <w:r w:rsidR="00EF1756">
        <w:t>]</w:t>
      </w:r>
    </w:p>
    <w:p w14:paraId="5A66C00E" w14:textId="3A0F0ACB" w:rsidR="00EF1756" w:rsidRDefault="00EF1756" w:rsidP="00EF1756">
      <w:r w:rsidRPr="00C864D7">
        <w:rPr>
          <w:b/>
          <w:bCs/>
        </w:rPr>
        <w:t xml:space="preserve">Descrição: </w:t>
      </w:r>
      <w:r w:rsidR="00FD3772" w:rsidRPr="00FD3772">
        <w:t>Eu como usuário do sistema, quero visualizar em uma linha do tempo todas as denúncias publicadas, ordenadas por data de publicação, para acompanhar os acontecimentos em ordem cronológica.</w:t>
      </w:r>
    </w:p>
    <w:p w14:paraId="32E2AEA8" w14:textId="77777777" w:rsidR="00EF1756" w:rsidRDefault="00EF1756" w:rsidP="00EF1756">
      <w:pPr>
        <w:rPr>
          <w:b/>
          <w:bCs/>
        </w:rPr>
      </w:pPr>
      <w:r w:rsidRPr="003C5D38">
        <w:rPr>
          <w:b/>
          <w:bCs/>
        </w:rPr>
        <w:t>Critérios de Sucesso:</w:t>
      </w:r>
    </w:p>
    <w:p w14:paraId="5E2E4590" w14:textId="7050ECAE" w:rsidR="00FD3772" w:rsidRDefault="00FD3772" w:rsidP="004B46F2">
      <w:pPr>
        <w:pStyle w:val="Elenco"/>
      </w:pPr>
      <w:r>
        <w:t>As denúncias devem estar ordenadas do mais recente para o mais antigo.</w:t>
      </w:r>
    </w:p>
    <w:p w14:paraId="2E0D54B7" w14:textId="1AF6275D" w:rsidR="00FD3772" w:rsidRDefault="00FD3772" w:rsidP="004B46F2">
      <w:pPr>
        <w:pStyle w:val="Elenco"/>
      </w:pPr>
      <w:r>
        <w:t>Cada item deve mostrar título, resumo, data e número de apoios.</w:t>
      </w:r>
    </w:p>
    <w:p w14:paraId="3B10C001" w14:textId="5077B20B" w:rsidR="00EF1756" w:rsidRDefault="00FD3772" w:rsidP="004B46F2">
      <w:pPr>
        <w:pStyle w:val="Elenco"/>
      </w:pPr>
      <w:r>
        <w:t xml:space="preserve">A </w:t>
      </w:r>
      <w:proofErr w:type="spellStart"/>
      <w:r>
        <w:t>timeline</w:t>
      </w:r>
      <w:proofErr w:type="spellEnd"/>
      <w:r>
        <w:t xml:space="preserve"> deve atualizar em tempo real quando novas denúncias forem publicadas.</w:t>
      </w:r>
    </w:p>
    <w:p w14:paraId="53D6DCB6" w14:textId="238642C5" w:rsidR="00FD3772" w:rsidRDefault="007963D4" w:rsidP="00FD3772">
      <w:pPr>
        <w:pStyle w:val="Ttulo3"/>
      </w:pPr>
      <w:r w:rsidRPr="007963D4">
        <w:lastRenderedPageBreak/>
        <w:t xml:space="preserve">COMENTÁRIOS NAS DENÚNCIAS </w:t>
      </w:r>
      <w:r w:rsidR="00FD3772">
        <w:t>[</w:t>
      </w:r>
      <w:r w:rsidR="00C66F9B">
        <w:t>SHOULD</w:t>
      </w:r>
      <w:r w:rsidR="00FD3772">
        <w:t>]</w:t>
      </w:r>
    </w:p>
    <w:p w14:paraId="74DE128C" w14:textId="0051C385" w:rsidR="00FD3772" w:rsidRDefault="00FD3772" w:rsidP="00FD3772">
      <w:r w:rsidRPr="00C864D7">
        <w:rPr>
          <w:b/>
          <w:bCs/>
        </w:rPr>
        <w:t xml:space="preserve">Descrição: </w:t>
      </w:r>
      <w:r w:rsidR="007963D4" w:rsidRPr="007963D4">
        <w:t>Eu como usuário interessado em uma denúncia, quero comentar e interagir diretamente nela para compartilhar informações adicionais ou apoiar a discussão.</w:t>
      </w:r>
    </w:p>
    <w:p w14:paraId="067A7C4D" w14:textId="77777777" w:rsidR="00FD3772" w:rsidRDefault="00FD3772" w:rsidP="00FD3772">
      <w:pPr>
        <w:rPr>
          <w:b/>
          <w:bCs/>
        </w:rPr>
      </w:pPr>
      <w:r w:rsidRPr="003C5D38">
        <w:rPr>
          <w:b/>
          <w:bCs/>
        </w:rPr>
        <w:t>Critérios de Sucesso:</w:t>
      </w:r>
    </w:p>
    <w:p w14:paraId="2AEA760B" w14:textId="38AC1CCB" w:rsidR="007963D4" w:rsidRDefault="007963D4" w:rsidP="004B46F2">
      <w:pPr>
        <w:pStyle w:val="Elenco"/>
      </w:pPr>
      <w:r>
        <w:t>Cada denúncia deve permitir comentários públicos.</w:t>
      </w:r>
    </w:p>
    <w:p w14:paraId="68C24BF8" w14:textId="2922D758" w:rsidR="007963D4" w:rsidRDefault="007963D4" w:rsidP="004B46F2">
      <w:pPr>
        <w:pStyle w:val="Elenco"/>
      </w:pPr>
      <w:r>
        <w:t>O sistema deve registrar o autor, data e conteúdo do comentário.</w:t>
      </w:r>
    </w:p>
    <w:p w14:paraId="10E48F0D" w14:textId="4D03E2DB" w:rsidR="007963D4" w:rsidRDefault="007963D4" w:rsidP="004B46F2">
      <w:pPr>
        <w:pStyle w:val="Elenco"/>
      </w:pPr>
      <w:r>
        <w:t>Comentários devem poder ser denunciados/moderados.</w:t>
      </w:r>
    </w:p>
    <w:p w14:paraId="1ECBAF99" w14:textId="2B509228" w:rsidR="007963D4" w:rsidRDefault="007963D4" w:rsidP="004B46F2">
      <w:pPr>
        <w:pStyle w:val="Elenco"/>
      </w:pPr>
      <w:r>
        <w:t>A listagem deve ser exibida em ordem cronológica (mais recente no topo).</w:t>
      </w:r>
    </w:p>
    <w:p w14:paraId="2F1A7935" w14:textId="6A8D1EF8" w:rsidR="007963D4" w:rsidRDefault="007963D4" w:rsidP="007963D4">
      <w:pPr>
        <w:pStyle w:val="Ttulo3"/>
      </w:pPr>
      <w:r w:rsidRPr="007963D4">
        <w:t xml:space="preserve">SISTEMA DE REAÇÕES </w:t>
      </w:r>
      <w:r>
        <w:t>[</w:t>
      </w:r>
      <w:r w:rsidR="00C66F9B">
        <w:t>SHOULD</w:t>
      </w:r>
      <w:r>
        <w:t>]</w:t>
      </w:r>
    </w:p>
    <w:p w14:paraId="25A8C484" w14:textId="004C8B84" w:rsidR="007963D4" w:rsidRDefault="007963D4" w:rsidP="007963D4">
      <w:r w:rsidRPr="00C864D7">
        <w:rPr>
          <w:b/>
          <w:bCs/>
        </w:rPr>
        <w:t xml:space="preserve">Descrição: </w:t>
      </w:r>
      <w:r w:rsidRPr="007963D4">
        <w:t>Eu como usuário que leu uma denúncia, quero reagir com apoio para expressar minha opinião sem precisar escrever um comentário.</w:t>
      </w:r>
    </w:p>
    <w:p w14:paraId="5687C2C2" w14:textId="77777777" w:rsidR="007963D4" w:rsidRDefault="007963D4" w:rsidP="007963D4">
      <w:pPr>
        <w:rPr>
          <w:b/>
          <w:bCs/>
        </w:rPr>
      </w:pPr>
      <w:r w:rsidRPr="003C5D38">
        <w:rPr>
          <w:b/>
          <w:bCs/>
        </w:rPr>
        <w:t>Critérios de Sucesso:</w:t>
      </w:r>
    </w:p>
    <w:p w14:paraId="073CEF04" w14:textId="53BD9272" w:rsidR="007963D4" w:rsidRDefault="007963D4" w:rsidP="007963D4">
      <w:r>
        <w:t>O sistema deve permitir pelo menos a reação “Apoiar” (like).</w:t>
      </w:r>
    </w:p>
    <w:p w14:paraId="66BCC66E" w14:textId="66C94DE1" w:rsidR="007963D4" w:rsidRDefault="007963D4" w:rsidP="007963D4">
      <w:r>
        <w:t>Outras reações opcionais podem ser adicionadas (ex.: indignado, preocupado).</w:t>
      </w:r>
    </w:p>
    <w:p w14:paraId="148BA1FB" w14:textId="4B611757" w:rsidR="007963D4" w:rsidRDefault="007963D4" w:rsidP="007963D4">
      <w:r>
        <w:t>O número total de reações deve ser atualizado em tempo real.</w:t>
      </w:r>
    </w:p>
    <w:p w14:paraId="4436E617" w14:textId="4BD1D18E" w:rsidR="00FD3772" w:rsidRDefault="007963D4" w:rsidP="007963D4">
      <w:r>
        <w:t>Cada usuário só pode reagir uma vez por denúncia.</w:t>
      </w:r>
    </w:p>
    <w:p w14:paraId="08430D9A" w14:textId="5770AFB7" w:rsidR="007963D4" w:rsidRDefault="007963D4" w:rsidP="007963D4">
      <w:pPr>
        <w:pStyle w:val="Ttulo2"/>
      </w:pPr>
      <w:bookmarkStart w:id="15" w:name="_Toc211427515"/>
      <w:r>
        <w:t>Administração</w:t>
      </w:r>
      <w:bookmarkEnd w:id="15"/>
    </w:p>
    <w:p w14:paraId="58A2CB0A" w14:textId="6A7F9E63" w:rsidR="00EE3CC2" w:rsidRDefault="00EE3CC2" w:rsidP="00EE3CC2">
      <w:pPr>
        <w:pStyle w:val="Ttulo3"/>
      </w:pPr>
      <w:r w:rsidRPr="00EE3CC2">
        <w:t xml:space="preserve">GESTÃO DE DENÚNCIAS </w:t>
      </w:r>
      <w:r>
        <w:t>[</w:t>
      </w:r>
      <w:r w:rsidR="00C66F9B">
        <w:t>MUST</w:t>
      </w:r>
      <w:r>
        <w:t>]</w:t>
      </w:r>
    </w:p>
    <w:p w14:paraId="78541386" w14:textId="7CE66F8D" w:rsidR="00EE3CC2" w:rsidRDefault="00EE3CC2" w:rsidP="00EE3CC2">
      <w:pPr>
        <w:rPr>
          <w:b/>
          <w:bCs/>
        </w:rPr>
      </w:pPr>
      <w:r w:rsidRPr="00C864D7">
        <w:rPr>
          <w:b/>
          <w:bCs/>
        </w:rPr>
        <w:t xml:space="preserve">Descrição: </w:t>
      </w:r>
      <w:r w:rsidR="00652668" w:rsidRPr="00652668">
        <w:t>Eu como administrador, quero acessar todas as denúncias registradas e poder gerenciá-las (</w:t>
      </w:r>
      <w:r w:rsidR="00652668">
        <w:t>excluir, encontrar o autor</w:t>
      </w:r>
      <w:r w:rsidR="00652668" w:rsidRPr="00652668">
        <w:t>) para garantir que todas sejam processadas adequadamente</w:t>
      </w:r>
      <w:r w:rsidR="00652668">
        <w:t xml:space="preserve"> e garantir que não haja abuso</w:t>
      </w:r>
      <w:r w:rsidR="00652668" w:rsidRPr="00652668">
        <w:t>.</w:t>
      </w:r>
    </w:p>
    <w:p w14:paraId="4C7DF42A" w14:textId="77777777" w:rsidR="00EE3CC2" w:rsidRDefault="00EE3CC2" w:rsidP="00EE3CC2">
      <w:pPr>
        <w:rPr>
          <w:b/>
          <w:bCs/>
        </w:rPr>
      </w:pPr>
      <w:r w:rsidRPr="003C5D38">
        <w:rPr>
          <w:b/>
          <w:bCs/>
        </w:rPr>
        <w:t>Critérios de Sucesso:</w:t>
      </w:r>
    </w:p>
    <w:p w14:paraId="1893C644" w14:textId="6887E93E" w:rsidR="00652668" w:rsidRDefault="00652668" w:rsidP="004B46F2">
      <w:pPr>
        <w:pStyle w:val="Elenco"/>
      </w:pPr>
      <w:r>
        <w:t>Deve haver lista com todas as denúncias filtráveis por categoria e usuário.</w:t>
      </w:r>
    </w:p>
    <w:p w14:paraId="271E8AC3" w14:textId="4D3A6C6B" w:rsidR="00C66F9B" w:rsidRDefault="00652668" w:rsidP="004B46F2">
      <w:pPr>
        <w:pStyle w:val="Elenco"/>
      </w:pPr>
      <w:r>
        <w:t>Cada alteração deve ser registrada no histórico</w:t>
      </w:r>
      <w:r w:rsidR="00C66F9B">
        <w:t>.</w:t>
      </w:r>
    </w:p>
    <w:p w14:paraId="151DD131" w14:textId="5AE342F9" w:rsidR="00C66F9B" w:rsidRDefault="00C66F9B" w:rsidP="004B46F2">
      <w:pPr>
        <w:pStyle w:val="Elenco"/>
      </w:pPr>
      <w:r>
        <w:t xml:space="preserve">As </w:t>
      </w:r>
      <w:proofErr w:type="spellStart"/>
      <w:r>
        <w:t>denuncias</w:t>
      </w:r>
      <w:proofErr w:type="spellEnd"/>
      <w:r>
        <w:t xml:space="preserve"> que foram reportadas devem aparecer em uma lista separada.</w:t>
      </w:r>
    </w:p>
    <w:p w14:paraId="6107B315" w14:textId="00050937" w:rsidR="00BB3760" w:rsidRPr="00BB3760" w:rsidRDefault="00BB3760" w:rsidP="004B46F2">
      <w:pPr>
        <w:pStyle w:val="Elenco"/>
      </w:pPr>
      <w:r>
        <w:t>As denúncias poderão ser removidas do ar facilmente.</w:t>
      </w:r>
    </w:p>
    <w:p w14:paraId="6FE6B52B" w14:textId="77777777" w:rsidR="00C66F9B" w:rsidRPr="00C66F9B" w:rsidRDefault="00C66F9B" w:rsidP="00C66F9B">
      <w:pPr>
        <w:ind w:firstLine="0"/>
      </w:pPr>
    </w:p>
    <w:p w14:paraId="5BEA6824" w14:textId="3CEC1907" w:rsidR="00652668" w:rsidRDefault="00652668" w:rsidP="00652668">
      <w:pPr>
        <w:pStyle w:val="Ttulo3"/>
      </w:pPr>
      <w:r w:rsidRPr="00652668">
        <w:t xml:space="preserve">GESTÃO DE USUÁRIOS </w:t>
      </w:r>
      <w:r>
        <w:t>[</w:t>
      </w:r>
      <w:r w:rsidR="00C66F9B">
        <w:t>MUST</w:t>
      </w:r>
      <w:r>
        <w:t>]</w:t>
      </w:r>
    </w:p>
    <w:p w14:paraId="4AAA1621" w14:textId="1CC1A791" w:rsidR="00652668" w:rsidRDefault="00652668" w:rsidP="00652668">
      <w:pPr>
        <w:rPr>
          <w:b/>
          <w:bCs/>
        </w:rPr>
      </w:pPr>
      <w:r w:rsidRPr="00C864D7">
        <w:rPr>
          <w:b/>
          <w:bCs/>
        </w:rPr>
        <w:t xml:space="preserve">Descrição: </w:t>
      </w:r>
      <w:r w:rsidRPr="00652668">
        <w:t>Eu como administrador, quero gerenciar os usuários da plataforma (ativar, desativar, banir) para manter a segurança e integridade do sistema.</w:t>
      </w:r>
    </w:p>
    <w:p w14:paraId="7A1FBCC9" w14:textId="77777777" w:rsidR="00652668" w:rsidRDefault="00652668" w:rsidP="00652668">
      <w:pPr>
        <w:rPr>
          <w:b/>
          <w:bCs/>
        </w:rPr>
      </w:pPr>
      <w:r w:rsidRPr="003C5D38">
        <w:rPr>
          <w:b/>
          <w:bCs/>
        </w:rPr>
        <w:lastRenderedPageBreak/>
        <w:t>Critérios de Sucesso:</w:t>
      </w:r>
    </w:p>
    <w:p w14:paraId="748E681B" w14:textId="5E2797F6" w:rsidR="00652668" w:rsidRDefault="00652668" w:rsidP="004B46F2">
      <w:pPr>
        <w:pStyle w:val="Elenco"/>
      </w:pPr>
      <w:r>
        <w:t>Deve ser possível listar todos os usuários.</w:t>
      </w:r>
    </w:p>
    <w:p w14:paraId="33E98815" w14:textId="55ECE129" w:rsidR="00652668" w:rsidRDefault="00652668" w:rsidP="004B46F2">
      <w:pPr>
        <w:pStyle w:val="Elenco"/>
      </w:pPr>
      <w:r>
        <w:t>Administradores podem excluir contas.</w:t>
      </w:r>
    </w:p>
    <w:p w14:paraId="16D246E7" w14:textId="21164A53" w:rsidR="00652668" w:rsidRDefault="00652668" w:rsidP="004B46F2">
      <w:pPr>
        <w:pStyle w:val="Elenco"/>
      </w:pPr>
      <w:r>
        <w:t>Todas as ações devem ser registradas no histórico administrativo.</w:t>
      </w:r>
    </w:p>
    <w:p w14:paraId="74796B26" w14:textId="29CE8D78" w:rsidR="00652668" w:rsidRDefault="00652668" w:rsidP="00652668">
      <w:pPr>
        <w:pStyle w:val="Ttulo3"/>
      </w:pPr>
      <w:r w:rsidRPr="00652668">
        <w:t xml:space="preserve">POSTAGENS </w:t>
      </w:r>
      <w:r w:rsidR="00BB3760">
        <w:t xml:space="preserve">e Gestão de </w:t>
      </w:r>
      <w:r w:rsidR="00C66F9B">
        <w:t>NOTÍCIAS</w:t>
      </w:r>
      <w:r w:rsidRPr="00652668">
        <w:t xml:space="preserve"> </w:t>
      </w:r>
      <w:r>
        <w:t>[]</w:t>
      </w:r>
    </w:p>
    <w:p w14:paraId="71108CF5" w14:textId="05A5C91A" w:rsidR="00652668" w:rsidRDefault="00652668" w:rsidP="00652668">
      <w:pPr>
        <w:rPr>
          <w:b/>
          <w:bCs/>
        </w:rPr>
      </w:pPr>
      <w:r w:rsidRPr="00C864D7">
        <w:rPr>
          <w:b/>
          <w:bCs/>
        </w:rPr>
        <w:t xml:space="preserve">Descrição: </w:t>
      </w:r>
      <w:r w:rsidRPr="00652668">
        <w:t xml:space="preserve">Eu como administrador, quero </w:t>
      </w:r>
      <w:r w:rsidR="00C66F9B">
        <w:t xml:space="preserve">poder postar </w:t>
      </w:r>
      <w:r w:rsidR="00BB3760">
        <w:t xml:space="preserve">e editar </w:t>
      </w:r>
      <w:r w:rsidR="00C66F9B">
        <w:t>de maneira fácil e rápida notícias para os usuários comuns para poder disseminar informações pertinentes de maneira simples.</w:t>
      </w:r>
    </w:p>
    <w:p w14:paraId="22FC9276" w14:textId="77777777" w:rsidR="00652668" w:rsidRDefault="00652668" w:rsidP="00652668">
      <w:pPr>
        <w:rPr>
          <w:b/>
          <w:bCs/>
        </w:rPr>
      </w:pPr>
      <w:r w:rsidRPr="003C5D38">
        <w:rPr>
          <w:b/>
          <w:bCs/>
        </w:rPr>
        <w:t>Critérios de Sucesso:</w:t>
      </w:r>
    </w:p>
    <w:p w14:paraId="4CD43FBF" w14:textId="7FA561A9" w:rsidR="00652668" w:rsidRDefault="00652668" w:rsidP="004B46F2">
      <w:pPr>
        <w:pStyle w:val="Elenco"/>
      </w:pPr>
      <w:r>
        <w:t xml:space="preserve">As postagens </w:t>
      </w:r>
      <w:r w:rsidR="00C66F9B">
        <w:t>de notícias</w:t>
      </w:r>
      <w:r>
        <w:t xml:space="preserve"> devem aparecer em uma lista separada.</w:t>
      </w:r>
    </w:p>
    <w:p w14:paraId="314624B2" w14:textId="6EE23F59" w:rsidR="00BB3760" w:rsidRDefault="00BB3760" w:rsidP="004B46F2">
      <w:pPr>
        <w:pStyle w:val="Elenco"/>
      </w:pPr>
      <w:r>
        <w:t>O administrador poderá editar a notícia de maneira intuitiva.</w:t>
      </w:r>
    </w:p>
    <w:p w14:paraId="660F0CF0" w14:textId="77777777" w:rsidR="00096A1B" w:rsidRDefault="00BB3760" w:rsidP="004B46F2">
      <w:pPr>
        <w:pStyle w:val="Elenco"/>
      </w:pPr>
      <w:r>
        <w:t>A edição deve ter responsividade imediata aos outros usuários.</w:t>
      </w:r>
    </w:p>
    <w:p w14:paraId="5AEF6308" w14:textId="3E0878CC" w:rsidR="00096A1B" w:rsidRPr="00096A1B" w:rsidRDefault="00096A1B" w:rsidP="004B46F2">
      <w:pPr>
        <w:pStyle w:val="Elenco"/>
      </w:pPr>
      <w:r>
        <w:t>O administrador deve poder excluir uma notícia facilmente.</w:t>
      </w:r>
    </w:p>
    <w:p w14:paraId="78D546EA" w14:textId="1E47E1DE" w:rsidR="00BB3760" w:rsidRPr="00BB3760" w:rsidRDefault="00BB3760" w:rsidP="00BB3760"/>
    <w:p w14:paraId="046FBD20" w14:textId="213A6933" w:rsidR="00652668" w:rsidRDefault="00652668" w:rsidP="00652668">
      <w:pPr>
        <w:pStyle w:val="Ttulo3"/>
      </w:pPr>
      <w:r w:rsidRPr="00652668">
        <w:t xml:space="preserve">CONFIGURAÇÕES DO SISTEMA </w:t>
      </w:r>
      <w:r>
        <w:t>[</w:t>
      </w:r>
      <w:r w:rsidR="00BB3760">
        <w:t>Should</w:t>
      </w:r>
      <w:r>
        <w:t>]</w:t>
      </w:r>
    </w:p>
    <w:p w14:paraId="4DB73117" w14:textId="46338C03" w:rsidR="00652668" w:rsidRDefault="00652668" w:rsidP="00652668">
      <w:pPr>
        <w:rPr>
          <w:b/>
          <w:bCs/>
        </w:rPr>
      </w:pPr>
      <w:r w:rsidRPr="00C864D7">
        <w:rPr>
          <w:b/>
          <w:bCs/>
        </w:rPr>
        <w:t xml:space="preserve">Descrição: </w:t>
      </w:r>
      <w:r w:rsidRPr="00652668">
        <w:t>Eu como administrador, quero acessar as configurações gerais do sistema (permissões, categorias de denúncia, parâmetros de segurança) para ajustar o funcionamento conforme necessário.</w:t>
      </w:r>
    </w:p>
    <w:p w14:paraId="07E32F9A" w14:textId="77777777" w:rsidR="00652668" w:rsidRDefault="00652668" w:rsidP="00652668">
      <w:pPr>
        <w:rPr>
          <w:b/>
          <w:bCs/>
        </w:rPr>
      </w:pPr>
      <w:r w:rsidRPr="003C5D38">
        <w:rPr>
          <w:b/>
          <w:bCs/>
        </w:rPr>
        <w:t>Critérios de Sucesso:</w:t>
      </w:r>
    </w:p>
    <w:p w14:paraId="7734AC3E" w14:textId="536DE0C5" w:rsidR="00652668" w:rsidRPr="00652668" w:rsidRDefault="00652668" w:rsidP="004B46F2">
      <w:pPr>
        <w:pStyle w:val="Elenco"/>
      </w:pPr>
      <w:r w:rsidRPr="00652668">
        <w:t>Deve haver interface clara para alteração de parâmetros principais.</w:t>
      </w:r>
    </w:p>
    <w:p w14:paraId="3AC0B0E3" w14:textId="37981367" w:rsidR="00652668" w:rsidRPr="00652668" w:rsidRDefault="00652668" w:rsidP="004B46F2">
      <w:pPr>
        <w:pStyle w:val="Elenco"/>
      </w:pPr>
      <w:r w:rsidRPr="00652668">
        <w:t>Apenas usuários com perfil de administrador podem acessar.</w:t>
      </w:r>
    </w:p>
    <w:p w14:paraId="0D4EB4FB" w14:textId="5BF52B96" w:rsidR="00652668" w:rsidRDefault="00652668" w:rsidP="004B46F2">
      <w:pPr>
        <w:pStyle w:val="Elenco"/>
      </w:pPr>
      <w:r w:rsidRPr="00652668">
        <w:t>Alterações devem ser registradas</w:t>
      </w:r>
      <w:r>
        <w:t>.</w:t>
      </w:r>
    </w:p>
    <w:p w14:paraId="57B041E5" w14:textId="3B819A52" w:rsidR="009F2F7F" w:rsidRDefault="009F2F7F" w:rsidP="009F2F7F">
      <w:pPr>
        <w:pStyle w:val="Ttulo3"/>
      </w:pPr>
      <w:r>
        <w:t>Administrador Mestre</w:t>
      </w:r>
      <w:r w:rsidRPr="00652668">
        <w:t xml:space="preserve"> </w:t>
      </w:r>
      <w:r>
        <w:t>[MUST]</w:t>
      </w:r>
    </w:p>
    <w:p w14:paraId="1FDCC197" w14:textId="03ED1A92" w:rsidR="009F2F7F" w:rsidRDefault="009F2F7F" w:rsidP="009F2F7F">
      <w:pPr>
        <w:rPr>
          <w:b/>
          <w:bCs/>
        </w:rPr>
      </w:pPr>
      <w:r w:rsidRPr="00C864D7">
        <w:rPr>
          <w:b/>
          <w:bCs/>
        </w:rPr>
        <w:t xml:space="preserve">Descrição: </w:t>
      </w:r>
      <w:r w:rsidRPr="00652668">
        <w:t>Eu como administrador</w:t>
      </w:r>
      <w:r>
        <w:t xml:space="preserve"> mestre</w:t>
      </w:r>
      <w:r w:rsidRPr="00652668">
        <w:t xml:space="preserve">, quero </w:t>
      </w:r>
      <w:r>
        <w:t>poder excluir e editar notícias realizadas por administradores e poder excluir administradores, para que eu seja a última instância de controle do site.</w:t>
      </w:r>
    </w:p>
    <w:p w14:paraId="72FB77B3" w14:textId="77777777" w:rsidR="009F2F7F" w:rsidRDefault="009F2F7F" w:rsidP="009F2F7F">
      <w:pPr>
        <w:rPr>
          <w:b/>
          <w:bCs/>
        </w:rPr>
      </w:pPr>
      <w:r w:rsidRPr="003C5D38">
        <w:rPr>
          <w:b/>
          <w:bCs/>
        </w:rPr>
        <w:t>Critérios de Sucesso:</w:t>
      </w:r>
    </w:p>
    <w:p w14:paraId="342BF08F" w14:textId="4C23EA22" w:rsidR="009F2F7F" w:rsidRPr="00652668" w:rsidRDefault="009F2F7F" w:rsidP="004B46F2">
      <w:pPr>
        <w:pStyle w:val="Elenco"/>
      </w:pPr>
      <w:r w:rsidRPr="00652668">
        <w:t xml:space="preserve">Deve haver </w:t>
      </w:r>
      <w:r>
        <w:t>privilégios exclusivos a esse administrador.</w:t>
      </w:r>
    </w:p>
    <w:p w14:paraId="14B87265" w14:textId="2F3BD3AC" w:rsidR="009F2F7F" w:rsidRPr="00652668" w:rsidRDefault="009F2F7F" w:rsidP="004B46F2">
      <w:pPr>
        <w:pStyle w:val="Elenco"/>
      </w:pPr>
      <w:r w:rsidRPr="00652668">
        <w:t xml:space="preserve">Apenas </w:t>
      </w:r>
      <w:r>
        <w:t xml:space="preserve">o </w:t>
      </w:r>
      <w:r w:rsidRPr="00652668">
        <w:t>usuário com perfil de administrador</w:t>
      </w:r>
      <w:r>
        <w:t xml:space="preserve"> mestre</w:t>
      </w:r>
      <w:r w:rsidRPr="00652668">
        <w:t xml:space="preserve"> pode acessar</w:t>
      </w:r>
      <w:r>
        <w:t>.</w:t>
      </w:r>
    </w:p>
    <w:p w14:paraId="03095B5F" w14:textId="4960F10D" w:rsidR="009F2F7F" w:rsidRDefault="009F2F7F" w:rsidP="004B46F2">
      <w:pPr>
        <w:pStyle w:val="Elenco"/>
        <w:numPr>
          <w:ilvl w:val="0"/>
          <w:numId w:val="0"/>
        </w:numPr>
        <w:ind w:left="357"/>
      </w:pPr>
    </w:p>
    <w:p w14:paraId="3D56F3F3" w14:textId="77777777" w:rsidR="009F2F7F" w:rsidRPr="009F2F7F" w:rsidRDefault="009F2F7F" w:rsidP="009F2F7F"/>
    <w:p w14:paraId="49AF13AB" w14:textId="12AA4406" w:rsidR="00652668" w:rsidRDefault="00652668" w:rsidP="00652668">
      <w:pPr>
        <w:pStyle w:val="Ttulo1"/>
      </w:pPr>
      <w:bookmarkStart w:id="16" w:name="_Toc211427516"/>
      <w:r>
        <w:lastRenderedPageBreak/>
        <w:t>Requisitos não Funcionais</w:t>
      </w:r>
      <w:bookmarkEnd w:id="16"/>
    </w:p>
    <w:p w14:paraId="0C599014" w14:textId="05A9265B" w:rsidR="00652668" w:rsidRDefault="003717A1" w:rsidP="003717A1">
      <w:pPr>
        <w:pStyle w:val="Ttulo2"/>
      </w:pPr>
      <w:bookmarkStart w:id="17" w:name="_Toc211427517"/>
      <w:r w:rsidRPr="003717A1">
        <w:t>Confiabilidade e Disponibilidade</w:t>
      </w:r>
      <w:bookmarkEnd w:id="17"/>
    </w:p>
    <w:p w14:paraId="08C3B3E9" w14:textId="58E2870B" w:rsidR="003717A1" w:rsidRDefault="003717A1" w:rsidP="003717A1">
      <w:pPr>
        <w:pStyle w:val="Ttulo3"/>
      </w:pPr>
      <w:r w:rsidRPr="003717A1">
        <w:t>DISPONIBILIDADE DO SISTEMA [</w:t>
      </w:r>
      <w:r w:rsidR="00BB3760">
        <w:t>MUST</w:t>
      </w:r>
      <w:r w:rsidRPr="003717A1">
        <w:t>]</w:t>
      </w:r>
    </w:p>
    <w:p w14:paraId="4EA1CB6F" w14:textId="77777777" w:rsidR="003717A1" w:rsidRDefault="003717A1" w:rsidP="003717A1">
      <w:r w:rsidRPr="003717A1">
        <w:rPr>
          <w:b/>
          <w:bCs/>
        </w:rPr>
        <w:t>Descrição:</w:t>
      </w:r>
      <w:r w:rsidRPr="003717A1">
        <w:t xml:space="preserve"> Eu como usuário, quero que o sistema esteja disponível na maior parte do tempo, para que eu possa acessá-lo sempre que precisar.</w:t>
      </w:r>
    </w:p>
    <w:p w14:paraId="42331FED" w14:textId="0566AA59" w:rsidR="003717A1" w:rsidRPr="003717A1" w:rsidRDefault="003717A1" w:rsidP="003717A1">
      <w:r w:rsidRPr="003717A1">
        <w:rPr>
          <w:b/>
          <w:bCs/>
        </w:rPr>
        <w:t>Critérios de Sucesso:</w:t>
      </w:r>
    </w:p>
    <w:p w14:paraId="3E5CA954" w14:textId="77777777" w:rsidR="003717A1" w:rsidRDefault="003717A1" w:rsidP="004B46F2">
      <w:pPr>
        <w:pStyle w:val="Elenco"/>
      </w:pPr>
      <w:r w:rsidRPr="003717A1">
        <w:t xml:space="preserve">O sistema deve ter disponibilidade mínima de </w:t>
      </w:r>
      <w:r w:rsidRPr="003717A1">
        <w:rPr>
          <w:b/>
          <w:bCs/>
        </w:rPr>
        <w:t>99,5% mensal</w:t>
      </w:r>
      <w:r w:rsidRPr="003717A1">
        <w:t xml:space="preserve"> (~3h36min de </w:t>
      </w:r>
      <w:proofErr w:type="spellStart"/>
      <w:r w:rsidRPr="003717A1">
        <w:t>downtime</w:t>
      </w:r>
      <w:proofErr w:type="spellEnd"/>
      <w:r w:rsidRPr="003717A1">
        <w:t>).</w:t>
      </w:r>
    </w:p>
    <w:p w14:paraId="56A7EC70" w14:textId="578CDD02" w:rsidR="003717A1" w:rsidRDefault="003717A1" w:rsidP="003717A1">
      <w:pPr>
        <w:pStyle w:val="Ttulo3"/>
      </w:pPr>
      <w:r w:rsidRPr="003717A1">
        <w:t>SUPORTE A MÚLTIPLOS USUÁRIOS</w:t>
      </w:r>
      <w:r>
        <w:t xml:space="preserve"> </w:t>
      </w:r>
      <w:r w:rsidR="00BB3760">
        <w:t xml:space="preserve">MUST </w:t>
      </w:r>
      <w:r>
        <w:t>[]</w:t>
      </w:r>
    </w:p>
    <w:p w14:paraId="648B51DB" w14:textId="77777777" w:rsidR="003717A1" w:rsidRDefault="003717A1" w:rsidP="003717A1">
      <w:r w:rsidRPr="003717A1">
        <w:rPr>
          <w:b/>
          <w:bCs/>
        </w:rPr>
        <w:t>Descrição:</w:t>
      </w:r>
      <w:r>
        <w:t xml:space="preserve"> Eu como administrador, quero que o sistema suporte muitos usuários conectados ao mesmo tempo, para garantir estabilidade mesmo em períodos de pico.</w:t>
      </w:r>
    </w:p>
    <w:p w14:paraId="019A60D0" w14:textId="753F4A60" w:rsidR="003717A1" w:rsidRPr="003717A1" w:rsidRDefault="003717A1" w:rsidP="003717A1">
      <w:pPr>
        <w:rPr>
          <w:b/>
          <w:bCs/>
        </w:rPr>
      </w:pPr>
      <w:r w:rsidRPr="003717A1">
        <w:rPr>
          <w:b/>
          <w:bCs/>
        </w:rPr>
        <w:t>Critérios de Sucesso:</w:t>
      </w:r>
    </w:p>
    <w:p w14:paraId="557053DC" w14:textId="655D3212" w:rsidR="003717A1" w:rsidRDefault="003717A1" w:rsidP="004B46F2">
      <w:pPr>
        <w:pStyle w:val="Elenco"/>
      </w:pPr>
      <w:r>
        <w:t>O sistema deve suportar pelo menos 250 usuários simultâneos sem degradação perceptível.</w:t>
      </w:r>
    </w:p>
    <w:p w14:paraId="6C283543" w14:textId="2E0A12FE" w:rsidR="003717A1" w:rsidRDefault="00A919CD" w:rsidP="003717A1">
      <w:pPr>
        <w:pStyle w:val="Ttulo2"/>
      </w:pPr>
      <w:bookmarkStart w:id="18" w:name="_Toc211427518"/>
      <w:r>
        <w:t>Usabilidade</w:t>
      </w:r>
      <w:bookmarkEnd w:id="18"/>
    </w:p>
    <w:p w14:paraId="132CD25B" w14:textId="52076FCA" w:rsidR="003717A1" w:rsidRDefault="003717A1" w:rsidP="003717A1">
      <w:pPr>
        <w:pStyle w:val="Ttulo3"/>
      </w:pPr>
      <w:r w:rsidRPr="003717A1">
        <w:t xml:space="preserve">INTERFACE INTUITIVA </w:t>
      </w:r>
      <w:r>
        <w:t>[</w:t>
      </w:r>
      <w:r w:rsidR="00BB3760">
        <w:t>MUST</w:t>
      </w:r>
      <w:r>
        <w:t>]</w:t>
      </w:r>
    </w:p>
    <w:p w14:paraId="398EA721" w14:textId="5FBA9420" w:rsidR="003717A1" w:rsidRDefault="003717A1" w:rsidP="003717A1">
      <w:r w:rsidRPr="003717A1">
        <w:rPr>
          <w:b/>
          <w:bCs/>
        </w:rPr>
        <w:t>Descrição:</w:t>
      </w:r>
      <w:r>
        <w:t xml:space="preserve"> </w:t>
      </w:r>
      <w:r w:rsidRPr="003717A1">
        <w:t>Eu como usuário, quero uma interface simples e clara, para que eu consiga utilizar a plataforma sem precisar de ajuda externa.</w:t>
      </w:r>
    </w:p>
    <w:p w14:paraId="30AE6E10" w14:textId="77777777" w:rsidR="003717A1" w:rsidRPr="003717A1" w:rsidRDefault="003717A1" w:rsidP="003717A1">
      <w:pPr>
        <w:rPr>
          <w:b/>
          <w:bCs/>
        </w:rPr>
      </w:pPr>
      <w:r w:rsidRPr="003717A1">
        <w:rPr>
          <w:b/>
          <w:bCs/>
        </w:rPr>
        <w:t>Critérios de Sucesso:</w:t>
      </w:r>
    </w:p>
    <w:p w14:paraId="3BCC9CF6" w14:textId="77777777" w:rsidR="003717A1" w:rsidRDefault="003717A1" w:rsidP="004B46F2">
      <w:pPr>
        <w:pStyle w:val="Elenco"/>
      </w:pPr>
      <w:r>
        <w:t>Ícones, textos e botões devem ser autoexplicativos.</w:t>
      </w:r>
    </w:p>
    <w:p w14:paraId="2EC123D2" w14:textId="5F997FE2" w:rsidR="003717A1" w:rsidRDefault="003717A1" w:rsidP="004B46F2">
      <w:pPr>
        <w:pStyle w:val="Elenco"/>
      </w:pPr>
      <w:r>
        <w:t>Fluxos críticos (ex.: denúncia, cadastro) devem ser realizados em até 4 passos.</w:t>
      </w:r>
    </w:p>
    <w:p w14:paraId="4287F81F" w14:textId="02587EF7" w:rsidR="003717A1" w:rsidRDefault="003717A1" w:rsidP="003717A1">
      <w:pPr>
        <w:pStyle w:val="Ttulo3"/>
      </w:pPr>
      <w:r w:rsidRPr="003717A1">
        <w:t xml:space="preserve">RESPONSIVIDADE </w:t>
      </w:r>
      <w:r>
        <w:t>[</w:t>
      </w:r>
      <w:r w:rsidR="00BB3760">
        <w:t>MUST</w:t>
      </w:r>
      <w:r>
        <w:t>]</w:t>
      </w:r>
    </w:p>
    <w:p w14:paraId="75468604" w14:textId="6561EDD5" w:rsidR="003717A1" w:rsidRDefault="003717A1" w:rsidP="003717A1">
      <w:r w:rsidRPr="003717A1">
        <w:rPr>
          <w:b/>
          <w:bCs/>
        </w:rPr>
        <w:t>Descrição:</w:t>
      </w:r>
      <w:r>
        <w:t xml:space="preserve"> </w:t>
      </w:r>
      <w:r w:rsidRPr="003717A1">
        <w:t>Eu como usuário que acessa pelo celular, quero que a plataforma seja responsiva, para que eu consiga navegar sem dificuldades em qualquer dispositivo.</w:t>
      </w:r>
    </w:p>
    <w:p w14:paraId="2D902F9B" w14:textId="77777777" w:rsidR="003717A1" w:rsidRPr="003717A1" w:rsidRDefault="003717A1" w:rsidP="003717A1">
      <w:pPr>
        <w:rPr>
          <w:b/>
          <w:bCs/>
        </w:rPr>
      </w:pPr>
      <w:r w:rsidRPr="003717A1">
        <w:rPr>
          <w:b/>
          <w:bCs/>
        </w:rPr>
        <w:t>Critérios de Sucesso:</w:t>
      </w:r>
    </w:p>
    <w:p w14:paraId="7BA2CA9E" w14:textId="77777777" w:rsidR="003717A1" w:rsidRDefault="003717A1" w:rsidP="004B46F2">
      <w:pPr>
        <w:pStyle w:val="Elenco"/>
      </w:pPr>
      <w:r>
        <w:t>A interface deve funcionar corretamente em desktop, tablet e mobile.</w:t>
      </w:r>
    </w:p>
    <w:p w14:paraId="0F7F135F" w14:textId="61E36F95" w:rsidR="003717A1" w:rsidRDefault="003717A1" w:rsidP="004B46F2">
      <w:pPr>
        <w:pStyle w:val="Elenco"/>
      </w:pPr>
      <w:r>
        <w:t>Todos os elementos devem se adaptar automaticamente ao tamanho da tela.</w:t>
      </w:r>
    </w:p>
    <w:p w14:paraId="1916D09F" w14:textId="180B7065" w:rsidR="003717A1" w:rsidRDefault="008F1721" w:rsidP="003717A1">
      <w:pPr>
        <w:pStyle w:val="Ttulo3"/>
      </w:pPr>
      <w:r w:rsidRPr="008F1721">
        <w:lastRenderedPageBreak/>
        <w:t xml:space="preserve">CONFIRMAÇÃO EM AÇÕES CRÍTICAS </w:t>
      </w:r>
      <w:r w:rsidR="003717A1">
        <w:t>[</w:t>
      </w:r>
      <w:r w:rsidR="00BB3760">
        <w:t>MUST</w:t>
      </w:r>
      <w:r w:rsidR="003717A1">
        <w:t>]</w:t>
      </w:r>
    </w:p>
    <w:p w14:paraId="1B4E2494" w14:textId="28A8AA30" w:rsidR="003717A1" w:rsidRDefault="003717A1" w:rsidP="003717A1">
      <w:r w:rsidRPr="003717A1">
        <w:rPr>
          <w:b/>
          <w:bCs/>
        </w:rPr>
        <w:t>Descrição:</w:t>
      </w:r>
      <w:r>
        <w:t xml:space="preserve"> </w:t>
      </w:r>
      <w:r w:rsidR="008F1721" w:rsidRPr="008F1721">
        <w:t>Eu como usuário, quero receber uma confirmação antes de ações irreversíveis (ex.: excluir conta, cancelar denúncia), para evitar erros acidentais.</w:t>
      </w:r>
    </w:p>
    <w:p w14:paraId="1FDDF9D0" w14:textId="77777777" w:rsidR="003717A1" w:rsidRPr="003717A1" w:rsidRDefault="003717A1" w:rsidP="003717A1">
      <w:pPr>
        <w:rPr>
          <w:b/>
          <w:bCs/>
        </w:rPr>
      </w:pPr>
      <w:r w:rsidRPr="003717A1">
        <w:rPr>
          <w:b/>
          <w:bCs/>
        </w:rPr>
        <w:t>Critérios de Sucesso:</w:t>
      </w:r>
    </w:p>
    <w:p w14:paraId="12357284" w14:textId="77777777" w:rsidR="008F1721" w:rsidRDefault="008F1721" w:rsidP="004B46F2">
      <w:pPr>
        <w:pStyle w:val="Elenco"/>
      </w:pPr>
      <w:r>
        <w:t>Toda ação crítica deve exibir uma caixa de confirmação.</w:t>
      </w:r>
    </w:p>
    <w:p w14:paraId="21C5754F" w14:textId="1912AA34" w:rsidR="003717A1" w:rsidRDefault="008F1721" w:rsidP="004B46F2">
      <w:pPr>
        <w:pStyle w:val="Elenco"/>
      </w:pPr>
      <w:r>
        <w:t>Apenas após confirmação explícita a ação é executada.</w:t>
      </w:r>
    </w:p>
    <w:p w14:paraId="4249248F" w14:textId="4DB7A0FE" w:rsidR="008F1721" w:rsidRPr="008F1721" w:rsidRDefault="008F1721" w:rsidP="008F1721">
      <w:pPr>
        <w:pStyle w:val="Ttulo2"/>
      </w:pPr>
      <w:bookmarkStart w:id="19" w:name="_Toc211427519"/>
      <w:r w:rsidRPr="008F1721">
        <w:t>Manuten</w:t>
      </w:r>
      <w:r>
        <w:t>ção</w:t>
      </w:r>
      <w:r w:rsidRPr="008F1721">
        <w:t xml:space="preserve"> e Evolu</w:t>
      </w:r>
      <w:r>
        <w:t>ção</w:t>
      </w:r>
      <w:bookmarkEnd w:id="19"/>
    </w:p>
    <w:p w14:paraId="2F321BE3" w14:textId="2CA3A6C4" w:rsidR="003717A1" w:rsidRDefault="008F1721" w:rsidP="003717A1">
      <w:pPr>
        <w:pStyle w:val="Ttulo3"/>
      </w:pPr>
      <w:r w:rsidRPr="008F1721">
        <w:t xml:space="preserve">QUALIDADE DO CÓDIGO </w:t>
      </w:r>
      <w:r w:rsidR="003717A1">
        <w:t>[</w:t>
      </w:r>
      <w:r w:rsidR="00BB3760">
        <w:t>MUST</w:t>
      </w:r>
      <w:r w:rsidR="003717A1">
        <w:t>]</w:t>
      </w:r>
    </w:p>
    <w:p w14:paraId="3064922E" w14:textId="42E04487" w:rsidR="003717A1" w:rsidRDefault="003717A1" w:rsidP="003717A1">
      <w:r w:rsidRPr="003717A1">
        <w:rPr>
          <w:b/>
          <w:bCs/>
        </w:rPr>
        <w:t>Descrição:</w:t>
      </w:r>
      <w:r>
        <w:t xml:space="preserve"> </w:t>
      </w:r>
      <w:r w:rsidR="008F1721" w:rsidRPr="008F1721">
        <w:t>Eu como desenvolvedor, quero que o código siga boas práticas, para que seja legível, padronizado e fácil de manter.</w:t>
      </w:r>
    </w:p>
    <w:p w14:paraId="1D48C9D4" w14:textId="77777777" w:rsidR="003717A1" w:rsidRPr="003717A1" w:rsidRDefault="003717A1" w:rsidP="003717A1">
      <w:pPr>
        <w:rPr>
          <w:b/>
          <w:bCs/>
        </w:rPr>
      </w:pPr>
      <w:r w:rsidRPr="003717A1">
        <w:rPr>
          <w:b/>
          <w:bCs/>
        </w:rPr>
        <w:t>Critérios de Sucesso:</w:t>
      </w:r>
    </w:p>
    <w:p w14:paraId="102B0EDE" w14:textId="3C901E17" w:rsidR="008F1721" w:rsidRDefault="008F1721" w:rsidP="004B46F2">
      <w:pPr>
        <w:pStyle w:val="Elenco"/>
      </w:pPr>
      <w:r>
        <w:t xml:space="preserve">O código deve seguir padrões de clean </w:t>
      </w:r>
      <w:proofErr w:type="spellStart"/>
      <w:r>
        <w:t>code</w:t>
      </w:r>
      <w:proofErr w:type="spellEnd"/>
      <w:r>
        <w:t>.</w:t>
      </w:r>
    </w:p>
    <w:p w14:paraId="038B5447" w14:textId="5EE61A69" w:rsidR="003717A1" w:rsidRDefault="008F1721" w:rsidP="004B46F2">
      <w:pPr>
        <w:pStyle w:val="Elenco"/>
      </w:pPr>
      <w:r>
        <w:t>Deve haver documentação interna (README, comentários claros).</w:t>
      </w:r>
    </w:p>
    <w:p w14:paraId="69053844" w14:textId="253447EC" w:rsidR="008F1721" w:rsidRDefault="008F1721" w:rsidP="008F1721">
      <w:pPr>
        <w:pStyle w:val="Ttulo3"/>
      </w:pPr>
      <w:r w:rsidRPr="008F1721">
        <w:t>TEST</w:t>
      </w:r>
      <w:r>
        <w:t>es</w:t>
      </w:r>
      <w:r w:rsidRPr="008F1721">
        <w:t xml:space="preserve"> </w:t>
      </w:r>
      <w:r>
        <w:t>[</w:t>
      </w:r>
      <w:r w:rsidR="00BB3760">
        <w:t>MUST</w:t>
      </w:r>
      <w:r>
        <w:t>]</w:t>
      </w:r>
    </w:p>
    <w:p w14:paraId="084C7AF9" w14:textId="13AB2FC3" w:rsidR="008F1721" w:rsidRDefault="008F1721" w:rsidP="008F1721">
      <w:r w:rsidRPr="003717A1">
        <w:rPr>
          <w:b/>
          <w:bCs/>
        </w:rPr>
        <w:t>Descrição:</w:t>
      </w:r>
      <w:r>
        <w:t xml:space="preserve"> </w:t>
      </w:r>
      <w:r w:rsidRPr="008F1721">
        <w:t>Eu como administrador de qualidade, quero que o sistema seja testado, para garantir que erros sejam detectados rapidamente.</w:t>
      </w:r>
    </w:p>
    <w:p w14:paraId="79165601" w14:textId="77777777" w:rsidR="008F1721" w:rsidRPr="003717A1" w:rsidRDefault="008F1721" w:rsidP="008F1721">
      <w:pPr>
        <w:rPr>
          <w:b/>
          <w:bCs/>
        </w:rPr>
      </w:pPr>
      <w:r w:rsidRPr="003717A1">
        <w:rPr>
          <w:b/>
          <w:bCs/>
        </w:rPr>
        <w:t>Critérios de Sucesso:</w:t>
      </w:r>
    </w:p>
    <w:p w14:paraId="2CF7E37B" w14:textId="7D13DAF1" w:rsidR="008F1721" w:rsidRDefault="008F1721" w:rsidP="004B46F2">
      <w:pPr>
        <w:pStyle w:val="Elenco"/>
      </w:pPr>
      <w:r>
        <w:t>Deve haver cobertura mínima de 70% do código crítico (login, denúncias, permissões).</w:t>
      </w:r>
    </w:p>
    <w:p w14:paraId="206CC908" w14:textId="61B7FE87" w:rsidR="008F1721" w:rsidRDefault="008F1721" w:rsidP="008F1721">
      <w:pPr>
        <w:pStyle w:val="Ttulo3"/>
      </w:pPr>
      <w:r w:rsidRPr="008F1721">
        <w:t xml:space="preserve">DOCUMENTAÇÃO TÉCNICA </w:t>
      </w:r>
      <w:r>
        <w:t>[</w:t>
      </w:r>
      <w:r w:rsidR="00BB3760">
        <w:t>MUST</w:t>
      </w:r>
      <w:r>
        <w:t>]</w:t>
      </w:r>
    </w:p>
    <w:p w14:paraId="086902C3" w14:textId="109EF14D" w:rsidR="008F1721" w:rsidRDefault="008F1721" w:rsidP="008F1721">
      <w:r w:rsidRPr="003717A1">
        <w:rPr>
          <w:b/>
          <w:bCs/>
        </w:rPr>
        <w:t>Descrição:</w:t>
      </w:r>
      <w:r>
        <w:t xml:space="preserve"> </w:t>
      </w:r>
      <w:r w:rsidRPr="008F1721">
        <w:t>Eu como desenvolvedor, quero ter documentação atualizada da plataforma, para compreender arquitetura, APIs e permissões.</w:t>
      </w:r>
    </w:p>
    <w:p w14:paraId="3F9BB7ED" w14:textId="77777777" w:rsidR="008F1721" w:rsidRPr="003717A1" w:rsidRDefault="008F1721" w:rsidP="008F1721">
      <w:pPr>
        <w:rPr>
          <w:b/>
          <w:bCs/>
        </w:rPr>
      </w:pPr>
      <w:r w:rsidRPr="003717A1">
        <w:rPr>
          <w:b/>
          <w:bCs/>
        </w:rPr>
        <w:t>Critérios de Sucesso:</w:t>
      </w:r>
    </w:p>
    <w:p w14:paraId="285E69DC" w14:textId="00C5DEB2" w:rsidR="008F1721" w:rsidRDefault="008F1721" w:rsidP="004B46F2">
      <w:pPr>
        <w:pStyle w:val="Elenco"/>
      </w:pPr>
      <w:r>
        <w:t xml:space="preserve">Deve haver documentação clara de </w:t>
      </w:r>
      <w:proofErr w:type="spellStart"/>
      <w:r>
        <w:t>endpoints</w:t>
      </w:r>
      <w:proofErr w:type="spellEnd"/>
      <w:r>
        <w:t>, fluxos e arquitetura.</w:t>
      </w:r>
    </w:p>
    <w:p w14:paraId="137591F3" w14:textId="490FDE09" w:rsidR="008F1721" w:rsidRDefault="008F1721" w:rsidP="004B46F2">
      <w:pPr>
        <w:pStyle w:val="Elenco"/>
      </w:pPr>
      <w:r>
        <w:t>Documentação deve ser atualizada junto a cada nova release.</w:t>
      </w:r>
    </w:p>
    <w:p w14:paraId="71A097CE" w14:textId="494B4563" w:rsidR="00A2663C" w:rsidRDefault="00A2663C" w:rsidP="00A2663C">
      <w:pPr>
        <w:pStyle w:val="Ttulo2"/>
      </w:pPr>
      <w:bookmarkStart w:id="20" w:name="_Toc211427520"/>
      <w:r>
        <w:t>Conformidade Legal</w:t>
      </w:r>
      <w:bookmarkEnd w:id="20"/>
    </w:p>
    <w:p w14:paraId="18CD8D8F" w14:textId="1D417450" w:rsidR="00A2663C" w:rsidRDefault="00A2663C" w:rsidP="00A2663C">
      <w:pPr>
        <w:pStyle w:val="Ttulo3"/>
      </w:pPr>
      <w:r w:rsidRPr="00A2663C">
        <w:t xml:space="preserve">LGPD E CONSENTIMENTO </w:t>
      </w:r>
      <w:r>
        <w:t>[</w:t>
      </w:r>
      <w:r w:rsidR="00BB3760">
        <w:t>MUST</w:t>
      </w:r>
      <w:r>
        <w:t>]</w:t>
      </w:r>
    </w:p>
    <w:p w14:paraId="20BC5BED" w14:textId="5188F94B" w:rsidR="00A2663C" w:rsidRDefault="00A2663C" w:rsidP="00A2663C">
      <w:r w:rsidRPr="003717A1">
        <w:rPr>
          <w:b/>
          <w:bCs/>
        </w:rPr>
        <w:t>Descrição:</w:t>
      </w:r>
      <w:r>
        <w:t xml:space="preserve"> </w:t>
      </w:r>
      <w:r w:rsidRPr="00A2663C">
        <w:t>Eu como usuário, quero ter controle sobre meus dados, para garantir que a plataforma está em conformidade com a Lei Geral de Proteção de Dados (LGPD).</w:t>
      </w:r>
    </w:p>
    <w:p w14:paraId="751F56AE" w14:textId="77777777" w:rsidR="00A2663C" w:rsidRPr="003717A1" w:rsidRDefault="00A2663C" w:rsidP="00A2663C">
      <w:pPr>
        <w:rPr>
          <w:b/>
          <w:bCs/>
        </w:rPr>
      </w:pPr>
      <w:r w:rsidRPr="003717A1">
        <w:rPr>
          <w:b/>
          <w:bCs/>
        </w:rPr>
        <w:t>Critérios de Sucesso:</w:t>
      </w:r>
    </w:p>
    <w:p w14:paraId="59049FC1" w14:textId="32D76A82" w:rsidR="00A2663C" w:rsidRDefault="00A2663C" w:rsidP="004B46F2">
      <w:pPr>
        <w:pStyle w:val="Elenco"/>
      </w:pPr>
      <w:r>
        <w:lastRenderedPageBreak/>
        <w:t>O sistema deve apresentar política de privacidade clara e acessível.</w:t>
      </w:r>
    </w:p>
    <w:p w14:paraId="1DCA9FBE" w14:textId="0D1DCF0E" w:rsidR="00A2663C" w:rsidRDefault="00A2663C" w:rsidP="004B46F2">
      <w:pPr>
        <w:pStyle w:val="Elenco"/>
      </w:pPr>
      <w:r>
        <w:t>No cadastro, o usuário deve consentir ativamente com termos de uso e política de privacidade.</w:t>
      </w:r>
    </w:p>
    <w:p w14:paraId="27E2A028" w14:textId="015EF486" w:rsidR="00A2663C" w:rsidRDefault="00A2663C" w:rsidP="004B46F2">
      <w:pPr>
        <w:pStyle w:val="Elenco"/>
      </w:pPr>
      <w:r>
        <w:t>No perfil, o usuário deve poder gerenciar permissões e solicitar exclusão de dados.</w:t>
      </w:r>
    </w:p>
    <w:p w14:paraId="1D842F7D" w14:textId="77777777" w:rsidR="00BB3760" w:rsidRDefault="00BB3760" w:rsidP="00BB3760">
      <w:pPr>
        <w:pStyle w:val="Ttulo2"/>
      </w:pPr>
      <w:bookmarkStart w:id="21" w:name="_Toc211427521"/>
      <w:r>
        <w:t>Segurança e Privacidade</w:t>
      </w:r>
      <w:bookmarkEnd w:id="21"/>
    </w:p>
    <w:p w14:paraId="731E7EBC" w14:textId="77777777" w:rsidR="00BB3760" w:rsidRDefault="00BB3760" w:rsidP="00BB3760">
      <w:pPr>
        <w:pStyle w:val="Ttulo3"/>
      </w:pPr>
      <w:r w:rsidRPr="00CD3702">
        <w:t>Criptografia de Senhas e Dados Pessoais</w:t>
      </w:r>
      <w:r>
        <w:t xml:space="preserve"> [MUST]</w:t>
      </w:r>
    </w:p>
    <w:p w14:paraId="73F0F891" w14:textId="77777777" w:rsidR="00BB3760" w:rsidRDefault="00BB3760" w:rsidP="00BB3760">
      <w:r w:rsidRPr="003C5D38">
        <w:rPr>
          <w:b/>
          <w:bCs/>
        </w:rPr>
        <w:t>Descrição:</w:t>
      </w:r>
      <w:r>
        <w:t xml:space="preserve"> </w:t>
      </w:r>
      <w:r w:rsidRPr="00CD3702">
        <w:t>Eu como usuário cadastrado quero que minha senha e demais dados pessoais e dados sensíveis sejam protegidos e armazenados por criptografia, a fim de garantir a segurança, inviolabilidade e não vazamento dos meus dados.</w:t>
      </w:r>
    </w:p>
    <w:p w14:paraId="7E7CBFB1" w14:textId="77777777" w:rsidR="00BB3760" w:rsidRDefault="00BB3760" w:rsidP="00BB3760">
      <w:pPr>
        <w:rPr>
          <w:b/>
          <w:bCs/>
        </w:rPr>
      </w:pPr>
      <w:r w:rsidRPr="003C5D38">
        <w:rPr>
          <w:b/>
          <w:bCs/>
        </w:rPr>
        <w:t>Critérios de Sucesso:</w:t>
      </w:r>
    </w:p>
    <w:p w14:paraId="12D2F498" w14:textId="77777777" w:rsidR="00BB3760" w:rsidRDefault="00BB3760" w:rsidP="004B46F2">
      <w:pPr>
        <w:pStyle w:val="Elenco"/>
      </w:pPr>
      <w:r>
        <w:t xml:space="preserve">As senhas não serão armazenadas em texto plano, e sim com um </w:t>
      </w:r>
      <w:proofErr w:type="spellStart"/>
      <w:r>
        <w:t>hash</w:t>
      </w:r>
      <w:proofErr w:type="spellEnd"/>
      <w:r>
        <w:t xml:space="preserve"> seguro.</w:t>
      </w:r>
    </w:p>
    <w:p w14:paraId="41FE3878" w14:textId="77777777" w:rsidR="00BB3760" w:rsidRDefault="00BB3760" w:rsidP="004B46F2">
      <w:pPr>
        <w:pStyle w:val="Elenco"/>
      </w:pPr>
      <w:r>
        <w:t xml:space="preserve">O sistema deve autenticar um usuário com sucesso ao comparar o </w:t>
      </w:r>
      <w:proofErr w:type="spellStart"/>
      <w:r>
        <w:t>hash</w:t>
      </w:r>
      <w:proofErr w:type="spellEnd"/>
      <w:r>
        <w:t xml:space="preserve"> da senha digitada no login com o </w:t>
      </w:r>
      <w:proofErr w:type="spellStart"/>
      <w:r>
        <w:t>hash</w:t>
      </w:r>
      <w:proofErr w:type="spellEnd"/>
      <w:r>
        <w:t xml:space="preserve"> armazenado no banco de dados.</w:t>
      </w:r>
    </w:p>
    <w:p w14:paraId="50C937D9" w14:textId="77777777" w:rsidR="00BB3760" w:rsidRDefault="00BB3760" w:rsidP="004B46F2">
      <w:pPr>
        <w:pStyle w:val="Elenco"/>
      </w:pPr>
      <w:r>
        <w:t>Dados pessoais (como nome, CPF, telefone, etc.) e dados pessoais sensíveis (como biometria, raça, etnia, etc.) no banco de dados devem estar criptografados.</w:t>
      </w:r>
    </w:p>
    <w:p w14:paraId="52705B05" w14:textId="77777777" w:rsidR="00BB3760" w:rsidRDefault="00BB3760" w:rsidP="00BB3760">
      <w:pPr>
        <w:pStyle w:val="Ttulo3"/>
      </w:pPr>
      <w:r w:rsidRPr="00CD3702">
        <w:t>Anonimização de Denúncias</w:t>
      </w:r>
      <w:r>
        <w:t xml:space="preserve"> [MUST]</w:t>
      </w:r>
    </w:p>
    <w:p w14:paraId="3B60AAD4" w14:textId="77777777" w:rsidR="00BB3760" w:rsidRDefault="00BB3760" w:rsidP="00BB3760">
      <w:r w:rsidRPr="00CD3702">
        <w:rPr>
          <w:b/>
          <w:bCs/>
        </w:rPr>
        <w:t>Descrição:</w:t>
      </w:r>
      <w:r>
        <w:t xml:space="preserve"> </w:t>
      </w:r>
      <w:r w:rsidRPr="00CD3702">
        <w:t xml:space="preserve">Eu como usuário cadastrado denunciante quero a </w:t>
      </w:r>
      <w:r>
        <w:t>opção</w:t>
      </w:r>
      <w:r w:rsidRPr="00CD3702">
        <w:t xml:space="preserve"> de anonimato e não </w:t>
      </w:r>
      <w:r>
        <w:t>exposição</w:t>
      </w:r>
      <w:r w:rsidRPr="00CD3702">
        <w:t xml:space="preserve"> dos meus dados a denúncia feita, para que eu me sinta seguro e protegido sempre que sentir a necessidade de realizar outras denúncias.</w:t>
      </w:r>
    </w:p>
    <w:p w14:paraId="068662F5" w14:textId="77777777" w:rsidR="00BB3760" w:rsidRDefault="00BB3760" w:rsidP="00BB3760">
      <w:pPr>
        <w:rPr>
          <w:b/>
          <w:bCs/>
        </w:rPr>
      </w:pPr>
      <w:r w:rsidRPr="003C5D38">
        <w:rPr>
          <w:b/>
          <w:bCs/>
        </w:rPr>
        <w:t>Critérios de Sucesso:</w:t>
      </w:r>
    </w:p>
    <w:p w14:paraId="6C8EFF9B" w14:textId="77777777" w:rsidR="00BB3760" w:rsidRDefault="00BB3760" w:rsidP="004B46F2">
      <w:pPr>
        <w:pStyle w:val="Elenco"/>
      </w:pPr>
      <w:r>
        <w:t>Login e fornecimento de informações pessoais opcionais na realização de uma denúncia.</w:t>
      </w:r>
    </w:p>
    <w:p w14:paraId="44F0DCC3" w14:textId="77777777" w:rsidR="00BB3760" w:rsidRDefault="00BB3760" w:rsidP="004B46F2">
      <w:pPr>
        <w:pStyle w:val="Elenco"/>
      </w:pPr>
      <w:r>
        <w:t>O sistema não deve armazenar metadados que possam identificar o denunciante, como endereço de IP, junto à denúncia.</w:t>
      </w:r>
    </w:p>
    <w:p w14:paraId="3B664EC2" w14:textId="77777777" w:rsidR="00BB3760" w:rsidRDefault="00BB3760" w:rsidP="00BB3760">
      <w:pPr>
        <w:pStyle w:val="Ttulo3"/>
      </w:pPr>
      <w:r w:rsidRPr="00CD3702">
        <w:t xml:space="preserve">Notificações de Segurança </w:t>
      </w:r>
      <w:r>
        <w:t>[COULD]</w:t>
      </w:r>
    </w:p>
    <w:p w14:paraId="5EE82EAF" w14:textId="77777777" w:rsidR="00BB3760" w:rsidRDefault="00BB3760" w:rsidP="00BB3760">
      <w:r w:rsidRPr="00CD3702">
        <w:rPr>
          <w:b/>
          <w:bCs/>
        </w:rPr>
        <w:t>Descrição:</w:t>
      </w:r>
      <w:r>
        <w:t xml:space="preserve"> </w:t>
      </w:r>
      <w:r w:rsidRPr="00CD3702">
        <w:t xml:space="preserve">Eu como usuário cadastrado quero ser notificado por </w:t>
      </w:r>
      <w:proofErr w:type="spellStart"/>
      <w:r w:rsidRPr="00CD3702">
        <w:t>email</w:t>
      </w:r>
      <w:proofErr w:type="spellEnd"/>
      <w:r w:rsidRPr="00CD3702">
        <w:t xml:space="preserve"> sobre atividades que ameacem a segurança da minha conta, para que eu possa agir rapidamente, como em caso de alteração da minha senha ou um login em um novo dispositivo.</w:t>
      </w:r>
    </w:p>
    <w:p w14:paraId="0C53D0FC" w14:textId="77777777" w:rsidR="00BB3760" w:rsidRDefault="00BB3760" w:rsidP="00BB3760">
      <w:pPr>
        <w:rPr>
          <w:b/>
          <w:bCs/>
        </w:rPr>
      </w:pPr>
      <w:r w:rsidRPr="003C5D38">
        <w:rPr>
          <w:b/>
          <w:bCs/>
        </w:rPr>
        <w:t>Critérios de Sucesso:</w:t>
      </w:r>
    </w:p>
    <w:p w14:paraId="06850C1F" w14:textId="77777777" w:rsidR="00BB3760" w:rsidRDefault="00BB3760" w:rsidP="004B46F2">
      <w:pPr>
        <w:pStyle w:val="Elenco"/>
        <w:rPr>
          <w:color w:val="auto"/>
          <w:lang w:eastAsia="pt-BR"/>
        </w:rPr>
      </w:pPr>
      <w:r>
        <w:t>O sistema envia um e-mail de notificação imediatamente após uma alteração de senha bem-sucedida.</w:t>
      </w:r>
    </w:p>
    <w:p w14:paraId="392EBA0F" w14:textId="77777777" w:rsidR="00BB3760" w:rsidRDefault="00BB3760" w:rsidP="004B46F2">
      <w:pPr>
        <w:pStyle w:val="Elenco"/>
      </w:pPr>
      <w:r>
        <w:lastRenderedPageBreak/>
        <w:t>O sistema envia uma notificação quando um login é realizado a partir de um novo dispositivo pela primeira vez.</w:t>
      </w:r>
    </w:p>
    <w:p w14:paraId="50A49F26" w14:textId="77777777" w:rsidR="00BB3760" w:rsidRDefault="00BB3760" w:rsidP="004B46F2">
      <w:pPr>
        <w:pStyle w:val="Elenco"/>
      </w:pPr>
      <w:r>
        <w:t>O e-mail deve conter informações como data e hora do novo acesso e um link que encaminhe para a página de suporte ou para redefinir a senha.</w:t>
      </w:r>
    </w:p>
    <w:p w14:paraId="567A5C81" w14:textId="77777777" w:rsidR="00BB3760" w:rsidRDefault="00BB3760" w:rsidP="00BB3760">
      <w:pPr>
        <w:pStyle w:val="Ttulo3"/>
      </w:pPr>
      <w:r w:rsidRPr="00C864D7">
        <w:t xml:space="preserve">LGPD - Lei Geral de Proteção de Dados </w:t>
      </w:r>
      <w:r>
        <w:t>[MUST]</w:t>
      </w:r>
    </w:p>
    <w:p w14:paraId="2F3BA9B0" w14:textId="77777777" w:rsidR="00BB3760" w:rsidRDefault="00BB3760" w:rsidP="00BB3760">
      <w:r w:rsidRPr="00CD3702">
        <w:rPr>
          <w:b/>
          <w:bCs/>
        </w:rPr>
        <w:t>Descrição:</w:t>
      </w:r>
      <w:r>
        <w:t xml:space="preserve"> </w:t>
      </w:r>
      <w:r w:rsidRPr="00C864D7">
        <w:t>Eu como usuário e titular dos dados fornecidos, quero ter acesso a uma política de privacidade e dar o meu consentimento para o uso dos meus dados, a fim de ter controle sobre as minhas informações e garantir que a plataforma está em conformidade com a lei.</w:t>
      </w:r>
    </w:p>
    <w:p w14:paraId="1EE9A333" w14:textId="77777777" w:rsidR="00BB3760" w:rsidRDefault="00BB3760" w:rsidP="00BB3760">
      <w:pPr>
        <w:rPr>
          <w:b/>
          <w:bCs/>
        </w:rPr>
      </w:pPr>
      <w:r w:rsidRPr="003C5D38">
        <w:rPr>
          <w:b/>
          <w:bCs/>
        </w:rPr>
        <w:t>Critérios de Sucesso:</w:t>
      </w:r>
    </w:p>
    <w:p w14:paraId="0426A257" w14:textId="77777777" w:rsidR="00BB3760" w:rsidRPr="00C864D7" w:rsidRDefault="00BB3760" w:rsidP="004B46F2">
      <w:pPr>
        <w:pStyle w:val="Elenco"/>
      </w:pPr>
      <w:r w:rsidRPr="00C864D7">
        <w:t>O sistema deve apresentar uma política de privacidade clara e acessível.</w:t>
      </w:r>
    </w:p>
    <w:p w14:paraId="592E89AB" w14:textId="77777777" w:rsidR="00BB3760" w:rsidRPr="00C864D7" w:rsidRDefault="00BB3760" w:rsidP="004B46F2">
      <w:pPr>
        <w:pStyle w:val="Elenco"/>
      </w:pPr>
      <w:r w:rsidRPr="00C864D7">
        <w:t>No momento do cadastro, o usuário deve consentir ativamente com os termos de uso e a política de privacidade.</w:t>
      </w:r>
    </w:p>
    <w:p w14:paraId="5A237674" w14:textId="494F5E46" w:rsidR="00BB3760" w:rsidRDefault="00BB3760" w:rsidP="004B46F2">
      <w:pPr>
        <w:pStyle w:val="Elenco"/>
      </w:pPr>
      <w:r w:rsidRPr="00C864D7">
        <w:t>No perfil do usuário deve ser possível o controle e gerenciamento de permissões, além da opção de exclusão de dados (direito previsto na LGPD).</w:t>
      </w:r>
    </w:p>
    <w:p w14:paraId="34496532" w14:textId="77777777" w:rsidR="00F22180" w:rsidRDefault="00F22180" w:rsidP="00F22180">
      <w:pPr>
        <w:ind w:firstLine="0"/>
      </w:pPr>
    </w:p>
    <w:p w14:paraId="0C36F99F" w14:textId="5F19282E" w:rsidR="00F22180" w:rsidRDefault="00F22180" w:rsidP="00F22180">
      <w:pPr>
        <w:pStyle w:val="Ttulo1"/>
      </w:pPr>
      <w:bookmarkStart w:id="22" w:name="_Toc211427522"/>
      <w:r>
        <w:lastRenderedPageBreak/>
        <w:t>Casos de uso</w:t>
      </w:r>
      <w:bookmarkEnd w:id="22"/>
    </w:p>
    <w:p w14:paraId="0A24243B" w14:textId="77B03EB2" w:rsidR="00596072" w:rsidRDefault="00D438E9" w:rsidP="00D438E9">
      <w:pPr>
        <w:pStyle w:val="Ttulo2"/>
      </w:pPr>
      <w:bookmarkStart w:id="23" w:name="_Toc211427523"/>
      <w:r>
        <w:t>Autenticação e Conta</w:t>
      </w:r>
      <w:bookmarkEnd w:id="23"/>
    </w:p>
    <w:p w14:paraId="3BADE696" w14:textId="12A8DE08" w:rsidR="00C47C93" w:rsidRPr="0095258D" w:rsidRDefault="00C47C93" w:rsidP="00C47C93">
      <w:pPr>
        <w:pStyle w:val="Ttulo3"/>
      </w:pPr>
      <w:r w:rsidRPr="0095258D">
        <w:t>Login de Usuário</w:t>
      </w:r>
    </w:p>
    <w:p w14:paraId="1973E628" w14:textId="157FA426" w:rsidR="00C47C93" w:rsidRPr="0095258D" w:rsidRDefault="00C47C93" w:rsidP="00C47C93">
      <w:r w:rsidRPr="0095258D">
        <w:rPr>
          <w:b/>
          <w:bCs/>
        </w:rPr>
        <w:t>Descrição geral:</w:t>
      </w:r>
      <w:r>
        <w:t xml:space="preserve"> </w:t>
      </w:r>
      <w:r w:rsidRPr="0095258D">
        <w:t>Este caso de uso descreve o processo de login, que permite ao usuário acessar o sistema utilizando suas credenciais institucionais. O objetivo é garantir que somente membros autorizados possam entrar na plataforma, de forma segura, rápida e controlada.</w:t>
      </w:r>
    </w:p>
    <w:p w14:paraId="0E5141F5" w14:textId="2D28CA2B" w:rsidR="00C47C93" w:rsidRPr="0095258D" w:rsidRDefault="00C47C93" w:rsidP="00C47C93">
      <w:r w:rsidRPr="0095258D">
        <w:rPr>
          <w:b/>
          <w:bCs/>
        </w:rPr>
        <w:t>Ator principal:</w:t>
      </w:r>
      <w:r>
        <w:rPr>
          <w:b/>
          <w:bCs/>
        </w:rPr>
        <w:t xml:space="preserve"> </w:t>
      </w:r>
      <w:r w:rsidRPr="0095258D">
        <w:t>Usuário, Sistema</w:t>
      </w:r>
    </w:p>
    <w:p w14:paraId="5E5C1B09" w14:textId="6A537329" w:rsidR="00C47C93" w:rsidRPr="0095258D" w:rsidRDefault="00C47C93" w:rsidP="00C47C93">
      <w:pPr>
        <w:pStyle w:val="Ttulo4"/>
      </w:pPr>
      <w:r w:rsidRPr="0095258D">
        <w:t>Pré-condições:</w:t>
      </w:r>
    </w:p>
    <w:p w14:paraId="0E86099B" w14:textId="77777777" w:rsidR="00C47C93" w:rsidRPr="0095258D" w:rsidRDefault="00C47C93" w:rsidP="00C47C93">
      <w:pPr>
        <w:pStyle w:val="Elenco"/>
      </w:pPr>
      <w:r w:rsidRPr="0095258D">
        <w:t>O usuário deve possuir uma conta previamente cadastrada.</w:t>
      </w:r>
    </w:p>
    <w:p w14:paraId="472B30E9" w14:textId="77777777" w:rsidR="00C47C93" w:rsidRPr="0095258D" w:rsidRDefault="00C47C93" w:rsidP="00C47C93">
      <w:pPr>
        <w:pStyle w:val="Elenco"/>
      </w:pPr>
      <w:r w:rsidRPr="0095258D">
        <w:t>O sistema deve estar conectado ao servidor e ao banco de dados de autenticação.</w:t>
      </w:r>
    </w:p>
    <w:p w14:paraId="5F003DEC" w14:textId="77777777" w:rsidR="00C47C93" w:rsidRPr="0095258D" w:rsidRDefault="00C47C93" w:rsidP="00C47C93">
      <w:pPr>
        <w:pStyle w:val="Elenco"/>
      </w:pPr>
      <w:r w:rsidRPr="0095258D">
        <w:t>Deve haver conectividade com a internet.</w:t>
      </w:r>
    </w:p>
    <w:p w14:paraId="27547A6D" w14:textId="41D8C4CD" w:rsidR="00C47C93" w:rsidRPr="0095258D" w:rsidRDefault="00C47C93" w:rsidP="00C47C93">
      <w:pPr>
        <w:pStyle w:val="Ttulo4"/>
      </w:pPr>
      <w:r w:rsidRPr="0095258D">
        <w:t>Fluxo básico:</w:t>
      </w:r>
    </w:p>
    <w:p w14:paraId="6EE96C74" w14:textId="77777777" w:rsidR="00C47C93" w:rsidRPr="0095258D" w:rsidRDefault="00C47C93">
      <w:pPr>
        <w:numPr>
          <w:ilvl w:val="0"/>
          <w:numId w:val="37"/>
        </w:numPr>
        <w:suppressAutoHyphens w:val="0"/>
        <w:spacing w:after="160" w:line="278" w:lineRule="auto"/>
        <w:jc w:val="left"/>
      </w:pPr>
      <w:r w:rsidRPr="0095258D">
        <w:t>O usuário acessa a tela inicial do sistema.</w:t>
      </w:r>
    </w:p>
    <w:p w14:paraId="0BF29B93" w14:textId="2430DFCA" w:rsidR="00C47C93" w:rsidRPr="00E32375" w:rsidRDefault="00C47C93">
      <w:pPr>
        <w:numPr>
          <w:ilvl w:val="0"/>
          <w:numId w:val="37"/>
        </w:numPr>
        <w:suppressAutoHyphens w:val="0"/>
        <w:spacing w:after="160" w:line="278" w:lineRule="auto"/>
        <w:jc w:val="left"/>
      </w:pPr>
      <w:r w:rsidRPr="0095258D">
        <w:t xml:space="preserve">O sistema exibe os campos “E-mail” e “Senha”, além dos botões </w:t>
      </w:r>
      <w:r w:rsidRPr="00E32375">
        <w:t>Entrar, Cadastre-se e Esqueci minha senha.</w:t>
      </w:r>
    </w:p>
    <w:p w14:paraId="75470C93" w14:textId="77777777" w:rsidR="00C47C93" w:rsidRPr="0095258D" w:rsidRDefault="00C47C93">
      <w:pPr>
        <w:numPr>
          <w:ilvl w:val="0"/>
          <w:numId w:val="37"/>
        </w:numPr>
        <w:suppressAutoHyphens w:val="0"/>
        <w:spacing w:after="160" w:line="278" w:lineRule="auto"/>
        <w:jc w:val="left"/>
      </w:pPr>
      <w:r w:rsidRPr="0095258D">
        <w:t>O usuário insere o e-mail e a senha.</w:t>
      </w:r>
    </w:p>
    <w:p w14:paraId="41BA49C1" w14:textId="7A2873DB" w:rsidR="00C47C93" w:rsidRPr="0095258D" w:rsidRDefault="00C47C93">
      <w:pPr>
        <w:numPr>
          <w:ilvl w:val="0"/>
          <w:numId w:val="37"/>
        </w:numPr>
        <w:suppressAutoHyphens w:val="0"/>
        <w:spacing w:after="160" w:line="278" w:lineRule="auto"/>
        <w:jc w:val="left"/>
      </w:pPr>
      <w:r w:rsidRPr="0095258D">
        <w:t>O sistema valida o formato do e-mail</w:t>
      </w:r>
      <w:r w:rsidR="00E32375">
        <w:t>.</w:t>
      </w:r>
    </w:p>
    <w:p w14:paraId="22AC4FC0" w14:textId="77777777" w:rsidR="00C47C93" w:rsidRPr="0095258D" w:rsidRDefault="00C47C93">
      <w:pPr>
        <w:numPr>
          <w:ilvl w:val="0"/>
          <w:numId w:val="37"/>
        </w:numPr>
        <w:suppressAutoHyphens w:val="0"/>
        <w:spacing w:after="160" w:line="278" w:lineRule="auto"/>
        <w:jc w:val="left"/>
      </w:pPr>
      <w:r w:rsidRPr="0095258D">
        <w:t>O sistema verifica se o e-mail existe no banco de dados.</w:t>
      </w:r>
    </w:p>
    <w:p w14:paraId="477C3C09" w14:textId="77777777" w:rsidR="00C47C93" w:rsidRPr="0095258D" w:rsidRDefault="00C47C93">
      <w:pPr>
        <w:numPr>
          <w:ilvl w:val="0"/>
          <w:numId w:val="37"/>
        </w:numPr>
        <w:suppressAutoHyphens w:val="0"/>
        <w:spacing w:after="160" w:line="278" w:lineRule="auto"/>
        <w:jc w:val="left"/>
      </w:pPr>
      <w:r w:rsidRPr="0095258D">
        <w:t xml:space="preserve">Caso exista, o sistema compara o </w:t>
      </w:r>
      <w:proofErr w:type="spellStart"/>
      <w:r w:rsidRPr="0095258D">
        <w:t>hash</w:t>
      </w:r>
      <w:proofErr w:type="spellEnd"/>
      <w:r w:rsidRPr="0095258D">
        <w:t xml:space="preserve"> da senha informada com o </w:t>
      </w:r>
      <w:proofErr w:type="spellStart"/>
      <w:r w:rsidRPr="0095258D">
        <w:t>hash</w:t>
      </w:r>
      <w:proofErr w:type="spellEnd"/>
      <w:r w:rsidRPr="0095258D">
        <w:t xml:space="preserve"> armazenado.</w:t>
      </w:r>
    </w:p>
    <w:p w14:paraId="04180375" w14:textId="77777777" w:rsidR="00C47C93" w:rsidRPr="0095258D" w:rsidRDefault="00C47C93">
      <w:pPr>
        <w:numPr>
          <w:ilvl w:val="0"/>
          <w:numId w:val="37"/>
        </w:numPr>
        <w:suppressAutoHyphens w:val="0"/>
        <w:spacing w:after="160" w:line="278" w:lineRule="auto"/>
        <w:jc w:val="left"/>
      </w:pPr>
      <w:r w:rsidRPr="0095258D">
        <w:t>Se as credenciais estiverem corretas, o sistema autentica o usuário e cria uma sessão segura.</w:t>
      </w:r>
    </w:p>
    <w:p w14:paraId="28495F58" w14:textId="77777777" w:rsidR="00C47C93" w:rsidRPr="0095258D" w:rsidRDefault="00C47C93">
      <w:pPr>
        <w:numPr>
          <w:ilvl w:val="0"/>
          <w:numId w:val="37"/>
        </w:numPr>
        <w:suppressAutoHyphens w:val="0"/>
        <w:spacing w:after="160" w:line="278" w:lineRule="auto"/>
        <w:jc w:val="left"/>
      </w:pPr>
      <w:r w:rsidRPr="0095258D">
        <w:t>O sistema redireciona o usuário para a página inicial de denúncias (ou para o painel administrativo, se for administrador).</w:t>
      </w:r>
    </w:p>
    <w:p w14:paraId="21DB8385" w14:textId="77777777" w:rsidR="00C47C93" w:rsidRPr="0095258D" w:rsidRDefault="00C47C93">
      <w:pPr>
        <w:numPr>
          <w:ilvl w:val="0"/>
          <w:numId w:val="37"/>
        </w:numPr>
        <w:suppressAutoHyphens w:val="0"/>
        <w:spacing w:after="160" w:line="278" w:lineRule="auto"/>
        <w:jc w:val="left"/>
      </w:pPr>
      <w:r w:rsidRPr="0095258D">
        <w:t>Caso o usuário selecione “Manter-me conectado”, o sistema gera um token persistente para logins automáticos.</w:t>
      </w:r>
    </w:p>
    <w:p w14:paraId="7D5142E7" w14:textId="1348E853" w:rsidR="00C47C93" w:rsidRPr="0095258D" w:rsidRDefault="00C47C93" w:rsidP="00C47C93">
      <w:pPr>
        <w:pStyle w:val="Ttulo4"/>
      </w:pPr>
      <w:r w:rsidRPr="0095258D">
        <w:t>Fluxo alternativo:</w:t>
      </w:r>
    </w:p>
    <w:p w14:paraId="3180A3F6" w14:textId="77777777" w:rsidR="00C47C93" w:rsidRPr="00E32375" w:rsidRDefault="00C47C93" w:rsidP="00C47C93">
      <w:pPr>
        <w:pStyle w:val="Elenco"/>
      </w:pPr>
      <w:r w:rsidRPr="0095258D">
        <w:t xml:space="preserve">Se o e-mail não for encontrado, o sistema exibe a mensagem: </w:t>
      </w:r>
      <w:r w:rsidRPr="00E32375">
        <w:t>“E-mail não cadastrado.”</w:t>
      </w:r>
    </w:p>
    <w:p w14:paraId="2F1EDA94" w14:textId="7CF19D2E" w:rsidR="00C47C93" w:rsidRPr="00E32375" w:rsidRDefault="00C47C93" w:rsidP="00C47C93">
      <w:pPr>
        <w:pStyle w:val="Elenco"/>
      </w:pPr>
      <w:r w:rsidRPr="0095258D">
        <w:t xml:space="preserve">Se a senha estiver incorreta, o sistema exibe: </w:t>
      </w:r>
      <w:r w:rsidRPr="00E32375">
        <w:t>“Senha incorreta”</w:t>
      </w:r>
    </w:p>
    <w:p w14:paraId="11755623" w14:textId="77777777" w:rsidR="00C47C93" w:rsidRPr="0095258D" w:rsidRDefault="00C47C93" w:rsidP="00C47C93">
      <w:pPr>
        <w:pStyle w:val="Elenco"/>
      </w:pPr>
      <w:r w:rsidRPr="0095258D">
        <w:t xml:space="preserve">Se houver falha de conexão, o sistema exibe: </w:t>
      </w:r>
      <w:r w:rsidRPr="00E32375">
        <w:t>“Não foi possível conectar ao servidor.”</w:t>
      </w:r>
    </w:p>
    <w:p w14:paraId="5D763582" w14:textId="77777777" w:rsidR="00C47C93" w:rsidRPr="00E32375" w:rsidRDefault="00C47C93" w:rsidP="00C47C93">
      <w:pPr>
        <w:pStyle w:val="Elenco"/>
      </w:pPr>
      <w:r w:rsidRPr="0095258D">
        <w:lastRenderedPageBreak/>
        <w:t xml:space="preserve">Se o servidor estiver em manutenção, o sistema exibe: </w:t>
      </w:r>
      <w:r w:rsidRPr="00E32375">
        <w:t>“Serviço temporariamente indisponível.”</w:t>
      </w:r>
    </w:p>
    <w:p w14:paraId="1AEFB04B" w14:textId="298980E4" w:rsidR="00C47C93" w:rsidRPr="0095258D" w:rsidRDefault="00C47C93" w:rsidP="00C47C93">
      <w:pPr>
        <w:pStyle w:val="Ttulo4"/>
      </w:pPr>
      <w:r w:rsidRPr="0095258D">
        <w:t>Pós-condições:</w:t>
      </w:r>
    </w:p>
    <w:p w14:paraId="784AEE95" w14:textId="77777777" w:rsidR="00C47C93" w:rsidRPr="0095258D" w:rsidRDefault="00C47C93" w:rsidP="00C47C93">
      <w:pPr>
        <w:pStyle w:val="Elenco"/>
      </w:pPr>
      <w:r w:rsidRPr="0095258D">
        <w:t>O usuário é autenticado e redirecionado para o ambiente correto.</w:t>
      </w:r>
    </w:p>
    <w:p w14:paraId="6DAFB2F3" w14:textId="77777777" w:rsidR="00C47C93" w:rsidRPr="0095258D" w:rsidRDefault="00C47C93" w:rsidP="00C47C93">
      <w:pPr>
        <w:pStyle w:val="Elenco"/>
      </w:pPr>
      <w:r w:rsidRPr="0095258D">
        <w:t>O sistema registra o log de acesso.</w:t>
      </w:r>
    </w:p>
    <w:p w14:paraId="087118FB" w14:textId="77777777" w:rsidR="00C47C93" w:rsidRPr="0095258D" w:rsidRDefault="00C47C93" w:rsidP="00C47C93">
      <w:pPr>
        <w:pStyle w:val="Elenco"/>
      </w:pPr>
      <w:r w:rsidRPr="0095258D">
        <w:t>A sessão do usuário é criada e armazenada temporariamente.</w:t>
      </w:r>
    </w:p>
    <w:p w14:paraId="75D7FCAB" w14:textId="1A55222A" w:rsidR="00C47C93" w:rsidRPr="0095258D" w:rsidRDefault="00C47C93" w:rsidP="00C47C93">
      <w:pPr>
        <w:pStyle w:val="Ttulo4"/>
      </w:pPr>
      <w:r w:rsidRPr="0095258D">
        <w:t>Requisitos não funcionais:</w:t>
      </w:r>
    </w:p>
    <w:p w14:paraId="7A0521C1" w14:textId="77777777" w:rsidR="00C47C93" w:rsidRPr="0095258D" w:rsidRDefault="00C47C93" w:rsidP="00C47C93">
      <w:pPr>
        <w:pStyle w:val="Elenco"/>
      </w:pPr>
      <w:r w:rsidRPr="0095258D">
        <w:t>O tempo máximo de autenticação deve ser de 3 segundos.</w:t>
      </w:r>
    </w:p>
    <w:p w14:paraId="31ECF036" w14:textId="77777777" w:rsidR="00C47C93" w:rsidRPr="0095258D" w:rsidRDefault="00C47C93" w:rsidP="00C47C93">
      <w:pPr>
        <w:pStyle w:val="Elenco"/>
      </w:pPr>
      <w:r w:rsidRPr="0095258D">
        <w:t xml:space="preserve">O sistema deve usar HTTPS e </w:t>
      </w:r>
      <w:proofErr w:type="spellStart"/>
      <w:r w:rsidRPr="0095258D">
        <w:t>hash</w:t>
      </w:r>
      <w:proofErr w:type="spellEnd"/>
      <w:r w:rsidRPr="0095258D">
        <w:t xml:space="preserve"> seguro (</w:t>
      </w:r>
      <w:proofErr w:type="spellStart"/>
      <w:r w:rsidRPr="0095258D">
        <w:t>bcrypt</w:t>
      </w:r>
      <w:proofErr w:type="spellEnd"/>
      <w:r w:rsidRPr="0095258D">
        <w:t>/Argon2).</w:t>
      </w:r>
    </w:p>
    <w:p w14:paraId="69C80E46" w14:textId="77777777" w:rsidR="00C47C93" w:rsidRPr="0095258D" w:rsidRDefault="00C47C93" w:rsidP="00C47C93">
      <w:pPr>
        <w:pStyle w:val="Elenco"/>
      </w:pPr>
      <w:r w:rsidRPr="0095258D">
        <w:t>Interface responsiva e acessível.</w:t>
      </w:r>
    </w:p>
    <w:p w14:paraId="3AD87849" w14:textId="77777777" w:rsidR="00C47C93" w:rsidRPr="0095258D" w:rsidRDefault="00C47C93" w:rsidP="00C47C93">
      <w:pPr>
        <w:pStyle w:val="Elenco"/>
      </w:pPr>
      <w:r w:rsidRPr="0095258D">
        <w:t>O login deve ser compatível com diferentes navegadores e dispositivos.</w:t>
      </w:r>
    </w:p>
    <w:p w14:paraId="39148BAB" w14:textId="77777777" w:rsidR="00C47C93" w:rsidRDefault="00C47C93" w:rsidP="00C47C93">
      <w:pPr>
        <w:pStyle w:val="Ttulo4"/>
        <w:rPr>
          <w:rStyle w:val="Ttulo4Char"/>
        </w:rPr>
      </w:pPr>
      <w:r w:rsidRPr="00C47C93">
        <w:rPr>
          <w:rStyle w:val="Ttulo4Char"/>
        </w:rPr>
        <w:t>Referência cruzada:</w:t>
      </w:r>
    </w:p>
    <w:p w14:paraId="1D8B4EBB" w14:textId="5C8D7028" w:rsidR="00C47C93" w:rsidRPr="0095258D" w:rsidRDefault="00C47C93" w:rsidP="00C47C93">
      <w:r w:rsidRPr="0095258D">
        <w:t xml:space="preserve">Relacionado ao requisito funcional </w:t>
      </w:r>
      <w:r w:rsidRPr="00C47C93">
        <w:t>3.1 – Tela de Login.</w:t>
      </w:r>
    </w:p>
    <w:p w14:paraId="4C12280B" w14:textId="77777777" w:rsidR="00C47C93" w:rsidRPr="0095258D" w:rsidRDefault="00C47C93" w:rsidP="00C47C93">
      <w:pPr>
        <w:pStyle w:val="Ttulo3"/>
      </w:pPr>
      <w:r w:rsidRPr="0095258D">
        <w:t>Cadastro de Novo Usuário</w:t>
      </w:r>
    </w:p>
    <w:p w14:paraId="6F971193" w14:textId="13D927F8" w:rsidR="00C47C93" w:rsidRPr="0095258D" w:rsidRDefault="00C47C93" w:rsidP="00C47C93">
      <w:r w:rsidRPr="0095258D">
        <w:rPr>
          <w:b/>
          <w:bCs/>
        </w:rPr>
        <w:t>Descrição geral:</w:t>
      </w:r>
      <w:r>
        <w:t xml:space="preserve"> </w:t>
      </w:r>
      <w:r w:rsidRPr="0095258D">
        <w:t>Este caso de uso descreve o processo de criação de uma nova conta no sistema. Ele garante que apenas usuários com e-mails</w:t>
      </w:r>
      <w:r w:rsidR="00E32375">
        <w:t xml:space="preserve"> </w:t>
      </w:r>
      <w:r w:rsidRPr="0095258D">
        <w:t>válidos possam se registrar.</w:t>
      </w:r>
    </w:p>
    <w:p w14:paraId="118A1D9B" w14:textId="7CDA05BE" w:rsidR="00C47C93" w:rsidRPr="0095258D" w:rsidRDefault="00C47C93" w:rsidP="00C47C93">
      <w:r w:rsidRPr="0095258D">
        <w:rPr>
          <w:b/>
          <w:bCs/>
        </w:rPr>
        <w:t>Ator principal:</w:t>
      </w:r>
      <w:r>
        <w:t xml:space="preserve"> </w:t>
      </w:r>
      <w:r w:rsidRPr="0095258D">
        <w:t>Usuário, Sistema</w:t>
      </w:r>
    </w:p>
    <w:p w14:paraId="7A9E77AE" w14:textId="22B7F218" w:rsidR="00C47C93" w:rsidRPr="0095258D" w:rsidRDefault="00C47C93" w:rsidP="00C47C93">
      <w:pPr>
        <w:pStyle w:val="Ttulo4"/>
      </w:pPr>
      <w:r w:rsidRPr="0095258D">
        <w:t>Pré-condições:</w:t>
      </w:r>
    </w:p>
    <w:p w14:paraId="2C624D24" w14:textId="0CDF0D98" w:rsidR="00C47C93" w:rsidRPr="0095258D" w:rsidRDefault="00C47C93" w:rsidP="00C47C93">
      <w:pPr>
        <w:pStyle w:val="Elenco"/>
      </w:pPr>
      <w:r w:rsidRPr="0095258D">
        <w:t>O usuário deve possuir um e-mail válido.</w:t>
      </w:r>
    </w:p>
    <w:p w14:paraId="52362C87" w14:textId="77777777" w:rsidR="00C47C93" w:rsidRPr="0095258D" w:rsidRDefault="00C47C93" w:rsidP="00C47C93">
      <w:pPr>
        <w:pStyle w:val="Elenco"/>
      </w:pPr>
      <w:r w:rsidRPr="0095258D">
        <w:t>O sistema deve estar conectado ao banco de dados de usuários.</w:t>
      </w:r>
    </w:p>
    <w:p w14:paraId="035717B4" w14:textId="4E337EC3" w:rsidR="00C47C93" w:rsidRPr="0095258D" w:rsidRDefault="00C47C93" w:rsidP="00C47C93">
      <w:pPr>
        <w:pStyle w:val="Ttulo4"/>
      </w:pPr>
      <w:r w:rsidRPr="00C47C93">
        <w:rPr>
          <w:rStyle w:val="Ttulo4Char"/>
        </w:rPr>
        <w:t>Fluxo básico:</w:t>
      </w:r>
    </w:p>
    <w:p w14:paraId="3F351401" w14:textId="77777777" w:rsidR="00C47C93" w:rsidRPr="00E32375" w:rsidRDefault="00C47C93">
      <w:pPr>
        <w:numPr>
          <w:ilvl w:val="0"/>
          <w:numId w:val="38"/>
        </w:numPr>
        <w:suppressAutoHyphens w:val="0"/>
        <w:spacing w:after="160" w:line="278" w:lineRule="auto"/>
        <w:jc w:val="left"/>
      </w:pPr>
      <w:r w:rsidRPr="0095258D">
        <w:t xml:space="preserve">O usuário acessa a tela de login e clica em </w:t>
      </w:r>
      <w:r w:rsidRPr="00E32375">
        <w:t>Cadastre-se.</w:t>
      </w:r>
    </w:p>
    <w:p w14:paraId="724D4C5E" w14:textId="5DADA08C" w:rsidR="00C47C93" w:rsidRPr="00C47C93" w:rsidRDefault="00C47C93">
      <w:pPr>
        <w:numPr>
          <w:ilvl w:val="0"/>
          <w:numId w:val="38"/>
        </w:numPr>
        <w:suppressAutoHyphens w:val="0"/>
        <w:spacing w:after="160" w:line="278" w:lineRule="auto"/>
        <w:jc w:val="left"/>
      </w:pPr>
      <w:r w:rsidRPr="0095258D">
        <w:t xml:space="preserve">O sistema exibe o formulário de cadastro com os campos: </w:t>
      </w:r>
      <w:r w:rsidRPr="00C47C93">
        <w:t>Nome Completo, E-mail</w:t>
      </w:r>
      <w:r w:rsidR="00E32375">
        <w:t>, Cargo/Ocupação,</w:t>
      </w:r>
      <w:r w:rsidRPr="00C47C93">
        <w:t xml:space="preserve"> Senha</w:t>
      </w:r>
      <w:r w:rsidR="00E32375">
        <w:t xml:space="preserve"> e Confirmação de Senha</w:t>
      </w:r>
      <w:r w:rsidRPr="00C47C93">
        <w:t>.</w:t>
      </w:r>
    </w:p>
    <w:p w14:paraId="1A77A278" w14:textId="77777777" w:rsidR="00C47C93" w:rsidRPr="0095258D" w:rsidRDefault="00C47C93">
      <w:pPr>
        <w:numPr>
          <w:ilvl w:val="0"/>
          <w:numId w:val="38"/>
        </w:numPr>
        <w:suppressAutoHyphens w:val="0"/>
        <w:spacing w:after="160" w:line="278" w:lineRule="auto"/>
        <w:jc w:val="left"/>
      </w:pPr>
      <w:r w:rsidRPr="0095258D">
        <w:t>O usuário preenche os campos obrigatórios.</w:t>
      </w:r>
    </w:p>
    <w:p w14:paraId="7AA093DB" w14:textId="77777777" w:rsidR="00C47C93" w:rsidRPr="0095258D" w:rsidRDefault="00C47C93">
      <w:pPr>
        <w:numPr>
          <w:ilvl w:val="0"/>
          <w:numId w:val="38"/>
        </w:numPr>
        <w:suppressAutoHyphens w:val="0"/>
        <w:spacing w:after="160" w:line="278" w:lineRule="auto"/>
        <w:jc w:val="left"/>
      </w:pPr>
      <w:r w:rsidRPr="0095258D">
        <w:t>O sistema valida:</w:t>
      </w:r>
    </w:p>
    <w:p w14:paraId="7D553696" w14:textId="77777777" w:rsidR="00C47C93" w:rsidRPr="0095258D" w:rsidRDefault="00C47C93">
      <w:pPr>
        <w:numPr>
          <w:ilvl w:val="1"/>
          <w:numId w:val="38"/>
        </w:numPr>
        <w:suppressAutoHyphens w:val="0"/>
        <w:spacing w:after="160" w:line="278" w:lineRule="auto"/>
        <w:jc w:val="left"/>
      </w:pPr>
      <w:r w:rsidRPr="0095258D">
        <w:t>Se o nome possui ao menos dois nomes;</w:t>
      </w:r>
    </w:p>
    <w:p w14:paraId="491C0669" w14:textId="7B255B0F" w:rsidR="00C47C93" w:rsidRPr="0095258D" w:rsidRDefault="00C47C93">
      <w:pPr>
        <w:numPr>
          <w:ilvl w:val="1"/>
          <w:numId w:val="38"/>
        </w:numPr>
        <w:suppressAutoHyphens w:val="0"/>
        <w:spacing w:after="160" w:line="278" w:lineRule="auto"/>
        <w:jc w:val="left"/>
      </w:pPr>
      <w:r w:rsidRPr="0095258D">
        <w:t xml:space="preserve">Se o e-mail </w:t>
      </w:r>
      <w:r w:rsidR="00E32375">
        <w:t>é válido</w:t>
      </w:r>
      <w:r w:rsidRPr="0095258D">
        <w:t>;</w:t>
      </w:r>
    </w:p>
    <w:p w14:paraId="532ED5F7" w14:textId="77777777" w:rsidR="00C47C93" w:rsidRPr="0095258D" w:rsidRDefault="00C47C93">
      <w:pPr>
        <w:numPr>
          <w:ilvl w:val="1"/>
          <w:numId w:val="38"/>
        </w:numPr>
        <w:suppressAutoHyphens w:val="0"/>
        <w:spacing w:after="160" w:line="278" w:lineRule="auto"/>
        <w:jc w:val="left"/>
      </w:pPr>
      <w:r w:rsidRPr="0095258D">
        <w:t>Se a senha contém letras maiúsculas, minúsculas, números e caracteres especiais.</w:t>
      </w:r>
    </w:p>
    <w:p w14:paraId="46D34D2E" w14:textId="77777777" w:rsidR="00C47C93" w:rsidRPr="0095258D" w:rsidRDefault="00C47C93">
      <w:pPr>
        <w:numPr>
          <w:ilvl w:val="0"/>
          <w:numId w:val="38"/>
        </w:numPr>
        <w:suppressAutoHyphens w:val="0"/>
        <w:spacing w:after="160" w:line="278" w:lineRule="auto"/>
        <w:jc w:val="left"/>
      </w:pPr>
      <w:r w:rsidRPr="0095258D">
        <w:lastRenderedPageBreak/>
        <w:t>O sistema verifica se o e-mail já está cadastrado.</w:t>
      </w:r>
    </w:p>
    <w:p w14:paraId="3344BF7E" w14:textId="4E26A504" w:rsidR="00C47C93" w:rsidRPr="00C47C93" w:rsidRDefault="00C47C93">
      <w:pPr>
        <w:numPr>
          <w:ilvl w:val="0"/>
          <w:numId w:val="38"/>
        </w:numPr>
        <w:suppressAutoHyphens w:val="0"/>
        <w:spacing w:after="160" w:line="278" w:lineRule="auto"/>
        <w:jc w:val="left"/>
      </w:pPr>
      <w:r w:rsidRPr="0095258D">
        <w:t xml:space="preserve">Caso não esteja, cria o </w:t>
      </w:r>
      <w:r w:rsidRPr="00C47C93">
        <w:t>registro e armazena os dados.</w:t>
      </w:r>
    </w:p>
    <w:p w14:paraId="6F73202F" w14:textId="77777777" w:rsidR="00C47C93" w:rsidRPr="00C47C93" w:rsidRDefault="00C47C93">
      <w:pPr>
        <w:numPr>
          <w:ilvl w:val="0"/>
          <w:numId w:val="38"/>
        </w:numPr>
        <w:suppressAutoHyphens w:val="0"/>
        <w:spacing w:after="160" w:line="278" w:lineRule="auto"/>
        <w:jc w:val="left"/>
      </w:pPr>
      <w:r w:rsidRPr="00C47C93">
        <w:t>O sistema exibe a mensagem: “Cadastro realizado com sucesso.”</w:t>
      </w:r>
    </w:p>
    <w:p w14:paraId="2EA69BFE" w14:textId="77777777" w:rsidR="00C47C93" w:rsidRPr="0095258D" w:rsidRDefault="00C47C93">
      <w:pPr>
        <w:numPr>
          <w:ilvl w:val="0"/>
          <w:numId w:val="38"/>
        </w:numPr>
        <w:suppressAutoHyphens w:val="0"/>
        <w:spacing w:after="160" w:line="278" w:lineRule="auto"/>
        <w:jc w:val="left"/>
      </w:pPr>
      <w:r w:rsidRPr="0095258D">
        <w:t xml:space="preserve">O usuário </w:t>
      </w:r>
      <w:proofErr w:type="spellStart"/>
      <w:r w:rsidRPr="0095258D">
        <w:t>é</w:t>
      </w:r>
      <w:proofErr w:type="spellEnd"/>
      <w:r w:rsidRPr="0095258D">
        <w:t xml:space="preserve"> redirecionado para a tela de login.</w:t>
      </w:r>
    </w:p>
    <w:p w14:paraId="48BB2EEC" w14:textId="13A6E294" w:rsidR="00C47C93" w:rsidRPr="00C47C93" w:rsidRDefault="00C47C93" w:rsidP="00C47C93">
      <w:pPr>
        <w:pStyle w:val="Ttulo4"/>
      </w:pPr>
      <w:r w:rsidRPr="00C47C93">
        <w:t>Fluxo alternativo:</w:t>
      </w:r>
    </w:p>
    <w:p w14:paraId="5003F0CB" w14:textId="77777777" w:rsidR="00C47C93" w:rsidRPr="00C47C93" w:rsidRDefault="00C47C93" w:rsidP="00C47C93">
      <w:pPr>
        <w:pStyle w:val="Elenco"/>
      </w:pPr>
      <w:r w:rsidRPr="00C47C93">
        <w:t>Se o e-mail já estiver cadastrado, o sistema exibe: “E-mail já cadastrado.”</w:t>
      </w:r>
    </w:p>
    <w:p w14:paraId="42398C83" w14:textId="0D9D4136" w:rsidR="00C47C93" w:rsidRPr="00C47C93" w:rsidRDefault="00C47C93" w:rsidP="00C47C93">
      <w:pPr>
        <w:pStyle w:val="Elenco"/>
      </w:pPr>
      <w:r w:rsidRPr="00C47C93">
        <w:t xml:space="preserve">Se o e-mail não for </w:t>
      </w:r>
      <w:r w:rsidR="0018493F">
        <w:t>válido</w:t>
      </w:r>
      <w:r w:rsidRPr="00C47C93">
        <w:t>, exibe: “E-mail inválido para cadastro.”</w:t>
      </w:r>
    </w:p>
    <w:p w14:paraId="34D06597" w14:textId="77777777" w:rsidR="00C47C93" w:rsidRPr="00C47C93" w:rsidRDefault="00C47C93" w:rsidP="00C47C93">
      <w:pPr>
        <w:pStyle w:val="Elenco"/>
      </w:pPr>
      <w:r w:rsidRPr="00C47C93">
        <w:t>Se a senha for fraca, exibe: “Senha não atende aos requisitos mínimos.”</w:t>
      </w:r>
    </w:p>
    <w:p w14:paraId="39D63031" w14:textId="65A48436" w:rsidR="00C47C93" w:rsidRPr="00C47C93" w:rsidRDefault="00C47C93" w:rsidP="00C47C93">
      <w:pPr>
        <w:pStyle w:val="Ttulo4"/>
      </w:pPr>
      <w:r w:rsidRPr="00C47C93">
        <w:t>Pós-condições:</w:t>
      </w:r>
    </w:p>
    <w:p w14:paraId="69039593" w14:textId="77777777" w:rsidR="00C47C93" w:rsidRPr="00C47C93" w:rsidRDefault="00C47C93" w:rsidP="00C47C93">
      <w:pPr>
        <w:pStyle w:val="Elenco"/>
      </w:pPr>
      <w:r w:rsidRPr="00C47C93">
        <w:t>O novo usuário é registrado e habilitado para login.</w:t>
      </w:r>
    </w:p>
    <w:p w14:paraId="498E1712" w14:textId="77777777" w:rsidR="00C47C93" w:rsidRPr="00C47C93" w:rsidRDefault="00C47C93" w:rsidP="00C47C93">
      <w:pPr>
        <w:pStyle w:val="Elenco"/>
      </w:pPr>
      <w:r w:rsidRPr="00C47C93">
        <w:t>O sistema grava data e hora do cadastro.</w:t>
      </w:r>
    </w:p>
    <w:p w14:paraId="6B17F23E" w14:textId="61E00322" w:rsidR="00C47C93" w:rsidRPr="00C47C93" w:rsidRDefault="00C47C93" w:rsidP="00C47C93">
      <w:pPr>
        <w:pStyle w:val="Ttulo4"/>
      </w:pPr>
      <w:r w:rsidRPr="00C47C93">
        <w:t>Requisitos não funcionais:</w:t>
      </w:r>
    </w:p>
    <w:p w14:paraId="10B51329" w14:textId="77777777" w:rsidR="00C47C93" w:rsidRPr="00C47C93" w:rsidRDefault="00C47C93" w:rsidP="00C47C93">
      <w:pPr>
        <w:pStyle w:val="Elenco"/>
      </w:pPr>
      <w:r w:rsidRPr="00C47C93">
        <w:t>O formulário deve ser intuitivo e validado em tempo real.</w:t>
      </w:r>
    </w:p>
    <w:p w14:paraId="0DACCF42" w14:textId="77777777" w:rsidR="00C47C93" w:rsidRPr="00C47C93" w:rsidRDefault="00C47C93" w:rsidP="00C47C93">
      <w:pPr>
        <w:pStyle w:val="Elenco"/>
      </w:pPr>
      <w:r w:rsidRPr="00C47C93">
        <w:t>O tempo total do cadastro não deve exceder 5 segundos.</w:t>
      </w:r>
    </w:p>
    <w:p w14:paraId="3997D5C4" w14:textId="77777777" w:rsidR="00C47C93" w:rsidRPr="00C47C93" w:rsidRDefault="00C47C93" w:rsidP="00C47C93">
      <w:pPr>
        <w:pStyle w:val="Elenco"/>
      </w:pPr>
      <w:r w:rsidRPr="00C47C93">
        <w:t>O sistema deve aplicar boas práticas de usabilidade e acessibilidade.</w:t>
      </w:r>
    </w:p>
    <w:p w14:paraId="2A735312" w14:textId="77777777" w:rsidR="00C47C93" w:rsidRPr="00C47C93" w:rsidRDefault="00C47C93" w:rsidP="00C47C93">
      <w:pPr>
        <w:pStyle w:val="Ttulo4"/>
      </w:pPr>
      <w:r w:rsidRPr="00C47C93">
        <w:rPr>
          <w:rStyle w:val="Ttulo4Char"/>
        </w:rPr>
        <w:t>Referência cruzada:</w:t>
      </w:r>
    </w:p>
    <w:p w14:paraId="10F0A24A" w14:textId="678D1534" w:rsidR="00C47C93" w:rsidRPr="00C47C93" w:rsidRDefault="00C47C93" w:rsidP="00C47C93">
      <w:r w:rsidRPr="00C47C93">
        <w:t>Relacionado ao requisito funcional 3.2 – Tela de Cadastro de Usuário.</w:t>
      </w:r>
    </w:p>
    <w:p w14:paraId="58AE2EAB" w14:textId="77777777" w:rsidR="00C47C93" w:rsidRPr="0095258D" w:rsidRDefault="00C47C93" w:rsidP="00C47C93">
      <w:pPr>
        <w:pStyle w:val="Ttulo3"/>
      </w:pPr>
      <w:r w:rsidRPr="0095258D">
        <w:t>Recuperação de Senha</w:t>
      </w:r>
    </w:p>
    <w:p w14:paraId="2D412DCA" w14:textId="12DB5966" w:rsidR="00C47C93" w:rsidRPr="0095258D" w:rsidRDefault="009D4FCC" w:rsidP="00C47C93">
      <w:r w:rsidRPr="0095258D">
        <w:rPr>
          <w:b/>
          <w:bCs/>
        </w:rPr>
        <w:t>Descrição geral:</w:t>
      </w:r>
      <w:r w:rsidR="00C47C93">
        <w:t xml:space="preserve"> </w:t>
      </w:r>
      <w:r w:rsidR="00C47C93" w:rsidRPr="0095258D">
        <w:t>Este caso de uso permite que o usuário redefina sua senha caso a tenha esquecido, garantindo segurança e controle no processo.</w:t>
      </w:r>
    </w:p>
    <w:p w14:paraId="388665CA" w14:textId="2D3D98DA" w:rsidR="00C47C93" w:rsidRPr="0095258D" w:rsidRDefault="009D4FCC" w:rsidP="00C47C93">
      <w:r w:rsidRPr="0095258D">
        <w:rPr>
          <w:b/>
          <w:bCs/>
        </w:rPr>
        <w:t>Ator principal:</w:t>
      </w:r>
      <w:r>
        <w:rPr>
          <w:b/>
          <w:bCs/>
        </w:rPr>
        <w:t xml:space="preserve"> </w:t>
      </w:r>
      <w:r w:rsidR="00C47C93" w:rsidRPr="0095258D">
        <w:t>Usuário, Sistema</w:t>
      </w:r>
    </w:p>
    <w:p w14:paraId="16FBD432" w14:textId="0C064DED" w:rsidR="00C47C93" w:rsidRPr="009D4FCC" w:rsidRDefault="009D4FCC" w:rsidP="009D4FCC">
      <w:pPr>
        <w:pStyle w:val="Ttulo4"/>
      </w:pPr>
      <w:r w:rsidRPr="009D4FCC">
        <w:t>Pré-condições:</w:t>
      </w:r>
    </w:p>
    <w:p w14:paraId="56084586" w14:textId="77777777" w:rsidR="00C47C93" w:rsidRPr="009D4FCC" w:rsidRDefault="00C47C93" w:rsidP="009D4FCC">
      <w:pPr>
        <w:pStyle w:val="Elenco"/>
      </w:pPr>
      <w:r w:rsidRPr="009D4FCC">
        <w:t>O usuário deve possuir uma conta existente.</w:t>
      </w:r>
    </w:p>
    <w:p w14:paraId="16600AD6" w14:textId="3661485C" w:rsidR="00C47C93" w:rsidRPr="009D4FCC" w:rsidRDefault="00C47C93" w:rsidP="009D4FCC">
      <w:pPr>
        <w:pStyle w:val="Elenco"/>
      </w:pPr>
      <w:r w:rsidRPr="009D4FCC">
        <w:t xml:space="preserve">O sistema deve estar conectado ao serviço de </w:t>
      </w:r>
      <w:r w:rsidR="0024259A">
        <w:t>e-mail</w:t>
      </w:r>
      <w:r w:rsidRPr="009D4FCC">
        <w:t>.</w:t>
      </w:r>
    </w:p>
    <w:p w14:paraId="7D8C6F75" w14:textId="06759A40" w:rsidR="00C47C93" w:rsidRPr="009D4FCC" w:rsidRDefault="009D4FCC" w:rsidP="009D4FCC">
      <w:pPr>
        <w:pStyle w:val="Ttulo4"/>
      </w:pPr>
      <w:r w:rsidRPr="009D4FCC">
        <w:t>Fluxo básico:</w:t>
      </w:r>
    </w:p>
    <w:p w14:paraId="0F9CD2CB" w14:textId="77777777" w:rsidR="00C47C93" w:rsidRPr="009D4FCC" w:rsidRDefault="00C47C93">
      <w:pPr>
        <w:numPr>
          <w:ilvl w:val="0"/>
          <w:numId w:val="39"/>
        </w:numPr>
        <w:suppressAutoHyphens w:val="0"/>
        <w:spacing w:after="160" w:line="278" w:lineRule="auto"/>
        <w:jc w:val="left"/>
      </w:pPr>
      <w:r w:rsidRPr="009D4FCC">
        <w:t>O usuário acessa a tela de login e clica em Esqueci minha senha.</w:t>
      </w:r>
    </w:p>
    <w:p w14:paraId="0E4F6FD2" w14:textId="2D1AF65C" w:rsidR="00C47C93" w:rsidRPr="009D4FCC" w:rsidRDefault="00C47C93">
      <w:pPr>
        <w:numPr>
          <w:ilvl w:val="0"/>
          <w:numId w:val="39"/>
        </w:numPr>
        <w:suppressAutoHyphens w:val="0"/>
        <w:spacing w:after="160" w:line="278" w:lineRule="auto"/>
        <w:jc w:val="left"/>
      </w:pPr>
      <w:r w:rsidRPr="009D4FCC">
        <w:t xml:space="preserve">O sistema exibe o campo para inserção do </w:t>
      </w:r>
      <w:r w:rsidR="0024259A">
        <w:t>e-mail</w:t>
      </w:r>
      <w:r w:rsidRPr="009D4FCC">
        <w:t>.</w:t>
      </w:r>
    </w:p>
    <w:p w14:paraId="18817600" w14:textId="77777777" w:rsidR="00C47C93" w:rsidRPr="009D4FCC" w:rsidRDefault="00C47C93">
      <w:pPr>
        <w:numPr>
          <w:ilvl w:val="0"/>
          <w:numId w:val="39"/>
        </w:numPr>
        <w:suppressAutoHyphens w:val="0"/>
        <w:spacing w:after="160" w:line="278" w:lineRule="auto"/>
        <w:jc w:val="left"/>
      </w:pPr>
      <w:r w:rsidRPr="009D4FCC">
        <w:t>O usuário informa o e-mail.</w:t>
      </w:r>
    </w:p>
    <w:p w14:paraId="3998A602" w14:textId="77777777" w:rsidR="00C47C93" w:rsidRPr="009D4FCC" w:rsidRDefault="00C47C93">
      <w:pPr>
        <w:numPr>
          <w:ilvl w:val="0"/>
          <w:numId w:val="39"/>
        </w:numPr>
        <w:suppressAutoHyphens w:val="0"/>
        <w:spacing w:after="160" w:line="278" w:lineRule="auto"/>
        <w:jc w:val="left"/>
      </w:pPr>
      <w:r w:rsidRPr="009D4FCC">
        <w:t>O sistema verifica se o e-mail está cadastrado.</w:t>
      </w:r>
    </w:p>
    <w:p w14:paraId="3025638F" w14:textId="77777777" w:rsidR="00C47C93" w:rsidRPr="009D4FCC" w:rsidRDefault="00C47C93">
      <w:pPr>
        <w:numPr>
          <w:ilvl w:val="0"/>
          <w:numId w:val="39"/>
        </w:numPr>
        <w:suppressAutoHyphens w:val="0"/>
        <w:spacing w:after="160" w:line="278" w:lineRule="auto"/>
        <w:jc w:val="left"/>
      </w:pPr>
      <w:r w:rsidRPr="009D4FCC">
        <w:lastRenderedPageBreak/>
        <w:t>Caso positivo, o sistema gera um token temporário de redefinição de senha.</w:t>
      </w:r>
    </w:p>
    <w:p w14:paraId="25692DB5" w14:textId="77777777" w:rsidR="00C47C93" w:rsidRPr="009D4FCC" w:rsidRDefault="00C47C93">
      <w:pPr>
        <w:numPr>
          <w:ilvl w:val="0"/>
          <w:numId w:val="39"/>
        </w:numPr>
        <w:suppressAutoHyphens w:val="0"/>
        <w:spacing w:after="160" w:line="278" w:lineRule="auto"/>
        <w:jc w:val="left"/>
      </w:pPr>
      <w:r w:rsidRPr="009D4FCC">
        <w:t>O sistema envia um e-mail com o link seguro para redefinição.</w:t>
      </w:r>
    </w:p>
    <w:p w14:paraId="4F0B3A8A" w14:textId="77777777" w:rsidR="00C47C93" w:rsidRPr="009D4FCC" w:rsidRDefault="00C47C93">
      <w:pPr>
        <w:numPr>
          <w:ilvl w:val="0"/>
          <w:numId w:val="39"/>
        </w:numPr>
        <w:suppressAutoHyphens w:val="0"/>
        <w:spacing w:after="160" w:line="278" w:lineRule="auto"/>
        <w:jc w:val="left"/>
      </w:pPr>
      <w:r w:rsidRPr="009D4FCC">
        <w:t>O usuário acessa o link e insere uma nova senha.</w:t>
      </w:r>
    </w:p>
    <w:p w14:paraId="7CD1AC67" w14:textId="77777777" w:rsidR="00C47C93" w:rsidRPr="009D4FCC" w:rsidRDefault="00C47C93">
      <w:pPr>
        <w:numPr>
          <w:ilvl w:val="0"/>
          <w:numId w:val="39"/>
        </w:numPr>
        <w:suppressAutoHyphens w:val="0"/>
        <w:spacing w:after="160" w:line="278" w:lineRule="auto"/>
        <w:jc w:val="left"/>
      </w:pPr>
      <w:r w:rsidRPr="009D4FCC">
        <w:t xml:space="preserve">O sistema </w:t>
      </w:r>
      <w:proofErr w:type="spellStart"/>
      <w:r w:rsidRPr="009D4FCC">
        <w:t>valida</w:t>
      </w:r>
      <w:proofErr w:type="spellEnd"/>
      <w:r w:rsidRPr="009D4FCC">
        <w:t xml:space="preserve"> a nova senha conforme as regras de complexidade.</w:t>
      </w:r>
    </w:p>
    <w:p w14:paraId="12CFD751" w14:textId="77777777" w:rsidR="00C47C93" w:rsidRPr="009D4FCC" w:rsidRDefault="00C47C93">
      <w:pPr>
        <w:numPr>
          <w:ilvl w:val="0"/>
          <w:numId w:val="39"/>
        </w:numPr>
        <w:suppressAutoHyphens w:val="0"/>
        <w:spacing w:after="160" w:line="278" w:lineRule="auto"/>
        <w:jc w:val="left"/>
      </w:pPr>
      <w:r w:rsidRPr="009D4FCC">
        <w:t xml:space="preserve">Se válida, o sistema atualiza o </w:t>
      </w:r>
      <w:proofErr w:type="spellStart"/>
      <w:r w:rsidRPr="009D4FCC">
        <w:t>hash</w:t>
      </w:r>
      <w:proofErr w:type="spellEnd"/>
      <w:r w:rsidRPr="009D4FCC">
        <w:t xml:space="preserve"> no banco de dados.</w:t>
      </w:r>
    </w:p>
    <w:p w14:paraId="4A84077B" w14:textId="77777777" w:rsidR="00C47C93" w:rsidRPr="009D4FCC" w:rsidRDefault="00C47C93">
      <w:pPr>
        <w:numPr>
          <w:ilvl w:val="0"/>
          <w:numId w:val="39"/>
        </w:numPr>
        <w:suppressAutoHyphens w:val="0"/>
        <w:spacing w:after="160" w:line="278" w:lineRule="auto"/>
        <w:jc w:val="left"/>
      </w:pPr>
      <w:r w:rsidRPr="009D4FCC">
        <w:t>O sistema exibe a mensagem: “Senha redefinida com sucesso.”</w:t>
      </w:r>
    </w:p>
    <w:p w14:paraId="461FD758" w14:textId="54D16454" w:rsidR="00C47C93" w:rsidRPr="009D4FCC" w:rsidRDefault="009D4FCC" w:rsidP="009D4FCC">
      <w:pPr>
        <w:pStyle w:val="Ttulo4"/>
      </w:pPr>
      <w:r w:rsidRPr="009D4FCC">
        <w:t>Fluxo alternativo:</w:t>
      </w:r>
    </w:p>
    <w:p w14:paraId="4E9526C1" w14:textId="77777777" w:rsidR="00C47C93" w:rsidRPr="009D4FCC" w:rsidRDefault="00C47C93" w:rsidP="009D4FCC">
      <w:pPr>
        <w:pStyle w:val="Elenco"/>
      </w:pPr>
      <w:r w:rsidRPr="009D4FCC">
        <w:t>Se o e-mail não for encontrado, o sistema exibe: “E-mail não cadastrado.”</w:t>
      </w:r>
    </w:p>
    <w:p w14:paraId="4AFCA782" w14:textId="77777777" w:rsidR="00C47C93" w:rsidRPr="009D4FCC" w:rsidRDefault="00C47C93" w:rsidP="009D4FCC">
      <w:pPr>
        <w:pStyle w:val="Elenco"/>
      </w:pPr>
      <w:r w:rsidRPr="009D4FCC">
        <w:t>Se o link estiver expirado, o sistema solicita novo pedido de redefinição.</w:t>
      </w:r>
    </w:p>
    <w:p w14:paraId="59B3078F" w14:textId="77777777" w:rsidR="00C47C93" w:rsidRPr="009D4FCC" w:rsidRDefault="00C47C93" w:rsidP="009D4FCC">
      <w:pPr>
        <w:pStyle w:val="Elenco"/>
      </w:pPr>
      <w:r w:rsidRPr="009D4FCC">
        <w:t>Se o servidor de e-mail estiver fora do ar, o sistema exibe: “Erro ao enviar e-mail, tente novamente mais tarde.”</w:t>
      </w:r>
    </w:p>
    <w:p w14:paraId="4435D0EA" w14:textId="19BD5026" w:rsidR="00C47C93" w:rsidRPr="009D4FCC" w:rsidRDefault="009D4FCC" w:rsidP="009D4FCC">
      <w:pPr>
        <w:pStyle w:val="Ttulo4"/>
      </w:pPr>
      <w:r w:rsidRPr="009D4FCC">
        <w:t>Pós-condições:</w:t>
      </w:r>
    </w:p>
    <w:p w14:paraId="5F9C8449" w14:textId="77777777" w:rsidR="00C47C93" w:rsidRPr="009D4FCC" w:rsidRDefault="00C47C93" w:rsidP="009D4FCC">
      <w:pPr>
        <w:pStyle w:val="Elenco"/>
      </w:pPr>
      <w:r w:rsidRPr="009D4FCC">
        <w:t>A senha do usuário é redefinida.</w:t>
      </w:r>
    </w:p>
    <w:p w14:paraId="128BD836" w14:textId="77777777" w:rsidR="00C47C93" w:rsidRPr="009D4FCC" w:rsidRDefault="00C47C93" w:rsidP="009D4FCC">
      <w:pPr>
        <w:pStyle w:val="Elenco"/>
      </w:pPr>
      <w:r w:rsidRPr="009D4FCC">
        <w:t>O sistema registra a ação no log de segurança.</w:t>
      </w:r>
    </w:p>
    <w:p w14:paraId="19F2547B" w14:textId="62C28169" w:rsidR="00C47C93" w:rsidRPr="009D4FCC" w:rsidRDefault="009D4FCC" w:rsidP="009D4FCC">
      <w:pPr>
        <w:pStyle w:val="Ttulo4"/>
      </w:pPr>
      <w:r w:rsidRPr="009D4FCC">
        <w:t>Requisitos não funcionais:</w:t>
      </w:r>
    </w:p>
    <w:p w14:paraId="009FA364" w14:textId="77777777" w:rsidR="00C47C93" w:rsidRPr="009D4FCC" w:rsidRDefault="00C47C93" w:rsidP="009D4FCC">
      <w:pPr>
        <w:pStyle w:val="Elenco"/>
      </w:pPr>
      <w:r w:rsidRPr="009D4FCC">
        <w:t>O link de redefinição deve expirar após 15 minutos.</w:t>
      </w:r>
    </w:p>
    <w:p w14:paraId="074BE95B" w14:textId="77777777" w:rsidR="00C47C93" w:rsidRPr="009D4FCC" w:rsidRDefault="00C47C93" w:rsidP="009D4FCC">
      <w:pPr>
        <w:pStyle w:val="Elenco"/>
      </w:pPr>
      <w:r w:rsidRPr="009D4FCC">
        <w:t>Todo o processo deve ocorrer sob conexão segura (HTTPS).</w:t>
      </w:r>
    </w:p>
    <w:p w14:paraId="0643FA1E" w14:textId="77777777" w:rsidR="00C47C93" w:rsidRPr="009D4FCC" w:rsidRDefault="00C47C93" w:rsidP="009D4FCC">
      <w:pPr>
        <w:pStyle w:val="Elenco"/>
      </w:pPr>
      <w:r w:rsidRPr="009D4FCC">
        <w:t>Mensagens devem ser claras e orientativas.</w:t>
      </w:r>
    </w:p>
    <w:p w14:paraId="5063BE80" w14:textId="1D9010AA" w:rsidR="009D4FCC" w:rsidRPr="009D4FCC" w:rsidRDefault="009D4FCC" w:rsidP="009D4FCC">
      <w:pPr>
        <w:pStyle w:val="Ttulo4"/>
      </w:pPr>
      <w:r w:rsidRPr="009D4FCC">
        <w:rPr>
          <w:rStyle w:val="Ttulo4Char"/>
        </w:rPr>
        <w:t>Referência cruzada:</w:t>
      </w:r>
    </w:p>
    <w:p w14:paraId="78DEF666" w14:textId="0E077D6F" w:rsidR="00C47C93" w:rsidRPr="009D4FCC" w:rsidRDefault="00C47C93" w:rsidP="009D4FCC">
      <w:r w:rsidRPr="009D4FCC">
        <w:t>Relacionado ao requisito funcional 3.3 – Recuperação de Senha.</w:t>
      </w:r>
    </w:p>
    <w:p w14:paraId="2E896CD7" w14:textId="77777777" w:rsidR="009D4FCC" w:rsidRPr="0095258D" w:rsidRDefault="009D4FCC" w:rsidP="009D4FCC">
      <w:pPr>
        <w:pStyle w:val="Ttulo3"/>
      </w:pPr>
      <w:r w:rsidRPr="0095258D">
        <w:t>Logout (Encerramento de Sessão)</w:t>
      </w:r>
    </w:p>
    <w:p w14:paraId="69214F71" w14:textId="4E6506F8" w:rsidR="009D4FCC" w:rsidRPr="0095258D" w:rsidRDefault="009D4FCC" w:rsidP="009D4FCC">
      <w:r w:rsidRPr="0095258D">
        <w:rPr>
          <w:b/>
          <w:bCs/>
        </w:rPr>
        <w:t>Descrição geral:</w:t>
      </w:r>
      <w:r>
        <w:t xml:space="preserve"> </w:t>
      </w:r>
      <w:r w:rsidRPr="0095258D">
        <w:t>Este caso de uso descreve o encerramento da sessão do usuário, garantindo que os dados não permaneçam ativos após o uso.</w:t>
      </w:r>
    </w:p>
    <w:p w14:paraId="3DF18C00" w14:textId="039C25E0" w:rsidR="009D4FCC" w:rsidRPr="0095258D" w:rsidRDefault="009D4FCC" w:rsidP="009D4FCC">
      <w:r w:rsidRPr="0095258D">
        <w:rPr>
          <w:b/>
          <w:bCs/>
        </w:rPr>
        <w:t>Ator principal:</w:t>
      </w:r>
      <w:r>
        <w:t xml:space="preserve"> </w:t>
      </w:r>
      <w:r w:rsidRPr="0095258D">
        <w:t>Usuário, Sistema</w:t>
      </w:r>
    </w:p>
    <w:p w14:paraId="7694AFB1" w14:textId="02478C1D" w:rsidR="009D4FCC" w:rsidRPr="0095258D" w:rsidRDefault="009D4FCC" w:rsidP="009D4FCC">
      <w:pPr>
        <w:pStyle w:val="Ttulo4"/>
      </w:pPr>
      <w:r w:rsidRPr="0095258D">
        <w:t>Pré-condições:</w:t>
      </w:r>
    </w:p>
    <w:p w14:paraId="41251562" w14:textId="77777777" w:rsidR="009D4FCC" w:rsidRPr="0095258D" w:rsidRDefault="009D4FCC" w:rsidP="009D4FCC">
      <w:pPr>
        <w:pStyle w:val="Elenco"/>
      </w:pPr>
      <w:r w:rsidRPr="0095258D">
        <w:t>O usuário deve estar logado.</w:t>
      </w:r>
    </w:p>
    <w:p w14:paraId="46B222A6" w14:textId="07113DF8" w:rsidR="009D4FCC" w:rsidRPr="0095258D" w:rsidRDefault="009D4FCC" w:rsidP="009D4FCC">
      <w:pPr>
        <w:pStyle w:val="Ttulo4"/>
      </w:pPr>
      <w:r w:rsidRPr="0095258D">
        <w:t>Fluxo básico:</w:t>
      </w:r>
    </w:p>
    <w:p w14:paraId="3AE8102C" w14:textId="4D3D817E" w:rsidR="009D4FCC" w:rsidRPr="0095258D" w:rsidRDefault="009D4FCC">
      <w:pPr>
        <w:numPr>
          <w:ilvl w:val="0"/>
          <w:numId w:val="40"/>
        </w:numPr>
        <w:suppressAutoHyphens w:val="0"/>
        <w:spacing w:after="160" w:line="278" w:lineRule="auto"/>
        <w:jc w:val="left"/>
      </w:pPr>
      <w:r w:rsidRPr="0095258D">
        <w:t xml:space="preserve">O usuário clica em </w:t>
      </w:r>
      <w:r w:rsidRPr="0024259A">
        <w:t>Sair</w:t>
      </w:r>
      <w:r w:rsidRPr="0095258D">
        <w:t xml:space="preserve"> no menu </w:t>
      </w:r>
      <w:r w:rsidR="0024259A">
        <w:t>de perfil</w:t>
      </w:r>
      <w:r w:rsidRPr="0095258D">
        <w:t>.</w:t>
      </w:r>
    </w:p>
    <w:p w14:paraId="73C147F7" w14:textId="77777777" w:rsidR="009D4FCC" w:rsidRPr="0095258D" w:rsidRDefault="009D4FCC">
      <w:pPr>
        <w:numPr>
          <w:ilvl w:val="0"/>
          <w:numId w:val="40"/>
        </w:numPr>
        <w:suppressAutoHyphens w:val="0"/>
        <w:spacing w:after="160" w:line="278" w:lineRule="auto"/>
        <w:jc w:val="left"/>
      </w:pPr>
      <w:r w:rsidRPr="0095258D">
        <w:t>O sistema encerra a sessão ativa.</w:t>
      </w:r>
    </w:p>
    <w:p w14:paraId="58F2C2B8" w14:textId="77777777" w:rsidR="009D4FCC" w:rsidRPr="0095258D" w:rsidRDefault="009D4FCC">
      <w:pPr>
        <w:numPr>
          <w:ilvl w:val="0"/>
          <w:numId w:val="40"/>
        </w:numPr>
        <w:suppressAutoHyphens w:val="0"/>
        <w:spacing w:after="160" w:line="278" w:lineRule="auto"/>
        <w:jc w:val="left"/>
      </w:pPr>
      <w:r w:rsidRPr="0095258D">
        <w:lastRenderedPageBreak/>
        <w:t>O sistema limpa cookies e tokens temporários.</w:t>
      </w:r>
    </w:p>
    <w:p w14:paraId="7424ED93" w14:textId="77777777" w:rsidR="009D4FCC" w:rsidRPr="0095258D" w:rsidRDefault="009D4FCC">
      <w:pPr>
        <w:numPr>
          <w:ilvl w:val="0"/>
          <w:numId w:val="40"/>
        </w:numPr>
        <w:suppressAutoHyphens w:val="0"/>
        <w:spacing w:after="160" w:line="278" w:lineRule="auto"/>
        <w:jc w:val="left"/>
      </w:pPr>
      <w:r w:rsidRPr="0095258D">
        <w:t xml:space="preserve">O usuário </w:t>
      </w:r>
      <w:proofErr w:type="spellStart"/>
      <w:r w:rsidRPr="0095258D">
        <w:t>é</w:t>
      </w:r>
      <w:proofErr w:type="spellEnd"/>
      <w:r w:rsidRPr="0095258D">
        <w:t xml:space="preserve"> redirecionado para a tela de login.</w:t>
      </w:r>
    </w:p>
    <w:p w14:paraId="47BB0D59" w14:textId="77777777" w:rsidR="009D4FCC" w:rsidRPr="0095258D" w:rsidRDefault="009D4FCC">
      <w:pPr>
        <w:numPr>
          <w:ilvl w:val="0"/>
          <w:numId w:val="40"/>
        </w:numPr>
        <w:suppressAutoHyphens w:val="0"/>
        <w:spacing w:after="160" w:line="278" w:lineRule="auto"/>
        <w:jc w:val="left"/>
      </w:pPr>
      <w:r w:rsidRPr="0095258D">
        <w:t>O sistema registra o evento no log de auditoria.</w:t>
      </w:r>
    </w:p>
    <w:p w14:paraId="6DFBED5D" w14:textId="2BE7E8FD" w:rsidR="009D4FCC" w:rsidRPr="0095258D" w:rsidRDefault="009D4FCC" w:rsidP="009D4FCC">
      <w:pPr>
        <w:pStyle w:val="Ttulo4"/>
      </w:pPr>
      <w:r w:rsidRPr="0095258D">
        <w:t>Pós-condições:</w:t>
      </w:r>
    </w:p>
    <w:p w14:paraId="74CE0769" w14:textId="77777777" w:rsidR="009D4FCC" w:rsidRPr="0095258D" w:rsidRDefault="009D4FCC" w:rsidP="009D4FCC">
      <w:pPr>
        <w:pStyle w:val="Elenco"/>
      </w:pPr>
      <w:r w:rsidRPr="0095258D">
        <w:t>Sessão encerrada com segurança.</w:t>
      </w:r>
    </w:p>
    <w:p w14:paraId="1EFF4673" w14:textId="77777777" w:rsidR="009D4FCC" w:rsidRPr="0095258D" w:rsidRDefault="009D4FCC" w:rsidP="009D4FCC">
      <w:pPr>
        <w:pStyle w:val="Elenco"/>
      </w:pPr>
      <w:r w:rsidRPr="0095258D">
        <w:t>Dados de sessão eliminados da memória local.</w:t>
      </w:r>
    </w:p>
    <w:p w14:paraId="423E74A2" w14:textId="4C205F79" w:rsidR="009D4FCC" w:rsidRPr="0095258D" w:rsidRDefault="009D4FCC" w:rsidP="009D4FCC">
      <w:pPr>
        <w:pStyle w:val="Ttulo4"/>
      </w:pPr>
      <w:r w:rsidRPr="0095258D">
        <w:t>Requisitos não funcionais:</w:t>
      </w:r>
    </w:p>
    <w:p w14:paraId="710D2FEF" w14:textId="77777777" w:rsidR="009D4FCC" w:rsidRPr="0095258D" w:rsidRDefault="009D4FCC" w:rsidP="009D4FCC">
      <w:pPr>
        <w:pStyle w:val="Elenco"/>
      </w:pPr>
      <w:r w:rsidRPr="0095258D">
        <w:t>O encerramento deve ocorrer em até 2 segundos.</w:t>
      </w:r>
    </w:p>
    <w:p w14:paraId="21F4CFCC" w14:textId="77777777" w:rsidR="009D4FCC" w:rsidRPr="0095258D" w:rsidRDefault="009D4FCC" w:rsidP="009D4FCC">
      <w:pPr>
        <w:pStyle w:val="Elenco"/>
      </w:pPr>
      <w:r w:rsidRPr="0095258D">
        <w:t>Tokens de sessão devem ser invalidados imediatamente.</w:t>
      </w:r>
    </w:p>
    <w:p w14:paraId="3E0CCD6C" w14:textId="1E278829" w:rsidR="009D4FCC" w:rsidRDefault="009D4FCC" w:rsidP="009D4FCC">
      <w:pPr>
        <w:pStyle w:val="Ttulo4"/>
      </w:pPr>
      <w:r w:rsidRPr="0095258D">
        <w:t>Referência cruzada:</w:t>
      </w:r>
    </w:p>
    <w:p w14:paraId="77F4F3CD" w14:textId="0B39FFDE" w:rsidR="009D4FCC" w:rsidRPr="009D4FCC" w:rsidRDefault="009D4FCC" w:rsidP="009D4FCC">
      <w:pPr>
        <w:rPr>
          <w:b/>
          <w:bCs/>
        </w:rPr>
      </w:pPr>
      <w:r w:rsidRPr="0095258D">
        <w:t>Relacionado ao requisito funcional</w:t>
      </w:r>
      <w:r w:rsidRPr="009D4FCC">
        <w:t xml:space="preserve"> 3.1 – Autenticação e 4.1 – Segurança de Sessão.</w:t>
      </w:r>
    </w:p>
    <w:p w14:paraId="31FC065D" w14:textId="5F5E0FDF" w:rsidR="00D438E9" w:rsidRDefault="00D438E9" w:rsidP="00D438E9">
      <w:pPr>
        <w:pStyle w:val="Ttulo2"/>
      </w:pPr>
      <w:bookmarkStart w:id="24" w:name="_Toc211427524"/>
      <w:r>
        <w:t>Página de Perfil</w:t>
      </w:r>
      <w:bookmarkEnd w:id="24"/>
    </w:p>
    <w:p w14:paraId="399CD055" w14:textId="77777777" w:rsidR="009D4FCC" w:rsidRPr="0095258D" w:rsidRDefault="009D4FCC" w:rsidP="00C43F8E">
      <w:pPr>
        <w:pStyle w:val="Ttulo3"/>
      </w:pPr>
      <w:r w:rsidRPr="0095258D">
        <w:t>Visualização de Perfil</w:t>
      </w:r>
    </w:p>
    <w:p w14:paraId="4FF11E66" w14:textId="3BDD03EE" w:rsidR="009D4FCC" w:rsidRPr="0095258D" w:rsidRDefault="00C43F8E" w:rsidP="009D4FCC">
      <w:r w:rsidRPr="0095258D">
        <w:rPr>
          <w:b/>
          <w:bCs/>
        </w:rPr>
        <w:t>Descrição geral:</w:t>
      </w:r>
      <w:r>
        <w:rPr>
          <w:b/>
          <w:bCs/>
        </w:rPr>
        <w:t xml:space="preserve"> </w:t>
      </w:r>
      <w:r w:rsidR="009D4FCC" w:rsidRPr="0095258D">
        <w:t>Este caso de uso descreve o processo em que o usuário acessa e visualiza suas informações pessoais dentro do sistema. O objetivo é permitir que o usuário tenha acesso rápido e claro aos seus dados de identificação, configurações de conta e histórico de uso, garantindo transparência e controle.</w:t>
      </w:r>
    </w:p>
    <w:p w14:paraId="702820DE" w14:textId="51E582FC" w:rsidR="009D4FCC" w:rsidRPr="0095258D" w:rsidRDefault="00C43F8E" w:rsidP="009D4FCC">
      <w:r w:rsidRPr="0095258D">
        <w:rPr>
          <w:b/>
          <w:bCs/>
        </w:rPr>
        <w:t>Ator principal:</w:t>
      </w:r>
      <w:r>
        <w:t xml:space="preserve"> </w:t>
      </w:r>
      <w:r w:rsidR="009D4FCC" w:rsidRPr="0095258D">
        <w:t>Usuário, Sistema</w:t>
      </w:r>
    </w:p>
    <w:p w14:paraId="4E81E17A" w14:textId="03BB9F3E" w:rsidR="009D4FCC" w:rsidRPr="00C43F8E" w:rsidRDefault="00C43F8E" w:rsidP="00C43F8E">
      <w:pPr>
        <w:pStyle w:val="Ttulo4"/>
      </w:pPr>
      <w:r w:rsidRPr="00C43F8E">
        <w:t>Pré-condições:</w:t>
      </w:r>
    </w:p>
    <w:p w14:paraId="67B3F6D6" w14:textId="77777777" w:rsidR="009D4FCC" w:rsidRPr="00C43F8E" w:rsidRDefault="009D4FCC" w:rsidP="00C43F8E">
      <w:pPr>
        <w:pStyle w:val="Elenco"/>
      </w:pPr>
      <w:r w:rsidRPr="00C43F8E">
        <w:t>O usuário deve estar autenticado no sistema.</w:t>
      </w:r>
    </w:p>
    <w:p w14:paraId="7E1150B2" w14:textId="77777777" w:rsidR="009D4FCC" w:rsidRPr="00C43F8E" w:rsidRDefault="009D4FCC" w:rsidP="00C43F8E">
      <w:pPr>
        <w:pStyle w:val="Elenco"/>
      </w:pPr>
      <w:r w:rsidRPr="00C43F8E">
        <w:t>O módulo de perfil deve estar ativo e devidamente integrado ao banco de dados.</w:t>
      </w:r>
    </w:p>
    <w:p w14:paraId="7951BE83" w14:textId="77777777" w:rsidR="009D4FCC" w:rsidRPr="00C43F8E" w:rsidRDefault="009D4FCC" w:rsidP="00C43F8E">
      <w:pPr>
        <w:pStyle w:val="Elenco"/>
      </w:pPr>
      <w:r w:rsidRPr="00C43F8E">
        <w:t>O sistema deve ter conexão estável com o servidor.</w:t>
      </w:r>
    </w:p>
    <w:p w14:paraId="50069F8D" w14:textId="4914F2CF" w:rsidR="009D4FCC" w:rsidRPr="00C43F8E" w:rsidRDefault="00C43F8E" w:rsidP="00C43F8E">
      <w:pPr>
        <w:pStyle w:val="Ttulo4"/>
      </w:pPr>
      <w:r w:rsidRPr="00C43F8E">
        <w:t>Fluxo básico:</w:t>
      </w:r>
    </w:p>
    <w:p w14:paraId="2923B6B8" w14:textId="77777777" w:rsidR="009D4FCC" w:rsidRPr="00C43F8E" w:rsidRDefault="009D4FCC">
      <w:pPr>
        <w:numPr>
          <w:ilvl w:val="0"/>
          <w:numId w:val="41"/>
        </w:numPr>
        <w:suppressAutoHyphens w:val="0"/>
        <w:spacing w:after="160" w:line="278" w:lineRule="auto"/>
        <w:jc w:val="left"/>
      </w:pPr>
      <w:r w:rsidRPr="00C43F8E">
        <w:t>O usuário acessa o menu lateral e seleciona a opção Meu Perfil.</w:t>
      </w:r>
    </w:p>
    <w:p w14:paraId="5A258A28" w14:textId="43AB19EB" w:rsidR="009D4FCC" w:rsidRPr="00C43F8E" w:rsidRDefault="009D4FCC">
      <w:pPr>
        <w:numPr>
          <w:ilvl w:val="0"/>
          <w:numId w:val="41"/>
        </w:numPr>
        <w:suppressAutoHyphens w:val="0"/>
        <w:spacing w:after="160" w:line="278" w:lineRule="auto"/>
        <w:jc w:val="left"/>
      </w:pPr>
      <w:r w:rsidRPr="00C43F8E">
        <w:t xml:space="preserve">O sistema carrega as informações do usuário: nome completo, </w:t>
      </w:r>
      <w:r w:rsidR="0024259A">
        <w:t>e-mail</w:t>
      </w:r>
      <w:r w:rsidRPr="00C43F8E">
        <w:t>, data de criação da conta e foto de perfil.</w:t>
      </w:r>
    </w:p>
    <w:p w14:paraId="6D320E26" w14:textId="77777777" w:rsidR="009D4FCC" w:rsidRPr="00C43F8E" w:rsidRDefault="009D4FCC">
      <w:pPr>
        <w:numPr>
          <w:ilvl w:val="0"/>
          <w:numId w:val="41"/>
        </w:numPr>
        <w:suppressAutoHyphens w:val="0"/>
        <w:spacing w:after="160" w:line="278" w:lineRule="auto"/>
        <w:jc w:val="left"/>
      </w:pPr>
      <w:r w:rsidRPr="00C43F8E">
        <w:t>O sistema exibe também as configurações de privacidade, preferências de notificação e opções de segurança.</w:t>
      </w:r>
    </w:p>
    <w:p w14:paraId="3455BE0B" w14:textId="77777777" w:rsidR="009D4FCC" w:rsidRPr="00C43F8E" w:rsidRDefault="009D4FCC">
      <w:pPr>
        <w:numPr>
          <w:ilvl w:val="0"/>
          <w:numId w:val="41"/>
        </w:numPr>
        <w:suppressAutoHyphens w:val="0"/>
        <w:spacing w:after="160" w:line="278" w:lineRule="auto"/>
        <w:jc w:val="left"/>
      </w:pPr>
      <w:r w:rsidRPr="00C43F8E">
        <w:lastRenderedPageBreak/>
        <w:t>O usuário pode navegar entre abas como Informações Pessoais, Minhas Denúncias, Configurações e Histórico de Atividades.</w:t>
      </w:r>
    </w:p>
    <w:p w14:paraId="586877BF" w14:textId="77777777" w:rsidR="009D4FCC" w:rsidRPr="00C43F8E" w:rsidRDefault="009D4FCC">
      <w:pPr>
        <w:numPr>
          <w:ilvl w:val="0"/>
          <w:numId w:val="41"/>
        </w:numPr>
        <w:suppressAutoHyphens w:val="0"/>
        <w:spacing w:after="160" w:line="278" w:lineRule="auto"/>
        <w:jc w:val="left"/>
      </w:pPr>
      <w:r w:rsidRPr="00C43F8E">
        <w:t>O sistema apresenta as informações de maneira organizada e responsiva, garantindo boa legibilidade.</w:t>
      </w:r>
    </w:p>
    <w:p w14:paraId="3AC6CCBA" w14:textId="77777777" w:rsidR="009D4FCC" w:rsidRPr="00C43F8E" w:rsidRDefault="009D4FCC">
      <w:pPr>
        <w:numPr>
          <w:ilvl w:val="0"/>
          <w:numId w:val="41"/>
        </w:numPr>
        <w:suppressAutoHyphens w:val="0"/>
        <w:spacing w:after="160" w:line="278" w:lineRule="auto"/>
        <w:jc w:val="left"/>
      </w:pPr>
      <w:r w:rsidRPr="00C43F8E">
        <w:t>O sistema verifica periodicamente se há atualizações nas informações (como mudança de senha ou foto).</w:t>
      </w:r>
    </w:p>
    <w:p w14:paraId="77A8DC73" w14:textId="77777777" w:rsidR="009D4FCC" w:rsidRPr="00C43F8E" w:rsidRDefault="009D4FCC">
      <w:pPr>
        <w:numPr>
          <w:ilvl w:val="0"/>
          <w:numId w:val="41"/>
        </w:numPr>
        <w:suppressAutoHyphens w:val="0"/>
        <w:spacing w:after="160" w:line="278" w:lineRule="auto"/>
        <w:jc w:val="left"/>
      </w:pPr>
      <w:r w:rsidRPr="00C43F8E">
        <w:t>Caso haja atualizações, os dados são recarregados automaticamente.</w:t>
      </w:r>
    </w:p>
    <w:p w14:paraId="241E22A9" w14:textId="65A6FA1C" w:rsidR="009D4FCC" w:rsidRPr="00C43F8E" w:rsidRDefault="00C43F8E" w:rsidP="00C43F8E">
      <w:pPr>
        <w:pStyle w:val="Ttulo4"/>
      </w:pPr>
      <w:r w:rsidRPr="00C43F8E">
        <w:t>Fluxo alternativo:</w:t>
      </w:r>
    </w:p>
    <w:p w14:paraId="3324830A" w14:textId="77777777" w:rsidR="009D4FCC" w:rsidRPr="00C43F8E" w:rsidRDefault="009D4FCC" w:rsidP="00C43F8E">
      <w:pPr>
        <w:pStyle w:val="Elenco"/>
      </w:pPr>
      <w:r w:rsidRPr="00C43F8E">
        <w:t>Se o servidor estiver temporariamente indisponível, o sistema exibe: “Não foi possível carregar o perfil neste momento.”</w:t>
      </w:r>
    </w:p>
    <w:p w14:paraId="1AC3E1B7" w14:textId="77777777" w:rsidR="009D4FCC" w:rsidRPr="00C43F8E" w:rsidRDefault="009D4FCC" w:rsidP="00C43F8E">
      <w:pPr>
        <w:pStyle w:val="Elenco"/>
      </w:pPr>
      <w:r w:rsidRPr="00C43F8E">
        <w:t>Caso os dados do usuário estejam corrompidos, o sistema exibe: “Erro ao recuperar informações, contate o suporte.”</w:t>
      </w:r>
    </w:p>
    <w:p w14:paraId="67B6DD1B" w14:textId="77777777" w:rsidR="009D4FCC" w:rsidRPr="00C43F8E" w:rsidRDefault="009D4FCC" w:rsidP="00C43F8E">
      <w:pPr>
        <w:pStyle w:val="Elenco"/>
      </w:pPr>
      <w:r w:rsidRPr="00C43F8E">
        <w:t>Se a imagem de perfil não for carregada, o sistema exibirá um avatar padrão.</w:t>
      </w:r>
    </w:p>
    <w:p w14:paraId="6D4D346A" w14:textId="17FA4500" w:rsidR="009D4FCC" w:rsidRPr="00C43F8E" w:rsidRDefault="00C43F8E" w:rsidP="00C43F8E">
      <w:pPr>
        <w:pStyle w:val="Ttulo4"/>
      </w:pPr>
      <w:r w:rsidRPr="00C43F8E">
        <w:t>Pós-condições:</w:t>
      </w:r>
    </w:p>
    <w:p w14:paraId="45E0BE05" w14:textId="77777777" w:rsidR="009D4FCC" w:rsidRPr="00C43F8E" w:rsidRDefault="009D4FCC" w:rsidP="00C43F8E">
      <w:pPr>
        <w:pStyle w:val="Elenco"/>
      </w:pPr>
      <w:r w:rsidRPr="00C43F8E">
        <w:t>As informações do perfil são apresentadas corretamente ao usuário.</w:t>
      </w:r>
    </w:p>
    <w:p w14:paraId="59E694DD" w14:textId="77777777" w:rsidR="009D4FCC" w:rsidRPr="00C43F8E" w:rsidRDefault="009D4FCC" w:rsidP="00C43F8E">
      <w:pPr>
        <w:pStyle w:val="Elenco"/>
      </w:pPr>
      <w:r w:rsidRPr="00C43F8E">
        <w:t>Logs de visualização são registrados para fins de auditoria.</w:t>
      </w:r>
    </w:p>
    <w:p w14:paraId="7DE9D453" w14:textId="685164DD" w:rsidR="009D4FCC" w:rsidRPr="00C43F8E" w:rsidRDefault="00C43F8E" w:rsidP="00C43F8E">
      <w:pPr>
        <w:pStyle w:val="Ttulo4"/>
      </w:pPr>
      <w:r w:rsidRPr="00C43F8E">
        <w:t>Requisitos não funcionais:</w:t>
      </w:r>
    </w:p>
    <w:p w14:paraId="0E835F87" w14:textId="77777777" w:rsidR="009D4FCC" w:rsidRPr="00C43F8E" w:rsidRDefault="009D4FCC" w:rsidP="00C43F8E">
      <w:pPr>
        <w:pStyle w:val="Elenco"/>
      </w:pPr>
      <w:r w:rsidRPr="00C43F8E">
        <w:t>A tela deve carregar em até 3 segundos.</w:t>
      </w:r>
    </w:p>
    <w:p w14:paraId="60F47CC2" w14:textId="6E5B97ED" w:rsidR="009D4FCC" w:rsidRPr="00C43F8E" w:rsidRDefault="009D4FCC" w:rsidP="00C43F8E">
      <w:pPr>
        <w:pStyle w:val="Elenco"/>
      </w:pPr>
      <w:r w:rsidRPr="00C43F8E">
        <w:t>A interface deve ser responsiva e acessível.</w:t>
      </w:r>
    </w:p>
    <w:p w14:paraId="1E62F997" w14:textId="77777777" w:rsidR="009D4FCC" w:rsidRPr="00C43F8E" w:rsidRDefault="009D4FCC" w:rsidP="00C43F8E">
      <w:pPr>
        <w:pStyle w:val="Elenco"/>
      </w:pPr>
      <w:r w:rsidRPr="00C43F8E">
        <w:t>O sistema deve garantir a integridade e consistência dos dados apresentados.</w:t>
      </w:r>
    </w:p>
    <w:p w14:paraId="2CA1BC87" w14:textId="6D130276" w:rsidR="009D4FCC" w:rsidRPr="00C43F8E" w:rsidRDefault="00C43F8E" w:rsidP="00C43F8E">
      <w:pPr>
        <w:pStyle w:val="Ttulo4"/>
      </w:pPr>
      <w:r w:rsidRPr="00C43F8E">
        <w:t>Referência cruzada:</w:t>
      </w:r>
    </w:p>
    <w:p w14:paraId="560DEAE6" w14:textId="73E4D3E4" w:rsidR="009D4FCC" w:rsidRPr="00C43F8E" w:rsidRDefault="009D4FCC" w:rsidP="009D4FCC">
      <w:r w:rsidRPr="00C43F8E">
        <w:t>Relacionado ao requisito funcional 3.5 – Perfil de Usuário.</w:t>
      </w:r>
    </w:p>
    <w:p w14:paraId="4540880B" w14:textId="77777777" w:rsidR="00C43F8E" w:rsidRPr="0095258D" w:rsidRDefault="00C43F8E" w:rsidP="00C43F8E">
      <w:pPr>
        <w:pStyle w:val="Ttulo3"/>
      </w:pPr>
      <w:r w:rsidRPr="0095258D">
        <w:t>Edição e Atualização de Perfil</w:t>
      </w:r>
    </w:p>
    <w:p w14:paraId="57AFE85C" w14:textId="1B1004F0" w:rsidR="00C43F8E" w:rsidRPr="0095258D" w:rsidRDefault="00C43F8E" w:rsidP="00C43F8E">
      <w:r w:rsidRPr="0095258D">
        <w:rPr>
          <w:b/>
          <w:bCs/>
        </w:rPr>
        <w:t>Descrição geral:</w:t>
      </w:r>
      <w:r>
        <w:t xml:space="preserve"> </w:t>
      </w:r>
      <w:r w:rsidRPr="0095258D">
        <w:t>Este caso de uso descreve as ações realizadas pelo usuário para atualizar ou modificar suas informações pessoais e preferências dentro do sistema. O objetivo é dar autonomia ao usuário para manter seus dados sempre corretos e suas preferências configuradas conforme desejar.</w:t>
      </w:r>
    </w:p>
    <w:p w14:paraId="1271ED83" w14:textId="461DF455" w:rsidR="00C43F8E" w:rsidRPr="0095258D" w:rsidRDefault="00C43F8E" w:rsidP="00C43F8E">
      <w:r w:rsidRPr="0095258D">
        <w:rPr>
          <w:b/>
          <w:bCs/>
        </w:rPr>
        <w:t>Ator principal:</w:t>
      </w:r>
      <w:r>
        <w:t xml:space="preserve"> </w:t>
      </w:r>
      <w:r w:rsidRPr="0095258D">
        <w:t>Usuário, Sistema</w:t>
      </w:r>
    </w:p>
    <w:p w14:paraId="37B17722" w14:textId="74318CBD" w:rsidR="00C43F8E" w:rsidRPr="0095258D" w:rsidRDefault="00C43F8E" w:rsidP="00C43F8E">
      <w:pPr>
        <w:pStyle w:val="Ttulo4"/>
      </w:pPr>
      <w:r w:rsidRPr="0095258D">
        <w:t>Pré-condições:</w:t>
      </w:r>
    </w:p>
    <w:p w14:paraId="2E342433" w14:textId="77777777" w:rsidR="00C43F8E" w:rsidRPr="00C43F8E" w:rsidRDefault="00C43F8E" w:rsidP="00C43F8E">
      <w:pPr>
        <w:pStyle w:val="Elenco"/>
      </w:pPr>
      <w:r w:rsidRPr="00C43F8E">
        <w:t>O usuário deve estar logado no sistema.</w:t>
      </w:r>
    </w:p>
    <w:p w14:paraId="215D91FE" w14:textId="77777777" w:rsidR="00C43F8E" w:rsidRPr="00C43F8E" w:rsidRDefault="00C43F8E" w:rsidP="00C43F8E">
      <w:pPr>
        <w:pStyle w:val="Elenco"/>
      </w:pPr>
      <w:r w:rsidRPr="00C43F8E">
        <w:t>O módulo de edição deve estar disponível e com permissão ativa.</w:t>
      </w:r>
    </w:p>
    <w:p w14:paraId="1DB69278" w14:textId="2EFEA105" w:rsidR="00C43F8E" w:rsidRPr="00C43F8E" w:rsidRDefault="00C43F8E" w:rsidP="00C43F8E">
      <w:pPr>
        <w:pStyle w:val="Ttulo4"/>
      </w:pPr>
      <w:r w:rsidRPr="00C43F8E">
        <w:lastRenderedPageBreak/>
        <w:t>Fluxo básico:</w:t>
      </w:r>
    </w:p>
    <w:p w14:paraId="001DCD3B" w14:textId="77777777" w:rsidR="00C43F8E" w:rsidRPr="00C43F8E" w:rsidRDefault="00C43F8E">
      <w:pPr>
        <w:numPr>
          <w:ilvl w:val="0"/>
          <w:numId w:val="42"/>
        </w:numPr>
        <w:suppressAutoHyphens w:val="0"/>
        <w:spacing w:after="160" w:line="278" w:lineRule="auto"/>
        <w:jc w:val="left"/>
      </w:pPr>
      <w:r w:rsidRPr="00C43F8E">
        <w:t>O usuário acessa o menu Meu Perfil e clica em Editar Perfil.</w:t>
      </w:r>
    </w:p>
    <w:p w14:paraId="1256F66D" w14:textId="77777777" w:rsidR="00C43F8E" w:rsidRPr="00C43F8E" w:rsidRDefault="00C43F8E">
      <w:pPr>
        <w:numPr>
          <w:ilvl w:val="0"/>
          <w:numId w:val="42"/>
        </w:numPr>
        <w:suppressAutoHyphens w:val="0"/>
        <w:spacing w:after="160" w:line="278" w:lineRule="auto"/>
        <w:jc w:val="left"/>
      </w:pPr>
      <w:r w:rsidRPr="00C43F8E">
        <w:t>O sistema exibe os campos editáveis: nome completo, senha, foto de perfil e preferências de notificação.</w:t>
      </w:r>
    </w:p>
    <w:p w14:paraId="2D386A99" w14:textId="77777777" w:rsidR="00C43F8E" w:rsidRPr="00C43F8E" w:rsidRDefault="00C43F8E">
      <w:pPr>
        <w:numPr>
          <w:ilvl w:val="0"/>
          <w:numId w:val="42"/>
        </w:numPr>
        <w:suppressAutoHyphens w:val="0"/>
        <w:spacing w:after="160" w:line="278" w:lineRule="auto"/>
        <w:jc w:val="left"/>
      </w:pPr>
      <w:r w:rsidRPr="00C43F8E">
        <w:t>O usuário realiza as alterações desejadas.</w:t>
      </w:r>
    </w:p>
    <w:p w14:paraId="685E3DDC" w14:textId="77777777" w:rsidR="00C43F8E" w:rsidRPr="00C43F8E" w:rsidRDefault="00C43F8E">
      <w:pPr>
        <w:numPr>
          <w:ilvl w:val="0"/>
          <w:numId w:val="42"/>
        </w:numPr>
        <w:suppressAutoHyphens w:val="0"/>
        <w:spacing w:after="160" w:line="278" w:lineRule="auto"/>
        <w:jc w:val="left"/>
      </w:pPr>
      <w:r w:rsidRPr="00C43F8E">
        <w:t>O sistema realiza validações:</w:t>
      </w:r>
    </w:p>
    <w:p w14:paraId="027821E1" w14:textId="77777777" w:rsidR="00C43F8E" w:rsidRPr="00C43F8E" w:rsidRDefault="00C43F8E">
      <w:pPr>
        <w:numPr>
          <w:ilvl w:val="1"/>
          <w:numId w:val="42"/>
        </w:numPr>
        <w:suppressAutoHyphens w:val="0"/>
        <w:spacing w:after="160" w:line="278" w:lineRule="auto"/>
        <w:jc w:val="left"/>
      </w:pPr>
      <w:r w:rsidRPr="00C43F8E">
        <w:t>Nome completo deve conter pelo menos dois nomes;</w:t>
      </w:r>
    </w:p>
    <w:p w14:paraId="55B85901" w14:textId="77777777" w:rsidR="00C43F8E" w:rsidRPr="00C43F8E" w:rsidRDefault="00C43F8E">
      <w:pPr>
        <w:numPr>
          <w:ilvl w:val="1"/>
          <w:numId w:val="42"/>
        </w:numPr>
        <w:suppressAutoHyphens w:val="0"/>
        <w:spacing w:after="160" w:line="278" w:lineRule="auto"/>
        <w:jc w:val="left"/>
      </w:pPr>
      <w:r w:rsidRPr="00C43F8E">
        <w:t>A senha deve atender aos critérios de segurança;</w:t>
      </w:r>
    </w:p>
    <w:p w14:paraId="1C3B51E9" w14:textId="77777777" w:rsidR="00C43F8E" w:rsidRPr="00C43F8E" w:rsidRDefault="00C43F8E">
      <w:pPr>
        <w:numPr>
          <w:ilvl w:val="1"/>
          <w:numId w:val="42"/>
        </w:numPr>
        <w:suppressAutoHyphens w:val="0"/>
        <w:spacing w:after="160" w:line="278" w:lineRule="auto"/>
        <w:jc w:val="left"/>
      </w:pPr>
      <w:r w:rsidRPr="00C43F8E">
        <w:t>A foto de perfil deve ter formato válido (.</w:t>
      </w:r>
      <w:proofErr w:type="spellStart"/>
      <w:r w:rsidRPr="00C43F8E">
        <w:t>jpg</w:t>
      </w:r>
      <w:proofErr w:type="spellEnd"/>
      <w:r w:rsidRPr="00C43F8E">
        <w:t>, .png) e tamanho inferior a 5MB.</w:t>
      </w:r>
    </w:p>
    <w:p w14:paraId="2AC21A42" w14:textId="77777777" w:rsidR="00C43F8E" w:rsidRPr="00C43F8E" w:rsidRDefault="00C43F8E">
      <w:pPr>
        <w:numPr>
          <w:ilvl w:val="0"/>
          <w:numId w:val="42"/>
        </w:numPr>
        <w:suppressAutoHyphens w:val="0"/>
        <w:spacing w:after="160" w:line="278" w:lineRule="auto"/>
        <w:jc w:val="left"/>
      </w:pPr>
      <w:r w:rsidRPr="00C43F8E">
        <w:t>O usuário confirma as alterações clicando em Salvar.</w:t>
      </w:r>
    </w:p>
    <w:p w14:paraId="73761BCF" w14:textId="77777777" w:rsidR="00C43F8E" w:rsidRPr="00C43F8E" w:rsidRDefault="00C43F8E">
      <w:pPr>
        <w:numPr>
          <w:ilvl w:val="0"/>
          <w:numId w:val="42"/>
        </w:numPr>
        <w:suppressAutoHyphens w:val="0"/>
        <w:spacing w:after="160" w:line="278" w:lineRule="auto"/>
        <w:jc w:val="left"/>
      </w:pPr>
      <w:r w:rsidRPr="00C43F8E">
        <w:t>O sistema atualiza os dados no banco de dados e exibe a mensagem: “Perfil atualizado com sucesso.”</w:t>
      </w:r>
    </w:p>
    <w:p w14:paraId="1515B921" w14:textId="77777777" w:rsidR="00C43F8E" w:rsidRPr="00C43F8E" w:rsidRDefault="00C43F8E">
      <w:pPr>
        <w:numPr>
          <w:ilvl w:val="0"/>
          <w:numId w:val="42"/>
        </w:numPr>
        <w:suppressAutoHyphens w:val="0"/>
        <w:spacing w:after="160" w:line="278" w:lineRule="auto"/>
        <w:jc w:val="left"/>
      </w:pPr>
      <w:r w:rsidRPr="00C43F8E">
        <w:t>O sistema cria um log de alteração de dados com data e hora.</w:t>
      </w:r>
    </w:p>
    <w:p w14:paraId="7D6BF43C" w14:textId="3245C2CE" w:rsidR="00C43F8E" w:rsidRPr="00C43F8E" w:rsidRDefault="00C43F8E" w:rsidP="00C43F8E">
      <w:pPr>
        <w:pStyle w:val="Ttulo4"/>
      </w:pPr>
      <w:r w:rsidRPr="00C43F8E">
        <w:t>Fluxo alternativo:</w:t>
      </w:r>
    </w:p>
    <w:p w14:paraId="3185AC6A" w14:textId="77777777" w:rsidR="00C43F8E" w:rsidRPr="00C43F8E" w:rsidRDefault="00C43F8E" w:rsidP="00C43F8E">
      <w:pPr>
        <w:pStyle w:val="Elenco"/>
      </w:pPr>
      <w:r w:rsidRPr="00C43F8E">
        <w:t>Se o usuário inserir senha fraca, o sistema exibirá: “Senha inválida, utilize caracteres especiais e números.”</w:t>
      </w:r>
    </w:p>
    <w:p w14:paraId="703439D8" w14:textId="77777777" w:rsidR="00C43F8E" w:rsidRPr="00C43F8E" w:rsidRDefault="00C43F8E" w:rsidP="00C43F8E">
      <w:pPr>
        <w:pStyle w:val="Elenco"/>
      </w:pPr>
      <w:r w:rsidRPr="00C43F8E">
        <w:t>Se a imagem exceder o limite de tamanho, o sistema exibirá: “Imagem muito grande, selecione outro arquivo.”</w:t>
      </w:r>
    </w:p>
    <w:p w14:paraId="1E9BFD6B" w14:textId="77777777" w:rsidR="00C43F8E" w:rsidRPr="00C43F8E" w:rsidRDefault="00C43F8E" w:rsidP="00C43F8E">
      <w:pPr>
        <w:pStyle w:val="Elenco"/>
      </w:pPr>
      <w:r w:rsidRPr="00C43F8E">
        <w:t>Se houver falha de conexão durante o salvamento, o sistema exibirá: “Erro ao salvar alterações, tente novamente.”</w:t>
      </w:r>
    </w:p>
    <w:p w14:paraId="6155C5B7" w14:textId="3DD70B68" w:rsidR="00C43F8E" w:rsidRPr="00C43F8E" w:rsidRDefault="00C43F8E" w:rsidP="00C43F8E">
      <w:pPr>
        <w:pStyle w:val="Ttulo4"/>
      </w:pPr>
      <w:r w:rsidRPr="00C43F8E">
        <w:t>Pós-condições:</w:t>
      </w:r>
    </w:p>
    <w:p w14:paraId="328EE123" w14:textId="77777777" w:rsidR="00C43F8E" w:rsidRPr="00C43F8E" w:rsidRDefault="00C43F8E" w:rsidP="00C43F8E">
      <w:pPr>
        <w:pStyle w:val="Elenco"/>
      </w:pPr>
      <w:r w:rsidRPr="00C43F8E">
        <w:t>Os dados são atualizados e refletidos em todas as telas do sistema.</w:t>
      </w:r>
    </w:p>
    <w:p w14:paraId="2E5FC585" w14:textId="77777777" w:rsidR="00C43F8E" w:rsidRPr="00C43F8E" w:rsidRDefault="00C43F8E" w:rsidP="00C43F8E">
      <w:pPr>
        <w:pStyle w:val="Elenco"/>
      </w:pPr>
      <w:r w:rsidRPr="00C43F8E">
        <w:t>O sistema mantém o histórico de alterações de dados do usuário.</w:t>
      </w:r>
    </w:p>
    <w:p w14:paraId="2B2955EF" w14:textId="327366F5" w:rsidR="00C43F8E" w:rsidRPr="00C43F8E" w:rsidRDefault="00C43F8E" w:rsidP="00C43F8E">
      <w:pPr>
        <w:pStyle w:val="Ttulo4"/>
      </w:pPr>
      <w:r w:rsidRPr="00C43F8E">
        <w:t>Requisitos não funcionais:</w:t>
      </w:r>
    </w:p>
    <w:p w14:paraId="6BD28AC3" w14:textId="77777777" w:rsidR="00C43F8E" w:rsidRPr="00C43F8E" w:rsidRDefault="00C43F8E" w:rsidP="00C43F8E">
      <w:pPr>
        <w:pStyle w:val="Elenco"/>
      </w:pPr>
      <w:r w:rsidRPr="00C43F8E">
        <w:t>As alterações devem ser confirmadas em até 3 segundos.</w:t>
      </w:r>
    </w:p>
    <w:p w14:paraId="07224BFC" w14:textId="77777777" w:rsidR="00C43F8E" w:rsidRPr="00C43F8E" w:rsidRDefault="00C43F8E" w:rsidP="00C43F8E">
      <w:pPr>
        <w:pStyle w:val="Elenco"/>
      </w:pPr>
      <w:r w:rsidRPr="00C43F8E">
        <w:t>O sistema deve registrar logs detalhados de cada modificação.</w:t>
      </w:r>
    </w:p>
    <w:p w14:paraId="49C9C0D0" w14:textId="77777777" w:rsidR="00C43F8E" w:rsidRPr="00C43F8E" w:rsidRDefault="00C43F8E" w:rsidP="00C43F8E">
      <w:pPr>
        <w:pStyle w:val="Elenco"/>
      </w:pPr>
      <w:r w:rsidRPr="00C43F8E">
        <w:t>O design deve seguir padrões de usabilidade e clareza.</w:t>
      </w:r>
    </w:p>
    <w:p w14:paraId="0D46320D" w14:textId="2A89C871" w:rsidR="00C43F8E" w:rsidRPr="00C43F8E" w:rsidRDefault="00C43F8E" w:rsidP="00C43F8E">
      <w:pPr>
        <w:pStyle w:val="Ttulo4"/>
      </w:pPr>
      <w:r w:rsidRPr="00C43F8E">
        <w:t>Referência cruzada:</w:t>
      </w:r>
    </w:p>
    <w:p w14:paraId="5BF6C33A" w14:textId="252B681F" w:rsidR="00C43F8E" w:rsidRPr="00C43F8E" w:rsidRDefault="00C43F8E" w:rsidP="00C43F8E">
      <w:r w:rsidRPr="00C43F8E">
        <w:t>Relacionado ao requisito funcional 3.5 – Perfil de Usuário (Edição).</w:t>
      </w:r>
    </w:p>
    <w:p w14:paraId="664E09EB" w14:textId="77777777" w:rsidR="00C43F8E" w:rsidRPr="0095258D" w:rsidRDefault="00C43F8E" w:rsidP="00C43F8E">
      <w:pPr>
        <w:pStyle w:val="Ttulo3"/>
      </w:pPr>
      <w:r w:rsidRPr="0095258D">
        <w:lastRenderedPageBreak/>
        <w:t>Histórico de Denúncias e Atividades</w:t>
      </w:r>
    </w:p>
    <w:p w14:paraId="5ADF5802" w14:textId="634A109A" w:rsidR="00C43F8E" w:rsidRPr="0095258D" w:rsidRDefault="00C43F8E" w:rsidP="00C43F8E">
      <w:r w:rsidRPr="0095258D">
        <w:rPr>
          <w:b/>
          <w:bCs/>
        </w:rPr>
        <w:t>Descrição geral:</w:t>
      </w:r>
      <w:r>
        <w:t xml:space="preserve"> </w:t>
      </w:r>
      <w:r w:rsidRPr="0095258D">
        <w:t>Este caso de uso descreve como o usuário pode consultar o histórico de suas denúncias e atividades dentro do sistema. O objetivo é fornecer transparência e controle sobre as ações realizadas, permitindo que o usuário acompanhe o andamento de suas participações.</w:t>
      </w:r>
    </w:p>
    <w:p w14:paraId="4540242F" w14:textId="6BD890F4" w:rsidR="00C43F8E" w:rsidRPr="00C43F8E" w:rsidRDefault="00C43F8E" w:rsidP="00C43F8E">
      <w:r w:rsidRPr="0095258D">
        <w:rPr>
          <w:b/>
          <w:bCs/>
        </w:rPr>
        <w:t>Ator principal:</w:t>
      </w:r>
      <w:r>
        <w:t xml:space="preserve"> </w:t>
      </w:r>
      <w:r w:rsidRPr="0095258D">
        <w:t xml:space="preserve">Usuário, </w:t>
      </w:r>
      <w:r w:rsidRPr="00C43F8E">
        <w:t>Sistema, Administrador</w:t>
      </w:r>
    </w:p>
    <w:p w14:paraId="48B908A6" w14:textId="0223D453" w:rsidR="00C43F8E" w:rsidRPr="00C43F8E" w:rsidRDefault="00C43F8E" w:rsidP="00C43F8E">
      <w:pPr>
        <w:pStyle w:val="Ttulo4"/>
      </w:pPr>
      <w:r w:rsidRPr="00C43F8E">
        <w:t>Pré-condições:</w:t>
      </w:r>
    </w:p>
    <w:p w14:paraId="7D8D9F85" w14:textId="77777777" w:rsidR="00C43F8E" w:rsidRPr="00C43F8E" w:rsidRDefault="00C43F8E" w:rsidP="00C43F8E">
      <w:pPr>
        <w:pStyle w:val="Elenco"/>
      </w:pPr>
      <w:r w:rsidRPr="00C43F8E">
        <w:t>O usuário deve estar logado.</w:t>
      </w:r>
    </w:p>
    <w:p w14:paraId="3D2D9BA4" w14:textId="77777777" w:rsidR="00C43F8E" w:rsidRPr="00C43F8E" w:rsidRDefault="00C43F8E" w:rsidP="00C43F8E">
      <w:pPr>
        <w:pStyle w:val="Elenco"/>
      </w:pPr>
      <w:r w:rsidRPr="00C43F8E">
        <w:t>O sistema deve ter registros associados à conta do usuário.</w:t>
      </w:r>
    </w:p>
    <w:p w14:paraId="19B8B2D4" w14:textId="0D3E896B" w:rsidR="00C43F8E" w:rsidRPr="00C43F8E" w:rsidRDefault="00C43F8E" w:rsidP="00C43F8E">
      <w:pPr>
        <w:pStyle w:val="Ttulo4"/>
      </w:pPr>
      <w:r w:rsidRPr="00C43F8E">
        <w:t>Fluxo básico:</w:t>
      </w:r>
    </w:p>
    <w:p w14:paraId="5DB13718" w14:textId="77777777" w:rsidR="00C43F8E" w:rsidRPr="00C43F8E" w:rsidRDefault="00C43F8E">
      <w:pPr>
        <w:numPr>
          <w:ilvl w:val="0"/>
          <w:numId w:val="43"/>
        </w:numPr>
        <w:suppressAutoHyphens w:val="0"/>
        <w:spacing w:after="160" w:line="278" w:lineRule="auto"/>
        <w:jc w:val="left"/>
      </w:pPr>
      <w:r w:rsidRPr="00C43F8E">
        <w:t>O usuário acessa o menu Meu Perfil e seleciona Minhas Denúncias.</w:t>
      </w:r>
    </w:p>
    <w:p w14:paraId="729B89E1" w14:textId="77777777" w:rsidR="00C43F8E" w:rsidRPr="00C43F8E" w:rsidRDefault="00C43F8E">
      <w:pPr>
        <w:numPr>
          <w:ilvl w:val="0"/>
          <w:numId w:val="43"/>
        </w:numPr>
        <w:suppressAutoHyphens w:val="0"/>
        <w:spacing w:after="160" w:line="278" w:lineRule="auto"/>
        <w:jc w:val="left"/>
      </w:pPr>
      <w:r w:rsidRPr="00C43F8E">
        <w:t>O sistema exibe uma lista com todas as denúncias enviadas, incluindo título, categoria, data e status atual (Pendente, Em Análise, Resolvida).</w:t>
      </w:r>
    </w:p>
    <w:p w14:paraId="540567BC" w14:textId="77777777" w:rsidR="00C43F8E" w:rsidRPr="00C43F8E" w:rsidRDefault="00C43F8E">
      <w:pPr>
        <w:numPr>
          <w:ilvl w:val="0"/>
          <w:numId w:val="43"/>
        </w:numPr>
        <w:suppressAutoHyphens w:val="0"/>
        <w:spacing w:after="160" w:line="278" w:lineRule="auto"/>
        <w:jc w:val="left"/>
      </w:pPr>
      <w:r w:rsidRPr="00C43F8E">
        <w:t>O usuário pode clicar em uma denúncia específica para visualizar detalhes, comentários e anexos.</w:t>
      </w:r>
    </w:p>
    <w:p w14:paraId="6E697FD2" w14:textId="77777777" w:rsidR="00C43F8E" w:rsidRPr="00C43F8E" w:rsidRDefault="00C43F8E">
      <w:pPr>
        <w:numPr>
          <w:ilvl w:val="0"/>
          <w:numId w:val="43"/>
        </w:numPr>
        <w:suppressAutoHyphens w:val="0"/>
        <w:spacing w:after="160" w:line="278" w:lineRule="auto"/>
        <w:jc w:val="left"/>
      </w:pPr>
      <w:r w:rsidRPr="00C43F8E">
        <w:t>O sistema apresenta uma linha do tempo mostrando as atualizações do status.</w:t>
      </w:r>
    </w:p>
    <w:p w14:paraId="6059840A" w14:textId="77777777" w:rsidR="00C43F8E" w:rsidRPr="00C43F8E" w:rsidRDefault="00C43F8E">
      <w:pPr>
        <w:numPr>
          <w:ilvl w:val="0"/>
          <w:numId w:val="43"/>
        </w:numPr>
        <w:suppressAutoHyphens w:val="0"/>
        <w:spacing w:after="160" w:line="278" w:lineRule="auto"/>
        <w:jc w:val="left"/>
      </w:pPr>
      <w:r w:rsidRPr="00C43F8E">
        <w:t>O usuário pode filtrar as denúncias por data, categoria ou status.</w:t>
      </w:r>
    </w:p>
    <w:p w14:paraId="652B4B12" w14:textId="77777777" w:rsidR="00C43F8E" w:rsidRPr="00C43F8E" w:rsidRDefault="00C43F8E">
      <w:pPr>
        <w:numPr>
          <w:ilvl w:val="0"/>
          <w:numId w:val="43"/>
        </w:numPr>
        <w:suppressAutoHyphens w:val="0"/>
        <w:spacing w:after="160" w:line="278" w:lineRule="auto"/>
        <w:jc w:val="left"/>
      </w:pPr>
      <w:r w:rsidRPr="00C43F8E">
        <w:t>O sistema oferece a opção de exportar o histórico em PDF.</w:t>
      </w:r>
    </w:p>
    <w:p w14:paraId="48EBF0C4" w14:textId="77777777" w:rsidR="00C43F8E" w:rsidRPr="00C43F8E" w:rsidRDefault="00C43F8E">
      <w:pPr>
        <w:numPr>
          <w:ilvl w:val="0"/>
          <w:numId w:val="43"/>
        </w:numPr>
        <w:suppressAutoHyphens w:val="0"/>
        <w:spacing w:after="160" w:line="278" w:lineRule="auto"/>
        <w:jc w:val="left"/>
      </w:pPr>
      <w:r w:rsidRPr="00C43F8E">
        <w:t>O sistema mantém todas as informações salvas em ordem cronológica.</w:t>
      </w:r>
    </w:p>
    <w:p w14:paraId="1E807961" w14:textId="605C8464" w:rsidR="00C43F8E" w:rsidRPr="00C43F8E" w:rsidRDefault="00C43F8E" w:rsidP="00C43F8E">
      <w:pPr>
        <w:pStyle w:val="Ttulo4"/>
      </w:pPr>
      <w:r w:rsidRPr="00C43F8E">
        <w:t>Fluxo alternativo:</w:t>
      </w:r>
    </w:p>
    <w:p w14:paraId="41BD407A" w14:textId="77777777" w:rsidR="00C43F8E" w:rsidRPr="00C43F8E" w:rsidRDefault="00C43F8E" w:rsidP="00C43F8E">
      <w:pPr>
        <w:pStyle w:val="Elenco"/>
      </w:pPr>
      <w:r w:rsidRPr="00C43F8E">
        <w:t>Se o usuário ainda não tiver denúncias, o sistema exibirá: “Nenhuma denúncia registrada até o momento.”</w:t>
      </w:r>
    </w:p>
    <w:p w14:paraId="145F51AE" w14:textId="77777777" w:rsidR="00C43F8E" w:rsidRPr="00C43F8E" w:rsidRDefault="00C43F8E" w:rsidP="00C43F8E">
      <w:pPr>
        <w:pStyle w:val="Elenco"/>
      </w:pPr>
      <w:r w:rsidRPr="00C43F8E">
        <w:t>Se houver falha na conexão com o banco de dados, o sistema exibirá: “Erro ao carregar histórico.”</w:t>
      </w:r>
    </w:p>
    <w:p w14:paraId="27CD2D05" w14:textId="77777777" w:rsidR="00C43F8E" w:rsidRPr="00C43F8E" w:rsidRDefault="00C43F8E" w:rsidP="00C43F8E">
      <w:pPr>
        <w:pStyle w:val="Elenco"/>
      </w:pPr>
      <w:r w:rsidRPr="00C43F8E">
        <w:t>Se o usuário tentar acessar denúncia removida, o sistema informará que ela foi arquivada ou excluída.</w:t>
      </w:r>
    </w:p>
    <w:p w14:paraId="0544E420" w14:textId="722D2CD1" w:rsidR="00C43F8E" w:rsidRPr="00C43F8E" w:rsidRDefault="00C43F8E" w:rsidP="00C43F8E">
      <w:pPr>
        <w:pStyle w:val="Ttulo4"/>
      </w:pPr>
      <w:r w:rsidRPr="00C43F8E">
        <w:t>Pós-condições:</w:t>
      </w:r>
    </w:p>
    <w:p w14:paraId="3EF041CB" w14:textId="77777777" w:rsidR="00C43F8E" w:rsidRPr="00C43F8E" w:rsidRDefault="00C43F8E" w:rsidP="00C43F8E">
      <w:pPr>
        <w:pStyle w:val="Elenco"/>
      </w:pPr>
      <w:r w:rsidRPr="00C43F8E">
        <w:t>O histórico é exibido corretamente e atualizado em tempo real.</w:t>
      </w:r>
    </w:p>
    <w:p w14:paraId="2218DBFE" w14:textId="77777777" w:rsidR="00C43F8E" w:rsidRPr="00C43F8E" w:rsidRDefault="00C43F8E" w:rsidP="00C43F8E">
      <w:pPr>
        <w:pStyle w:val="Elenco"/>
      </w:pPr>
      <w:r w:rsidRPr="00C43F8E">
        <w:t>Logs de consulta são registrados para auditoria.</w:t>
      </w:r>
    </w:p>
    <w:p w14:paraId="2EBC718C" w14:textId="51EA7AA3" w:rsidR="00C43F8E" w:rsidRPr="00C43F8E" w:rsidRDefault="00C43F8E" w:rsidP="00C43F8E">
      <w:pPr>
        <w:pStyle w:val="Elenco"/>
      </w:pPr>
      <w:r w:rsidRPr="00C43F8E">
        <w:rPr>
          <w:rStyle w:val="Ttulo4Char"/>
        </w:rPr>
        <w:t>Requisitos não funcionais:</w:t>
      </w:r>
    </w:p>
    <w:p w14:paraId="0E5CCC46" w14:textId="77777777" w:rsidR="00C43F8E" w:rsidRPr="00C43F8E" w:rsidRDefault="00C43F8E" w:rsidP="00C43F8E">
      <w:pPr>
        <w:pStyle w:val="Elenco"/>
      </w:pPr>
      <w:r w:rsidRPr="00C43F8E">
        <w:t>O carregamento do histórico não deve exceder 4 segundos.</w:t>
      </w:r>
    </w:p>
    <w:p w14:paraId="191546B0" w14:textId="77777777" w:rsidR="00C43F8E" w:rsidRPr="00C43F8E" w:rsidRDefault="00C43F8E" w:rsidP="00C43F8E">
      <w:pPr>
        <w:pStyle w:val="Elenco"/>
      </w:pPr>
      <w:r w:rsidRPr="00C43F8E">
        <w:lastRenderedPageBreak/>
        <w:t>O sistema deve garantir consistência e integridade dos registros.</w:t>
      </w:r>
    </w:p>
    <w:p w14:paraId="60459CAF" w14:textId="77777777" w:rsidR="00C43F8E" w:rsidRPr="00C43F8E" w:rsidRDefault="00C43F8E" w:rsidP="00C43F8E">
      <w:pPr>
        <w:pStyle w:val="Elenco"/>
      </w:pPr>
      <w:r w:rsidRPr="00C43F8E">
        <w:t>A exportação deve ser gerada em formato padronizado (PDF/A).</w:t>
      </w:r>
    </w:p>
    <w:p w14:paraId="3C94488D" w14:textId="3D5AFC1C" w:rsidR="00C43F8E" w:rsidRPr="00C43F8E" w:rsidRDefault="00C43F8E" w:rsidP="00C43F8E">
      <w:pPr>
        <w:pStyle w:val="Ttulo4"/>
      </w:pPr>
      <w:r w:rsidRPr="00C43F8E">
        <w:t>Referência cruzada:</w:t>
      </w:r>
    </w:p>
    <w:p w14:paraId="6998E21A" w14:textId="61C779B0" w:rsidR="00C43F8E" w:rsidRPr="00C43F8E" w:rsidRDefault="00C43F8E" w:rsidP="00C43F8E">
      <w:r w:rsidRPr="00C43F8E">
        <w:t>Relacionado ao requisito funcional 3.6 – Gestão de Denúncias (Visualização do Usuário).</w:t>
      </w:r>
    </w:p>
    <w:p w14:paraId="4E6A8730" w14:textId="77777777" w:rsidR="00C43F8E" w:rsidRPr="0095258D" w:rsidRDefault="00C43F8E" w:rsidP="00C43F8E">
      <w:pPr>
        <w:pStyle w:val="Ttulo3"/>
      </w:pPr>
      <w:r w:rsidRPr="0095258D">
        <w:t>Exclusão de Conta</w:t>
      </w:r>
    </w:p>
    <w:p w14:paraId="67D10D0F" w14:textId="35A379BE" w:rsidR="00C43F8E" w:rsidRPr="0095258D" w:rsidRDefault="00C43F8E" w:rsidP="00C43F8E">
      <w:r w:rsidRPr="0095258D">
        <w:rPr>
          <w:b/>
          <w:bCs/>
        </w:rPr>
        <w:t>Descrição geral:</w:t>
      </w:r>
      <w:r>
        <w:t xml:space="preserve"> </w:t>
      </w:r>
      <w:r w:rsidRPr="0095258D">
        <w:t>Este caso de uso descreve o processo de exclusão de conta, no qual o usuário solicita a remoção de seus dados pessoais e encerramento do acesso ao sistema.</w:t>
      </w:r>
    </w:p>
    <w:p w14:paraId="59EEE35F" w14:textId="18B6E15D" w:rsidR="00C43F8E" w:rsidRPr="0095258D" w:rsidRDefault="00C43F8E" w:rsidP="00C43F8E">
      <w:r w:rsidRPr="0095258D">
        <w:rPr>
          <w:b/>
          <w:bCs/>
        </w:rPr>
        <w:t>Ator principal:</w:t>
      </w:r>
      <w:r>
        <w:t xml:space="preserve"> </w:t>
      </w:r>
      <w:r w:rsidRPr="0095258D">
        <w:t>Usuário, Sistema, Administrador</w:t>
      </w:r>
    </w:p>
    <w:p w14:paraId="3C959512" w14:textId="3EC85497" w:rsidR="00C43F8E" w:rsidRPr="00C43F8E" w:rsidRDefault="00C43F8E" w:rsidP="00C43F8E">
      <w:pPr>
        <w:pStyle w:val="Ttulo4"/>
      </w:pPr>
      <w:r w:rsidRPr="00C43F8E">
        <w:t>Pré-condições:</w:t>
      </w:r>
    </w:p>
    <w:p w14:paraId="51849A0C" w14:textId="77777777" w:rsidR="00C43F8E" w:rsidRPr="00C43F8E" w:rsidRDefault="00C43F8E" w:rsidP="00C43F8E">
      <w:pPr>
        <w:pStyle w:val="Elenco"/>
      </w:pPr>
      <w:r w:rsidRPr="00C43F8E">
        <w:t>O usuário deve estar logado.</w:t>
      </w:r>
    </w:p>
    <w:p w14:paraId="67169546" w14:textId="77777777" w:rsidR="00C43F8E" w:rsidRPr="00C43F8E" w:rsidRDefault="00C43F8E" w:rsidP="00C43F8E">
      <w:pPr>
        <w:pStyle w:val="Elenco"/>
      </w:pPr>
      <w:r w:rsidRPr="00C43F8E">
        <w:t>Não deve haver denúncias pendentes associadas à conta.</w:t>
      </w:r>
    </w:p>
    <w:p w14:paraId="6869933E" w14:textId="562475B5" w:rsidR="00C43F8E" w:rsidRPr="00C43F8E" w:rsidRDefault="00C43F8E" w:rsidP="00C43F8E">
      <w:pPr>
        <w:pStyle w:val="Ttulo4"/>
      </w:pPr>
      <w:r w:rsidRPr="00C43F8E">
        <w:t>Fluxo básico:</w:t>
      </w:r>
    </w:p>
    <w:p w14:paraId="3542922F" w14:textId="77777777" w:rsidR="00C43F8E" w:rsidRPr="00C43F8E" w:rsidRDefault="00C43F8E">
      <w:pPr>
        <w:numPr>
          <w:ilvl w:val="0"/>
          <w:numId w:val="44"/>
        </w:numPr>
        <w:suppressAutoHyphens w:val="0"/>
        <w:spacing w:after="160" w:line="278" w:lineRule="auto"/>
        <w:jc w:val="left"/>
      </w:pPr>
      <w:r w:rsidRPr="00C43F8E">
        <w:t>O usuário acessa o menu Configurações de Conta.</w:t>
      </w:r>
    </w:p>
    <w:p w14:paraId="55EED4B0" w14:textId="77777777" w:rsidR="00C43F8E" w:rsidRPr="00C43F8E" w:rsidRDefault="00C43F8E">
      <w:pPr>
        <w:numPr>
          <w:ilvl w:val="0"/>
          <w:numId w:val="44"/>
        </w:numPr>
        <w:suppressAutoHyphens w:val="0"/>
        <w:spacing w:after="160" w:line="278" w:lineRule="auto"/>
        <w:jc w:val="left"/>
      </w:pPr>
      <w:r w:rsidRPr="00C43F8E">
        <w:t>Clica em Excluir Conta.</w:t>
      </w:r>
    </w:p>
    <w:p w14:paraId="466245F2" w14:textId="77777777" w:rsidR="00C43F8E" w:rsidRPr="00C43F8E" w:rsidRDefault="00C43F8E">
      <w:pPr>
        <w:numPr>
          <w:ilvl w:val="0"/>
          <w:numId w:val="44"/>
        </w:numPr>
        <w:suppressAutoHyphens w:val="0"/>
        <w:spacing w:after="160" w:line="278" w:lineRule="auto"/>
        <w:jc w:val="left"/>
      </w:pPr>
      <w:r w:rsidRPr="00C43F8E">
        <w:t>O sistema solicita confirmação da ação e apresenta um aviso sobre a perda de acesso.</w:t>
      </w:r>
    </w:p>
    <w:p w14:paraId="43221EDE" w14:textId="77777777" w:rsidR="00C43F8E" w:rsidRPr="00C43F8E" w:rsidRDefault="00C43F8E">
      <w:pPr>
        <w:numPr>
          <w:ilvl w:val="0"/>
          <w:numId w:val="44"/>
        </w:numPr>
        <w:suppressAutoHyphens w:val="0"/>
        <w:spacing w:after="160" w:line="278" w:lineRule="auto"/>
        <w:jc w:val="left"/>
      </w:pPr>
      <w:r w:rsidRPr="00C43F8E">
        <w:t>O usuário confirma a exclusão.</w:t>
      </w:r>
    </w:p>
    <w:p w14:paraId="0F070F35" w14:textId="77777777" w:rsidR="00C43F8E" w:rsidRPr="00C43F8E" w:rsidRDefault="00C43F8E">
      <w:pPr>
        <w:numPr>
          <w:ilvl w:val="0"/>
          <w:numId w:val="44"/>
        </w:numPr>
        <w:suppressAutoHyphens w:val="0"/>
        <w:spacing w:after="160" w:line="278" w:lineRule="auto"/>
        <w:jc w:val="left"/>
      </w:pPr>
      <w:r w:rsidRPr="00C43F8E">
        <w:t>O sistema solicita autenticação de segurança (reinsira a senha).</w:t>
      </w:r>
    </w:p>
    <w:p w14:paraId="1CDF0E97" w14:textId="280740C6" w:rsidR="00C43F8E" w:rsidRPr="00C43F8E" w:rsidRDefault="00C43F8E">
      <w:pPr>
        <w:numPr>
          <w:ilvl w:val="0"/>
          <w:numId w:val="44"/>
        </w:numPr>
        <w:suppressAutoHyphens w:val="0"/>
        <w:spacing w:after="160" w:line="278" w:lineRule="auto"/>
        <w:jc w:val="left"/>
      </w:pPr>
      <w:r w:rsidRPr="00C43F8E">
        <w:t xml:space="preserve">O sistema </w:t>
      </w:r>
      <w:r w:rsidR="00D42D12">
        <w:t>torna inativo</w:t>
      </w:r>
      <w:r w:rsidRPr="00C43F8E">
        <w:t xml:space="preserve"> os dados pessoais e anonimiza as denúncias enviadas.</w:t>
      </w:r>
    </w:p>
    <w:p w14:paraId="343F8262" w14:textId="77777777" w:rsidR="00C43F8E" w:rsidRPr="00C43F8E" w:rsidRDefault="00C43F8E">
      <w:pPr>
        <w:numPr>
          <w:ilvl w:val="0"/>
          <w:numId w:val="44"/>
        </w:numPr>
        <w:suppressAutoHyphens w:val="0"/>
        <w:spacing w:after="160" w:line="278" w:lineRule="auto"/>
        <w:jc w:val="left"/>
      </w:pPr>
      <w:r w:rsidRPr="00C43F8E">
        <w:t>O sistema exibe: “Conta excluída com sucesso.”</w:t>
      </w:r>
    </w:p>
    <w:p w14:paraId="0379C70B" w14:textId="28279DA0" w:rsidR="00C43F8E" w:rsidRPr="00C43F8E" w:rsidRDefault="00C43F8E" w:rsidP="00C43F8E">
      <w:pPr>
        <w:pStyle w:val="Ttulo4"/>
      </w:pPr>
      <w:r w:rsidRPr="00C43F8E">
        <w:t>Fluxo alternativo:</w:t>
      </w:r>
    </w:p>
    <w:p w14:paraId="71D59183" w14:textId="77777777" w:rsidR="00C43F8E" w:rsidRPr="00C43F8E" w:rsidRDefault="00C43F8E" w:rsidP="00C43F8E">
      <w:pPr>
        <w:pStyle w:val="Elenco"/>
      </w:pPr>
      <w:r w:rsidRPr="00C43F8E">
        <w:t>Se o usuário tiver denúncias pendentes, o sistema exibirá: “Não é possível excluir a conta enquanto houver denúncias abertas.”</w:t>
      </w:r>
    </w:p>
    <w:p w14:paraId="293C485A" w14:textId="77777777" w:rsidR="00C43F8E" w:rsidRPr="00C43F8E" w:rsidRDefault="00C43F8E" w:rsidP="00C43F8E">
      <w:pPr>
        <w:pStyle w:val="Elenco"/>
      </w:pPr>
      <w:r w:rsidRPr="00C43F8E">
        <w:t>Se houver falha de rede, o sistema exibirá: “Erro ao excluir a conta, tente novamente.”</w:t>
      </w:r>
    </w:p>
    <w:p w14:paraId="08B05E9E" w14:textId="3F6CCFD3" w:rsidR="00C43F8E" w:rsidRPr="00C43F8E" w:rsidRDefault="00C43F8E" w:rsidP="00C43F8E">
      <w:pPr>
        <w:pStyle w:val="Ttulo4"/>
      </w:pPr>
      <w:r w:rsidRPr="00C43F8E">
        <w:t>Pós-condições:</w:t>
      </w:r>
    </w:p>
    <w:p w14:paraId="712A9688" w14:textId="77777777" w:rsidR="00C43F8E" w:rsidRPr="00C43F8E" w:rsidRDefault="00C43F8E" w:rsidP="00C43F8E">
      <w:pPr>
        <w:pStyle w:val="Elenco"/>
      </w:pPr>
      <w:r w:rsidRPr="00C43F8E">
        <w:t>Conta excluída e dados pessoais removidos.</w:t>
      </w:r>
    </w:p>
    <w:p w14:paraId="09DDD605" w14:textId="77777777" w:rsidR="00C43F8E" w:rsidRPr="00C43F8E" w:rsidRDefault="00C43F8E" w:rsidP="00C43F8E">
      <w:pPr>
        <w:pStyle w:val="Elenco"/>
      </w:pPr>
      <w:r w:rsidRPr="00C43F8E">
        <w:t>Denúncias associadas são mantidas de forma anônima.</w:t>
      </w:r>
    </w:p>
    <w:p w14:paraId="1E6845FA" w14:textId="134046CE" w:rsidR="00C43F8E" w:rsidRPr="00C43F8E" w:rsidRDefault="00C43F8E" w:rsidP="00C43F8E">
      <w:pPr>
        <w:pStyle w:val="Ttulo4"/>
      </w:pPr>
      <w:r w:rsidRPr="00C43F8E">
        <w:t>Requisitos não funcionais:</w:t>
      </w:r>
    </w:p>
    <w:p w14:paraId="2151383A" w14:textId="77777777" w:rsidR="00C43F8E" w:rsidRPr="00C43F8E" w:rsidRDefault="00C43F8E" w:rsidP="00C43F8E">
      <w:pPr>
        <w:pStyle w:val="Elenco"/>
      </w:pPr>
      <w:r w:rsidRPr="00C43F8E">
        <w:t>O processo deve seguir os princípios da LGPD.</w:t>
      </w:r>
    </w:p>
    <w:p w14:paraId="43E6C995" w14:textId="77777777" w:rsidR="00C43F8E" w:rsidRPr="00C43F8E" w:rsidRDefault="00C43F8E" w:rsidP="00C43F8E">
      <w:pPr>
        <w:pStyle w:val="Elenco"/>
      </w:pPr>
      <w:r w:rsidRPr="00C43F8E">
        <w:lastRenderedPageBreak/>
        <w:t>A exclusão deve ser processada em até 5 segundos.</w:t>
      </w:r>
    </w:p>
    <w:p w14:paraId="07D04208" w14:textId="77777777" w:rsidR="00C43F8E" w:rsidRPr="00C43F8E" w:rsidRDefault="00C43F8E" w:rsidP="00C43F8E">
      <w:pPr>
        <w:pStyle w:val="Elenco"/>
      </w:pPr>
      <w:r w:rsidRPr="00C43F8E">
        <w:t>Logs da ação devem ser mantidos para auditoria institucional.</w:t>
      </w:r>
    </w:p>
    <w:p w14:paraId="0595FF68" w14:textId="7D9B14FD" w:rsidR="00C43F8E" w:rsidRPr="00C43F8E" w:rsidRDefault="00C43F8E" w:rsidP="00C43F8E">
      <w:pPr>
        <w:pStyle w:val="Ttulo4"/>
      </w:pPr>
      <w:r w:rsidRPr="00C43F8E">
        <w:t>Referência cruzada:</w:t>
      </w:r>
    </w:p>
    <w:p w14:paraId="7730DDE4" w14:textId="1E0E90D0" w:rsidR="00C43F8E" w:rsidRPr="00C43F8E" w:rsidRDefault="00C43F8E" w:rsidP="00C43F8E">
      <w:r w:rsidRPr="00C43F8E">
        <w:t>Relacionado ao requisito funcional 4.3 – Exclusão e Anonimização de Dados.</w:t>
      </w:r>
    </w:p>
    <w:p w14:paraId="5CF54CDF" w14:textId="059963E7" w:rsidR="00D438E9" w:rsidRDefault="00D438E9" w:rsidP="00D438E9">
      <w:pPr>
        <w:pStyle w:val="Ttulo2"/>
      </w:pPr>
      <w:bookmarkStart w:id="25" w:name="_Toc211427525"/>
      <w:r>
        <w:t>Página de Orientação</w:t>
      </w:r>
      <w:bookmarkEnd w:id="25"/>
    </w:p>
    <w:p w14:paraId="71FD5ED7" w14:textId="77777777" w:rsidR="00685801" w:rsidRPr="0095258D" w:rsidRDefault="00685801" w:rsidP="00685801">
      <w:pPr>
        <w:pStyle w:val="Ttulo3"/>
      </w:pPr>
      <w:r w:rsidRPr="0095258D">
        <w:t>Consulta e Busca de Guias e Informações</w:t>
      </w:r>
    </w:p>
    <w:p w14:paraId="1683C021" w14:textId="77777777" w:rsidR="00685801" w:rsidRPr="0095258D" w:rsidRDefault="00685801" w:rsidP="00685801">
      <w:r w:rsidRPr="0095258D">
        <w:rPr>
          <w:b/>
          <w:bCs/>
        </w:rPr>
        <w:t>Descrição Geral:</w:t>
      </w:r>
      <w:r w:rsidRPr="0095258D">
        <w:t xml:space="preserve"> Este caso de uso descreve o processo em que o usuário busca e consulta guias e tutoriais passo a passo sobre como realizar denúncias nos canais oficiais, garantindo que o processo seja feito corretamente. Ele permite ao usuário encontrar informações específicas de maneira rápida e eficiente.</w:t>
      </w:r>
    </w:p>
    <w:p w14:paraId="576E7B0B" w14:textId="77777777" w:rsidR="00685801" w:rsidRPr="0095258D" w:rsidRDefault="00685801" w:rsidP="00685801">
      <w:r w:rsidRPr="0095258D">
        <w:rPr>
          <w:b/>
          <w:bCs/>
        </w:rPr>
        <w:t>Ator Principal:</w:t>
      </w:r>
      <w:r w:rsidRPr="0095258D">
        <w:t xml:space="preserve"> Usuário, Sistema.</w:t>
      </w:r>
    </w:p>
    <w:p w14:paraId="447332A8" w14:textId="77777777" w:rsidR="00685801" w:rsidRPr="0095258D" w:rsidRDefault="00685801" w:rsidP="00685801">
      <w:pPr>
        <w:pStyle w:val="Ttulo4"/>
      </w:pPr>
      <w:r w:rsidRPr="0095258D">
        <w:t>Pré-Condições:</w:t>
      </w:r>
    </w:p>
    <w:p w14:paraId="126B32D2" w14:textId="77777777" w:rsidR="00685801" w:rsidRPr="0095258D" w:rsidRDefault="00685801" w:rsidP="00685801">
      <w:pPr>
        <w:pStyle w:val="Elenco"/>
      </w:pPr>
      <w:r w:rsidRPr="0095258D">
        <w:t>O usuário deve ter acesso à internet.</w:t>
      </w:r>
    </w:p>
    <w:p w14:paraId="35896952" w14:textId="77777777" w:rsidR="00685801" w:rsidRPr="0095258D" w:rsidRDefault="00685801" w:rsidP="00685801">
      <w:pPr>
        <w:pStyle w:val="Elenco"/>
      </w:pPr>
      <w:r w:rsidRPr="0095258D">
        <w:t>O módulo de orientação deve estar ativo e devidamente preenchido com guias e tutoriais.</w:t>
      </w:r>
    </w:p>
    <w:p w14:paraId="739A501E" w14:textId="77777777" w:rsidR="00685801" w:rsidRPr="0095258D" w:rsidRDefault="00685801" w:rsidP="00685801">
      <w:pPr>
        <w:pStyle w:val="Ttulo4"/>
      </w:pPr>
      <w:r w:rsidRPr="0095258D">
        <w:t>Fluxo Básico:</w:t>
      </w:r>
    </w:p>
    <w:p w14:paraId="02008D3B" w14:textId="77777777" w:rsidR="00685801" w:rsidRPr="0095258D" w:rsidRDefault="00685801">
      <w:pPr>
        <w:numPr>
          <w:ilvl w:val="0"/>
          <w:numId w:val="7"/>
        </w:numPr>
        <w:suppressAutoHyphens w:val="0"/>
        <w:spacing w:after="160" w:line="278" w:lineRule="auto"/>
        <w:jc w:val="left"/>
      </w:pPr>
      <w:r w:rsidRPr="0095258D">
        <w:t>O usuário acessa a plataforma e navega até a seção "Orientação".</w:t>
      </w:r>
    </w:p>
    <w:p w14:paraId="6A36CD7F" w14:textId="77777777" w:rsidR="00685801" w:rsidRPr="0095258D" w:rsidRDefault="00685801">
      <w:pPr>
        <w:numPr>
          <w:ilvl w:val="0"/>
          <w:numId w:val="7"/>
        </w:numPr>
        <w:suppressAutoHyphens w:val="0"/>
        <w:spacing w:after="160" w:line="278" w:lineRule="auto"/>
        <w:jc w:val="left"/>
      </w:pPr>
      <w:r w:rsidRPr="0095258D">
        <w:t>O sistema exibe um índice ou uma lista de guias disponíveis, categorizados por tipo de denúncia (</w:t>
      </w:r>
      <w:proofErr w:type="spellStart"/>
      <w:r w:rsidRPr="0095258D">
        <w:t>ex</w:t>
      </w:r>
      <w:proofErr w:type="spellEnd"/>
      <w:r w:rsidRPr="0095258D">
        <w:t>: "Assédio Moral", "Problemas de Infraestrutura").</w:t>
      </w:r>
    </w:p>
    <w:p w14:paraId="537682C4" w14:textId="77777777" w:rsidR="00685801" w:rsidRPr="0095258D" w:rsidRDefault="00685801">
      <w:pPr>
        <w:numPr>
          <w:ilvl w:val="0"/>
          <w:numId w:val="7"/>
        </w:numPr>
        <w:suppressAutoHyphens w:val="0"/>
        <w:spacing w:after="160" w:line="278" w:lineRule="auto"/>
        <w:jc w:val="left"/>
      </w:pPr>
      <w:r w:rsidRPr="0095258D">
        <w:t>O usuário utiliza a barra de busca para encontrar informações específicas, digitando palavras-chave como "restaurante universitário" ou "iluminação".</w:t>
      </w:r>
    </w:p>
    <w:p w14:paraId="04836CD4" w14:textId="77777777" w:rsidR="00685801" w:rsidRPr="0095258D" w:rsidRDefault="00685801">
      <w:pPr>
        <w:numPr>
          <w:ilvl w:val="0"/>
          <w:numId w:val="7"/>
        </w:numPr>
        <w:suppressAutoHyphens w:val="0"/>
        <w:spacing w:after="160" w:line="278" w:lineRule="auto"/>
        <w:jc w:val="left"/>
      </w:pPr>
      <w:r w:rsidRPr="0095258D">
        <w:t>O sistema exibe os resultados da busca que correspondem às palavras-chave.</w:t>
      </w:r>
    </w:p>
    <w:p w14:paraId="40F2A967" w14:textId="77777777" w:rsidR="00685801" w:rsidRPr="0095258D" w:rsidRDefault="00685801">
      <w:pPr>
        <w:numPr>
          <w:ilvl w:val="0"/>
          <w:numId w:val="7"/>
        </w:numPr>
        <w:suppressAutoHyphens w:val="0"/>
        <w:spacing w:after="160" w:line="278" w:lineRule="auto"/>
        <w:jc w:val="left"/>
      </w:pPr>
      <w:r w:rsidRPr="0095258D">
        <w:t>O usuário clica em um dos guias da lista.</w:t>
      </w:r>
    </w:p>
    <w:p w14:paraId="3859AA96" w14:textId="77777777" w:rsidR="00685801" w:rsidRPr="0095258D" w:rsidRDefault="00685801">
      <w:pPr>
        <w:numPr>
          <w:ilvl w:val="0"/>
          <w:numId w:val="7"/>
        </w:numPr>
        <w:suppressAutoHyphens w:val="0"/>
        <w:spacing w:after="160" w:line="278" w:lineRule="auto"/>
        <w:jc w:val="left"/>
      </w:pPr>
      <w:r w:rsidRPr="0095258D">
        <w:t>O sistema carrega e exibe o conteúdo completo do guia, que inclui instruções detalhadas, textos explicativos e, se aplicável, imagens ou diagramas.</w:t>
      </w:r>
    </w:p>
    <w:p w14:paraId="62F211FC" w14:textId="77777777" w:rsidR="00685801" w:rsidRPr="0095258D" w:rsidRDefault="00685801">
      <w:pPr>
        <w:numPr>
          <w:ilvl w:val="0"/>
          <w:numId w:val="7"/>
        </w:numPr>
        <w:suppressAutoHyphens w:val="0"/>
        <w:spacing w:after="160" w:line="278" w:lineRule="auto"/>
        <w:jc w:val="left"/>
      </w:pPr>
      <w:r w:rsidRPr="0095258D">
        <w:t>O usuário lê o guia para entender o processo de denúncia.</w:t>
      </w:r>
    </w:p>
    <w:p w14:paraId="7BA8D40C" w14:textId="77777777" w:rsidR="00685801" w:rsidRPr="0095258D" w:rsidRDefault="00685801" w:rsidP="00685801">
      <w:pPr>
        <w:pStyle w:val="Ttulo4"/>
      </w:pPr>
      <w:r w:rsidRPr="0095258D">
        <w:lastRenderedPageBreak/>
        <w:t>Fluxo Alternativo:</w:t>
      </w:r>
    </w:p>
    <w:p w14:paraId="16DBD8F5" w14:textId="77777777" w:rsidR="00685801" w:rsidRPr="00685801" w:rsidRDefault="00685801" w:rsidP="00685801">
      <w:pPr>
        <w:pStyle w:val="Elenco"/>
      </w:pPr>
      <w:r w:rsidRPr="00685801">
        <w:t>Busca sem Resultados: Se a busca não retornar nenhum guia relevante, o sistema exibirá a mensagem: "Nenhum resultado encontrado para a sua busca. Por favor, tente outras palavras-chave."</w:t>
      </w:r>
    </w:p>
    <w:p w14:paraId="0B1EE794" w14:textId="77777777" w:rsidR="00685801" w:rsidRPr="00685801" w:rsidRDefault="00685801" w:rsidP="00685801">
      <w:pPr>
        <w:pStyle w:val="Elenco"/>
      </w:pPr>
      <w:r w:rsidRPr="00685801">
        <w:t>Conteúdo Indisponível: Se o guia estiver incompleto ou houver um erro de carregamento, o sistema exibirá: "Não foi possível carregar o conteúdo. Por favor, tente novamente mais tarde."</w:t>
      </w:r>
    </w:p>
    <w:p w14:paraId="7DE5E9BF" w14:textId="77777777" w:rsidR="00685801" w:rsidRDefault="00685801" w:rsidP="00685801">
      <w:pPr>
        <w:pStyle w:val="Ttulo4"/>
      </w:pPr>
      <w:r w:rsidRPr="0095258D">
        <w:t>Pós-Condições:</w:t>
      </w:r>
    </w:p>
    <w:p w14:paraId="3BA6D190" w14:textId="2C060476" w:rsidR="00685801" w:rsidRPr="0095258D" w:rsidRDefault="00685801" w:rsidP="00685801">
      <w:r w:rsidRPr="0095258D">
        <w:t>O usuário consegue encontrar e ler o guia completo, compreendendo o processo de uma denúncia oficial.</w:t>
      </w:r>
    </w:p>
    <w:p w14:paraId="7BDF2FC7" w14:textId="77777777" w:rsidR="00685801" w:rsidRDefault="00685801" w:rsidP="00685801">
      <w:pPr>
        <w:pStyle w:val="Ttulo4"/>
      </w:pPr>
      <w:r w:rsidRPr="0095258D">
        <w:t>Requisitos Não Funcionais:</w:t>
      </w:r>
    </w:p>
    <w:p w14:paraId="09C24F04" w14:textId="136DF1BA" w:rsidR="00685801" w:rsidRPr="0095258D" w:rsidRDefault="00685801" w:rsidP="00685801">
      <w:pPr>
        <w:pStyle w:val="Elenco"/>
      </w:pPr>
      <w:r w:rsidRPr="0095258D">
        <w:t>A busca deve ser rápida e a interface deve ser intuitiva. O sistema deve garantir que os guias e tutoriais sejam de fácil leitura e compreensão.</w:t>
      </w:r>
    </w:p>
    <w:p w14:paraId="4110066A" w14:textId="77777777" w:rsidR="00685801" w:rsidRDefault="00685801" w:rsidP="00685801">
      <w:pPr>
        <w:pStyle w:val="Ttulo4"/>
      </w:pPr>
      <w:r w:rsidRPr="0095258D">
        <w:t>Referência Cruzada:</w:t>
      </w:r>
    </w:p>
    <w:p w14:paraId="7E5E0DCA" w14:textId="6D646F55" w:rsidR="00685801" w:rsidRPr="0095258D" w:rsidRDefault="00685801" w:rsidP="00685801">
      <w:r w:rsidRPr="0095258D">
        <w:t xml:space="preserve">Relacionado ao requisito funcional </w:t>
      </w:r>
      <w:r w:rsidRPr="00685801">
        <w:t>3.3.1 Guia de Denúncia.</w:t>
      </w:r>
    </w:p>
    <w:p w14:paraId="40AFEE66" w14:textId="77777777" w:rsidR="00685801" w:rsidRPr="00202651" w:rsidRDefault="00685801" w:rsidP="00685801">
      <w:pPr>
        <w:pStyle w:val="Ttulo3"/>
      </w:pPr>
      <w:bookmarkStart w:id="26" w:name="_Hlk211262843"/>
      <w:r w:rsidRPr="00202651">
        <w:t>Leitura de Tutoriais e Acesso a Links Externos</w:t>
      </w:r>
    </w:p>
    <w:p w14:paraId="3859A0C3" w14:textId="77777777" w:rsidR="00685801" w:rsidRPr="0095258D" w:rsidRDefault="00685801" w:rsidP="00F325B5">
      <w:r w:rsidRPr="0095258D">
        <w:rPr>
          <w:b/>
          <w:bCs/>
        </w:rPr>
        <w:t>Descrição Geral:</w:t>
      </w:r>
      <w:r w:rsidRPr="0095258D">
        <w:t xml:space="preserve"> Este caso de uso descreve como o usuário, após encontrar um guia, pode ler o conteúdo em profundidade, incluindo tutoriais e instruções detalhadas, e acessar diretamente os links para canais de denúncia externos e oficiais, garantindo que sua reclamação seja formalizada.</w:t>
      </w:r>
    </w:p>
    <w:p w14:paraId="61792D48" w14:textId="77777777" w:rsidR="00685801" w:rsidRPr="0095258D" w:rsidRDefault="00685801" w:rsidP="00F325B5">
      <w:r w:rsidRPr="0095258D">
        <w:rPr>
          <w:b/>
          <w:bCs/>
        </w:rPr>
        <w:t>Ator Principal:</w:t>
      </w:r>
      <w:r w:rsidRPr="0095258D">
        <w:t xml:space="preserve"> Usuário, Sistema.</w:t>
      </w:r>
    </w:p>
    <w:p w14:paraId="00CB1833" w14:textId="77777777" w:rsidR="00685801" w:rsidRPr="0095258D" w:rsidRDefault="00685801" w:rsidP="00F325B5">
      <w:pPr>
        <w:pStyle w:val="Ttulo4"/>
      </w:pPr>
      <w:r w:rsidRPr="0095258D">
        <w:t>Pré-Condições:</w:t>
      </w:r>
    </w:p>
    <w:p w14:paraId="0A6C055E" w14:textId="77777777" w:rsidR="00685801" w:rsidRPr="0095258D" w:rsidRDefault="00685801" w:rsidP="00F325B5">
      <w:pPr>
        <w:pStyle w:val="Elenco"/>
      </w:pPr>
      <w:r w:rsidRPr="0095258D">
        <w:t>O usuário deve ter selecionado um guia na página de Orientação.</w:t>
      </w:r>
    </w:p>
    <w:p w14:paraId="6D169A66" w14:textId="77777777" w:rsidR="00685801" w:rsidRPr="0095258D" w:rsidRDefault="00685801" w:rsidP="00F325B5">
      <w:pPr>
        <w:pStyle w:val="Elenco"/>
      </w:pPr>
      <w:r w:rsidRPr="0095258D">
        <w:t>O sistema deve ter os links de órgãos oficiais cadastrados e funcionais.</w:t>
      </w:r>
    </w:p>
    <w:p w14:paraId="172E29B0" w14:textId="77777777" w:rsidR="00685801" w:rsidRPr="0095258D" w:rsidRDefault="00685801" w:rsidP="00F325B5">
      <w:pPr>
        <w:pStyle w:val="Ttulo4"/>
      </w:pPr>
      <w:r w:rsidRPr="0095258D">
        <w:t>Fluxo Básico:</w:t>
      </w:r>
    </w:p>
    <w:p w14:paraId="61021316" w14:textId="77777777" w:rsidR="00685801" w:rsidRPr="0095258D" w:rsidRDefault="00685801">
      <w:pPr>
        <w:numPr>
          <w:ilvl w:val="0"/>
          <w:numId w:val="45"/>
        </w:numPr>
        <w:suppressAutoHyphens w:val="0"/>
        <w:spacing w:after="160" w:line="278" w:lineRule="auto"/>
        <w:jc w:val="left"/>
      </w:pPr>
      <w:r w:rsidRPr="0095258D">
        <w:t>O sistema carrega o guia de denúncia, que pode incluir tutoriais passo a passo e links para sites externos.</w:t>
      </w:r>
    </w:p>
    <w:p w14:paraId="27A31E24" w14:textId="77777777" w:rsidR="00685801" w:rsidRPr="0095258D" w:rsidRDefault="00685801">
      <w:pPr>
        <w:numPr>
          <w:ilvl w:val="0"/>
          <w:numId w:val="45"/>
        </w:numPr>
        <w:suppressAutoHyphens w:val="0"/>
        <w:spacing w:after="160" w:line="278" w:lineRule="auto"/>
        <w:jc w:val="left"/>
      </w:pPr>
      <w:r w:rsidRPr="0095258D">
        <w:t>O usuário lê o tutorial para entender o procedimento completo.</w:t>
      </w:r>
    </w:p>
    <w:p w14:paraId="37C81B2D" w14:textId="77777777" w:rsidR="00685801" w:rsidRPr="0095258D" w:rsidRDefault="00685801">
      <w:pPr>
        <w:numPr>
          <w:ilvl w:val="0"/>
          <w:numId w:val="45"/>
        </w:numPr>
        <w:suppressAutoHyphens w:val="0"/>
        <w:spacing w:after="160" w:line="278" w:lineRule="auto"/>
        <w:jc w:val="left"/>
      </w:pPr>
      <w:r w:rsidRPr="0095258D">
        <w:t>O usuário localiza e clica em um dos links oficiais fornecidos, como "Acesse o site da Ouvidoria da UnB".</w:t>
      </w:r>
    </w:p>
    <w:p w14:paraId="12C76DDC" w14:textId="77777777" w:rsidR="00685801" w:rsidRPr="0095258D" w:rsidRDefault="00685801">
      <w:pPr>
        <w:numPr>
          <w:ilvl w:val="0"/>
          <w:numId w:val="45"/>
        </w:numPr>
        <w:suppressAutoHyphens w:val="0"/>
        <w:spacing w:after="160" w:line="278" w:lineRule="auto"/>
        <w:jc w:val="left"/>
      </w:pPr>
      <w:r w:rsidRPr="0095258D">
        <w:lastRenderedPageBreak/>
        <w:t>O sistema redireciona o usuário para o site oficial do órgão competente em no máximo 2 segundos.</w:t>
      </w:r>
    </w:p>
    <w:p w14:paraId="07CE429A" w14:textId="77777777" w:rsidR="00685801" w:rsidRPr="0095258D" w:rsidRDefault="00685801">
      <w:pPr>
        <w:numPr>
          <w:ilvl w:val="0"/>
          <w:numId w:val="45"/>
        </w:numPr>
        <w:suppressAutoHyphens w:val="0"/>
        <w:spacing w:after="160" w:line="278" w:lineRule="auto"/>
        <w:jc w:val="left"/>
      </w:pPr>
      <w:r w:rsidRPr="0095258D">
        <w:t>O usuário consegue prosseguir com a denúncia no canal oficial, utilizando as informações obtidas no tutorial.</w:t>
      </w:r>
    </w:p>
    <w:p w14:paraId="0EDDD1D5" w14:textId="77777777" w:rsidR="00685801" w:rsidRPr="0095258D" w:rsidRDefault="00685801" w:rsidP="00F325B5">
      <w:pPr>
        <w:pStyle w:val="Ttulo4"/>
      </w:pPr>
      <w:r w:rsidRPr="0095258D">
        <w:t>Fluxo Alternativo:</w:t>
      </w:r>
    </w:p>
    <w:p w14:paraId="6EC7A195" w14:textId="77777777" w:rsidR="00685801" w:rsidRPr="0095258D" w:rsidRDefault="00685801" w:rsidP="00F325B5">
      <w:r w:rsidRPr="00654F0D">
        <w:t>Link Quebrado:</w:t>
      </w:r>
      <w:r w:rsidRPr="0095258D">
        <w:t xml:space="preserve"> Se o link oficial estiver quebrado ou o site do órgão estiver fora do ar, o sistema exibirá uma mensagem de erro: "O link não está funcionando no momento. Por favor, tente novamente mais tarde ou acesse diretamente o site do órgão."</w:t>
      </w:r>
    </w:p>
    <w:p w14:paraId="09801403" w14:textId="77777777" w:rsidR="00F325B5" w:rsidRDefault="00685801" w:rsidP="00F325B5">
      <w:pPr>
        <w:pStyle w:val="Ttulo4"/>
      </w:pPr>
      <w:r w:rsidRPr="0095258D">
        <w:t>Pós-Condições:</w:t>
      </w:r>
    </w:p>
    <w:p w14:paraId="7B8EBCB9" w14:textId="46997DE8" w:rsidR="00685801" w:rsidRPr="0095258D" w:rsidRDefault="00685801" w:rsidP="00654F0D">
      <w:r w:rsidRPr="0095258D">
        <w:t xml:space="preserve">O usuário </w:t>
      </w:r>
      <w:proofErr w:type="spellStart"/>
      <w:r w:rsidRPr="0095258D">
        <w:t>é</w:t>
      </w:r>
      <w:proofErr w:type="spellEnd"/>
      <w:r w:rsidRPr="0095258D">
        <w:t xml:space="preserve"> redirecionado para a página externa do canal oficial de denúncia e tem as informações necessárias para formalizar sua reclamação.</w:t>
      </w:r>
    </w:p>
    <w:p w14:paraId="15107A16" w14:textId="77777777" w:rsidR="00F325B5" w:rsidRDefault="00685801" w:rsidP="00F325B5">
      <w:pPr>
        <w:pStyle w:val="Ttulo4"/>
      </w:pPr>
      <w:r w:rsidRPr="0095258D">
        <w:t>Requisitos Não Funcionais:</w:t>
      </w:r>
    </w:p>
    <w:p w14:paraId="203AE487" w14:textId="77777777" w:rsidR="00654F0D" w:rsidRDefault="00685801" w:rsidP="00654F0D">
      <w:pPr>
        <w:pStyle w:val="Elenco"/>
      </w:pPr>
      <w:r w:rsidRPr="0095258D">
        <w:t>A responsividade dos links deve ser eficiente.</w:t>
      </w:r>
    </w:p>
    <w:p w14:paraId="2DEAFF1E" w14:textId="27B685E2" w:rsidR="00685801" w:rsidRPr="0095258D" w:rsidRDefault="00685801" w:rsidP="00654F0D">
      <w:pPr>
        <w:pStyle w:val="Elenco"/>
      </w:pPr>
      <w:r w:rsidRPr="0095258D">
        <w:t>O sistema deve ser compatível com os principais navegadores.</w:t>
      </w:r>
    </w:p>
    <w:p w14:paraId="382904D7" w14:textId="77777777" w:rsidR="00F325B5" w:rsidRDefault="00685801" w:rsidP="00F325B5">
      <w:pPr>
        <w:pStyle w:val="Ttulo4"/>
      </w:pPr>
      <w:r w:rsidRPr="0095258D">
        <w:t>Referência Cruzada:</w:t>
      </w:r>
    </w:p>
    <w:p w14:paraId="2B49E9C2" w14:textId="08E4449E" w:rsidR="00685801" w:rsidRPr="0095258D" w:rsidRDefault="00685801" w:rsidP="00685801">
      <w:pPr>
        <w:ind w:left="360" w:firstLine="0"/>
      </w:pPr>
      <w:r w:rsidRPr="0095258D">
        <w:t xml:space="preserve">Relacionado ao requisito </w:t>
      </w:r>
      <w:r w:rsidRPr="00654F0D">
        <w:t>funcional 3.3.2 Links para Denúncia.</w:t>
      </w:r>
    </w:p>
    <w:bookmarkEnd w:id="26"/>
    <w:p w14:paraId="47AC1ABC" w14:textId="77777777" w:rsidR="00C43F8E" w:rsidRPr="00C43F8E" w:rsidRDefault="00C43F8E" w:rsidP="00C43F8E"/>
    <w:p w14:paraId="0234183B" w14:textId="34AA4A04" w:rsidR="00D438E9" w:rsidRDefault="00D438E9" w:rsidP="00D438E9">
      <w:pPr>
        <w:pStyle w:val="Ttulo2"/>
      </w:pPr>
      <w:bookmarkStart w:id="27" w:name="_Toc211427526"/>
      <w:r>
        <w:t>Página de Gráfico</w:t>
      </w:r>
      <w:bookmarkEnd w:id="27"/>
    </w:p>
    <w:p w14:paraId="36D635A9" w14:textId="77777777" w:rsidR="00B95C97" w:rsidRDefault="00B95C97" w:rsidP="00B95C97">
      <w:pPr>
        <w:pStyle w:val="Ttulo3"/>
      </w:pPr>
      <w:r w:rsidRPr="00D473FA">
        <w:t>GRÁFICO POR CATEGORIA DE DENÚNCIA</w:t>
      </w:r>
    </w:p>
    <w:p w14:paraId="52D56431" w14:textId="44B5BB61" w:rsidR="00B95C97" w:rsidRPr="00917C01" w:rsidRDefault="007F4EA0" w:rsidP="00B95C97">
      <w:r w:rsidRPr="00917C01">
        <w:rPr>
          <w:b/>
          <w:bCs/>
        </w:rPr>
        <w:t>Descrição geral</w:t>
      </w:r>
      <w:r w:rsidR="00B95C97" w:rsidRPr="00917C01">
        <w:t>: O</w:t>
      </w:r>
      <w:r w:rsidR="00B95C97">
        <w:t xml:space="preserve"> usuário</w:t>
      </w:r>
      <w:r w:rsidR="00B95C97" w:rsidRPr="00917C01">
        <w:t xml:space="preserve"> </w:t>
      </w:r>
      <w:r w:rsidR="00B95C97">
        <w:t>irá acessar a aba de gráficos e notícias e deseja ver os gráficos de denúncias.</w:t>
      </w:r>
    </w:p>
    <w:p w14:paraId="5F7196CC" w14:textId="25B04F3E" w:rsidR="00B95C97" w:rsidRPr="00917C01" w:rsidRDefault="007F4EA0" w:rsidP="00B95C97">
      <w:r w:rsidRPr="00917C01">
        <w:rPr>
          <w:b/>
          <w:bCs/>
        </w:rPr>
        <w:t>Ator Principal:</w:t>
      </w:r>
      <w:r w:rsidR="00B95C97" w:rsidRPr="00917C01">
        <w:t xml:space="preserve"> Usuário, Sistema</w:t>
      </w:r>
    </w:p>
    <w:p w14:paraId="23B2F8A3" w14:textId="6CD09F6A" w:rsidR="00B95C97" w:rsidRPr="00917C01" w:rsidRDefault="005D14DD" w:rsidP="00EA747B">
      <w:pPr>
        <w:pStyle w:val="Ttulo4"/>
      </w:pPr>
      <w:proofErr w:type="spellStart"/>
      <w:r w:rsidRPr="00917C01">
        <w:t>Pré</w:t>
      </w:r>
      <w:proofErr w:type="spellEnd"/>
      <w:r w:rsidRPr="00917C01">
        <w:t xml:space="preserve"> condições:</w:t>
      </w:r>
    </w:p>
    <w:p w14:paraId="23F9479A" w14:textId="77777777" w:rsidR="00B95C97" w:rsidRPr="00917C01" w:rsidRDefault="00B95C97" w:rsidP="004B46F2">
      <w:pPr>
        <w:pStyle w:val="Elenco"/>
      </w:pPr>
      <w:r w:rsidRPr="00917C01">
        <w:t xml:space="preserve">O usuário deverá </w:t>
      </w:r>
      <w:r>
        <w:t>estar logado ao site.</w:t>
      </w:r>
    </w:p>
    <w:p w14:paraId="2D3CB63D" w14:textId="4EA622E1" w:rsidR="00B95C97" w:rsidRDefault="00B95C97" w:rsidP="004B46F2">
      <w:pPr>
        <w:pStyle w:val="Elenco"/>
      </w:pPr>
      <w:r w:rsidRPr="00917C01">
        <w:t xml:space="preserve">O usuário </w:t>
      </w:r>
      <w:r>
        <w:t>terá a vista da tela inicial do site, e depois acessar a página de gráficos e notícias, onde ficarão os gráficos.</w:t>
      </w:r>
    </w:p>
    <w:p w14:paraId="0D280D18" w14:textId="77777777" w:rsidR="00B95C97" w:rsidRPr="00917C01" w:rsidRDefault="00B95C97" w:rsidP="004B46F2">
      <w:pPr>
        <w:pStyle w:val="Elenco"/>
      </w:pPr>
      <w:r w:rsidRPr="00D473FA">
        <w:t>Deve haver denúncias cadastradas no sistema com categorias definidas.</w:t>
      </w:r>
    </w:p>
    <w:p w14:paraId="548AF768" w14:textId="41030B8A" w:rsidR="00B95C97" w:rsidRPr="00917C01" w:rsidRDefault="005D14DD" w:rsidP="00EA747B">
      <w:pPr>
        <w:pStyle w:val="Ttulo4"/>
      </w:pPr>
      <w:r w:rsidRPr="00917C01">
        <w:t>Fluxo básico:</w:t>
      </w:r>
    </w:p>
    <w:p w14:paraId="724238A1" w14:textId="1B81930E" w:rsidR="00B95C97" w:rsidRPr="00D473FA" w:rsidRDefault="00B95C97">
      <w:pPr>
        <w:numPr>
          <w:ilvl w:val="0"/>
          <w:numId w:val="45"/>
        </w:numPr>
        <w:suppressAutoHyphens w:val="0"/>
        <w:spacing w:after="160" w:line="278" w:lineRule="auto"/>
        <w:jc w:val="left"/>
      </w:pPr>
      <w:r w:rsidRPr="00D473FA">
        <w:t>O usuário acessa a seção "Gráficos"</w:t>
      </w:r>
      <w:r w:rsidR="007F4EA0">
        <w:t xml:space="preserve"> </w:t>
      </w:r>
      <w:r w:rsidRPr="00D473FA">
        <w:t>do sistema.</w:t>
      </w:r>
    </w:p>
    <w:p w14:paraId="71836F3F" w14:textId="77777777" w:rsidR="00B95C97" w:rsidRPr="00917C01" w:rsidRDefault="00B95C97">
      <w:pPr>
        <w:numPr>
          <w:ilvl w:val="0"/>
          <w:numId w:val="45"/>
        </w:numPr>
        <w:suppressAutoHyphens w:val="0"/>
        <w:spacing w:after="160" w:line="278" w:lineRule="auto"/>
        <w:jc w:val="left"/>
      </w:pPr>
      <w:r w:rsidRPr="00917C01">
        <w:lastRenderedPageBreak/>
        <w:t xml:space="preserve">O </w:t>
      </w:r>
      <w:r w:rsidRPr="00D473FA">
        <w:t>sistema carrega e exibe um gráfico (por exemplo, de barras ou pizza) intitulado "Denúncias por Categoria".</w:t>
      </w:r>
    </w:p>
    <w:p w14:paraId="5A4FC057" w14:textId="77777777" w:rsidR="00B95C97" w:rsidRPr="00917C01" w:rsidRDefault="00B95C97">
      <w:pPr>
        <w:numPr>
          <w:ilvl w:val="0"/>
          <w:numId w:val="45"/>
        </w:numPr>
        <w:suppressAutoHyphens w:val="0"/>
        <w:spacing w:after="160" w:line="278" w:lineRule="auto"/>
        <w:jc w:val="left"/>
      </w:pPr>
      <w:r w:rsidRPr="00D473FA">
        <w:t>Cada parte do gráfico representa uma categoria de denúncia e seu tamanho/valor corresponde à quantidade total de denúncias naquela categoria.</w:t>
      </w:r>
      <w:r>
        <w:t xml:space="preserve"> </w:t>
      </w:r>
    </w:p>
    <w:p w14:paraId="4092BE92" w14:textId="77777777" w:rsidR="00B95C97" w:rsidRPr="00917C01" w:rsidRDefault="00B95C97">
      <w:pPr>
        <w:numPr>
          <w:ilvl w:val="0"/>
          <w:numId w:val="45"/>
        </w:numPr>
        <w:suppressAutoHyphens w:val="0"/>
        <w:spacing w:after="160" w:line="278" w:lineRule="auto"/>
        <w:jc w:val="left"/>
      </w:pPr>
      <w:r w:rsidRPr="00D473FA">
        <w:t>O usuário pode passar o mouse sobre uma seção do gráfico para ver o nome da categoria e o número exato de denúncias.</w:t>
      </w:r>
    </w:p>
    <w:p w14:paraId="58A5AF45" w14:textId="77777777" w:rsidR="00B95C97" w:rsidRPr="00917C01" w:rsidRDefault="00B95C97">
      <w:pPr>
        <w:numPr>
          <w:ilvl w:val="0"/>
          <w:numId w:val="45"/>
        </w:numPr>
        <w:suppressAutoHyphens w:val="0"/>
        <w:spacing w:after="160" w:line="278" w:lineRule="auto"/>
        <w:jc w:val="left"/>
      </w:pPr>
      <w:r w:rsidRPr="00D473FA">
        <w:t>O sistema garante que os dados do gráfico sejam atualizados em tempo real, refletindo novas denúncias assim que são registradas.</w:t>
      </w:r>
    </w:p>
    <w:p w14:paraId="6741C7CD" w14:textId="77777777" w:rsidR="00B95C97" w:rsidRDefault="00B95C97">
      <w:pPr>
        <w:numPr>
          <w:ilvl w:val="0"/>
          <w:numId w:val="45"/>
        </w:numPr>
        <w:suppressAutoHyphens w:val="0"/>
        <w:spacing w:after="160" w:line="278" w:lineRule="auto"/>
        <w:jc w:val="left"/>
      </w:pPr>
      <w:r>
        <w:t>O gráfico apresenta legendas claras e um design intuitivo para fácil interpretação.</w:t>
      </w:r>
    </w:p>
    <w:p w14:paraId="619AE63A" w14:textId="69912C00" w:rsidR="00B95C97" w:rsidRPr="00917C01" w:rsidRDefault="005D14DD" w:rsidP="00EA747B">
      <w:pPr>
        <w:pStyle w:val="Ttulo4"/>
      </w:pPr>
      <w:r w:rsidRPr="00917C01">
        <w:t>Fluxo alternativo:</w:t>
      </w:r>
    </w:p>
    <w:p w14:paraId="0E7F2859" w14:textId="77777777" w:rsidR="00B95C97" w:rsidRDefault="00B95C97" w:rsidP="00B95C97">
      <w:r w:rsidRPr="00D473FA">
        <w:t>Se não houver denúncias cadastradas, o sistema exibirá uma mensagem informativa no local do gráfico, como "Ainda não há dados para exibir. Nenhuma denúncia foi registrada."</w:t>
      </w:r>
    </w:p>
    <w:p w14:paraId="3F3B99AD" w14:textId="775EA2A0" w:rsidR="00B95C97" w:rsidRPr="00917C01" w:rsidRDefault="005D14DD" w:rsidP="00EA747B">
      <w:pPr>
        <w:pStyle w:val="Ttulo4"/>
      </w:pPr>
      <w:r w:rsidRPr="00917C01">
        <w:t>Pós condições:</w:t>
      </w:r>
    </w:p>
    <w:p w14:paraId="6C83564A" w14:textId="77777777" w:rsidR="00B95C97" w:rsidRDefault="00B95C97" w:rsidP="00B95C97">
      <w:r w:rsidRPr="00D473FA">
        <w:t>O usuário obtém uma visão clara e comparativa sobre quais tipos de problemas são mais frequentemente reportados na universidade.</w:t>
      </w:r>
    </w:p>
    <w:p w14:paraId="059249ED" w14:textId="57F9F5BC" w:rsidR="00B95C97" w:rsidRPr="00917C01" w:rsidRDefault="005D14DD" w:rsidP="00EA747B">
      <w:pPr>
        <w:pStyle w:val="Ttulo4"/>
      </w:pPr>
      <w:r w:rsidRPr="00917C01">
        <w:t>Requisitos não funcionais:</w:t>
      </w:r>
    </w:p>
    <w:p w14:paraId="582AB215" w14:textId="77777777" w:rsidR="00B95C97" w:rsidRPr="00883E4B" w:rsidRDefault="00B95C97" w:rsidP="004B46F2">
      <w:pPr>
        <w:pStyle w:val="Elenco"/>
      </w:pPr>
      <w:r w:rsidRPr="00883E4B">
        <w:t>O gráfico deve carregar rapidamente, mesmo com um grande volume de dados.</w:t>
      </w:r>
    </w:p>
    <w:p w14:paraId="78FEB72D" w14:textId="77777777" w:rsidR="00B95C97" w:rsidRPr="00883E4B" w:rsidRDefault="00B95C97" w:rsidP="004B46F2">
      <w:pPr>
        <w:pStyle w:val="Elenco"/>
      </w:pPr>
      <w:r w:rsidRPr="00883E4B">
        <w:t>A visualização do gráfico deve ser responsiva, adaptando-se a diferentes tamanhos de tela (desktop, tablet, mobile).</w:t>
      </w:r>
    </w:p>
    <w:p w14:paraId="51047FEC" w14:textId="666FC756" w:rsidR="00B95C97" w:rsidRPr="00B95C97" w:rsidRDefault="00B95C97" w:rsidP="004B46F2">
      <w:pPr>
        <w:pStyle w:val="Elenco"/>
      </w:pPr>
      <w:r w:rsidRPr="00883E4B">
        <w:t>As cores e o design do gráfico devem ser acessíveis e de fácil distinção para todos os usuários.</w:t>
      </w:r>
    </w:p>
    <w:p w14:paraId="34AC5016" w14:textId="193114B6" w:rsidR="00B95C97" w:rsidRPr="00917C01" w:rsidRDefault="005D14DD" w:rsidP="00EA747B">
      <w:pPr>
        <w:pStyle w:val="Ttulo4"/>
      </w:pPr>
      <w:r w:rsidRPr="00917C01">
        <w:t>Referência cruzada:</w:t>
      </w:r>
    </w:p>
    <w:p w14:paraId="4672A2A4" w14:textId="76B437CF" w:rsidR="00B95C97" w:rsidRDefault="00B95C97" w:rsidP="007F4EA0">
      <w:pPr>
        <w:suppressAutoHyphens w:val="0"/>
        <w:spacing w:after="160" w:line="278" w:lineRule="auto"/>
        <w:jc w:val="left"/>
        <w:rPr>
          <w:b/>
          <w:bCs/>
        </w:rPr>
      </w:pPr>
      <w:r w:rsidRPr="00917C01">
        <w:t xml:space="preserve">Este caso de uso está relacionado ao requisito funcional </w:t>
      </w:r>
      <w:r w:rsidRPr="00D473FA">
        <w:rPr>
          <w:b/>
          <w:bCs/>
        </w:rPr>
        <w:t>3.4.1 (Gráfico por Categoria de Denúncia)</w:t>
      </w:r>
    </w:p>
    <w:p w14:paraId="563DE5DC" w14:textId="1EF472A3" w:rsidR="007F4EA0" w:rsidRDefault="00C115A9" w:rsidP="00C115A9">
      <w:pPr>
        <w:pStyle w:val="Ttulo3"/>
      </w:pPr>
      <w:r w:rsidRPr="00D473FA">
        <w:t>Linha do tempo de denúncias</w:t>
      </w:r>
    </w:p>
    <w:p w14:paraId="1FA80B9B" w14:textId="5DC005DE" w:rsidR="007F4EA0" w:rsidRPr="00997E87" w:rsidRDefault="00EA4621" w:rsidP="007F4EA0">
      <w:r w:rsidRPr="00997E87">
        <w:rPr>
          <w:b/>
          <w:bCs/>
        </w:rPr>
        <w:t>Descrição geral</w:t>
      </w:r>
      <w:r w:rsidR="007F4EA0" w:rsidRPr="00997E87">
        <w:t xml:space="preserve">: </w:t>
      </w:r>
      <w:r w:rsidR="007F4EA0" w:rsidRPr="00D473FA">
        <w:t>O usuário visualizará um gráfico de linha do tempo que mostra a evolução do número de denúncias realizadas a cada mês, permitindo-lhe analisar tendências de crescimento ou diminuição ao longo do tempo.</w:t>
      </w:r>
    </w:p>
    <w:p w14:paraId="0CD1F541" w14:textId="6E5ED95B" w:rsidR="007F4EA0" w:rsidRPr="00997E87" w:rsidRDefault="00EA4621" w:rsidP="007F4EA0">
      <w:r w:rsidRPr="00997E87">
        <w:rPr>
          <w:b/>
          <w:bCs/>
        </w:rPr>
        <w:t>Ator principal:</w:t>
      </w:r>
      <w:r w:rsidR="007F4EA0" w:rsidRPr="00997E87">
        <w:t xml:space="preserve"> Usuário</w:t>
      </w:r>
      <w:r w:rsidR="007F4EA0">
        <w:t>, sistema</w:t>
      </w:r>
    </w:p>
    <w:p w14:paraId="6DBA7E13" w14:textId="608A96D9" w:rsidR="007F4EA0" w:rsidRPr="00997E87" w:rsidRDefault="005D14DD" w:rsidP="00EA747B">
      <w:pPr>
        <w:pStyle w:val="Ttulo4"/>
      </w:pPr>
      <w:proofErr w:type="spellStart"/>
      <w:r w:rsidRPr="00997E87">
        <w:t>Pré</w:t>
      </w:r>
      <w:proofErr w:type="spellEnd"/>
      <w:r w:rsidRPr="00997E87">
        <w:t xml:space="preserve"> condições:</w:t>
      </w:r>
    </w:p>
    <w:p w14:paraId="26839956" w14:textId="77777777" w:rsidR="007F4EA0" w:rsidRDefault="007F4EA0" w:rsidP="004B46F2">
      <w:pPr>
        <w:pStyle w:val="Elenco"/>
      </w:pPr>
      <w:r w:rsidRPr="00997E87">
        <w:t xml:space="preserve">O usuário deverá </w:t>
      </w:r>
      <w:r>
        <w:t>estar logado.</w:t>
      </w:r>
    </w:p>
    <w:p w14:paraId="219E4A97" w14:textId="705EA92F" w:rsidR="007F4EA0" w:rsidRDefault="007F4EA0" w:rsidP="004B46F2">
      <w:pPr>
        <w:pStyle w:val="Elenco"/>
      </w:pPr>
      <w:r w:rsidRPr="00D473FA">
        <w:lastRenderedPageBreak/>
        <w:t>O usuário deve ter acesso à página de gráficos</w:t>
      </w:r>
      <w:r w:rsidR="00EA4621">
        <w:t xml:space="preserve"> e notícias</w:t>
      </w:r>
      <w:r w:rsidRPr="00D473FA">
        <w:t>.</w:t>
      </w:r>
    </w:p>
    <w:p w14:paraId="50A04E3C" w14:textId="77777777" w:rsidR="007F4EA0" w:rsidRPr="00997E87" w:rsidRDefault="007F4EA0" w:rsidP="004B46F2">
      <w:pPr>
        <w:pStyle w:val="Elenco"/>
      </w:pPr>
      <w:r w:rsidRPr="00D473FA">
        <w:t>Devem existir denúncias cadastradas em diferentes meses para que a linha do tempo seja significativa.</w:t>
      </w:r>
    </w:p>
    <w:p w14:paraId="30E6234C" w14:textId="0705CE5C" w:rsidR="007F4EA0" w:rsidRPr="00997E87" w:rsidRDefault="005D14DD" w:rsidP="00EA747B">
      <w:pPr>
        <w:pStyle w:val="Ttulo4"/>
      </w:pPr>
      <w:r w:rsidRPr="00997E87">
        <w:t>Fluxo básico:</w:t>
      </w:r>
    </w:p>
    <w:p w14:paraId="07E4E9BD" w14:textId="45DDBD16" w:rsidR="007F4EA0" w:rsidRDefault="007F4EA0">
      <w:pPr>
        <w:numPr>
          <w:ilvl w:val="0"/>
          <w:numId w:val="8"/>
        </w:numPr>
        <w:suppressAutoHyphens w:val="0"/>
        <w:spacing w:after="160" w:line="278" w:lineRule="auto"/>
        <w:jc w:val="left"/>
      </w:pPr>
      <w:r w:rsidRPr="00D473FA">
        <w:t>O usuário navega para a página de gráficos</w:t>
      </w:r>
      <w:r w:rsidR="00EA4621">
        <w:t xml:space="preserve"> e notícias</w:t>
      </w:r>
      <w:r w:rsidRPr="00D473FA">
        <w:t xml:space="preserve"> do sistema.</w:t>
      </w:r>
    </w:p>
    <w:p w14:paraId="73E7A3F1" w14:textId="77777777" w:rsidR="007F4EA0" w:rsidRDefault="007F4EA0">
      <w:pPr>
        <w:numPr>
          <w:ilvl w:val="0"/>
          <w:numId w:val="8"/>
        </w:numPr>
        <w:suppressAutoHyphens w:val="0"/>
        <w:spacing w:after="160" w:line="278" w:lineRule="auto"/>
        <w:jc w:val="left"/>
      </w:pPr>
      <w:r w:rsidRPr="00D473FA">
        <w:t>O sistema exibe um gráfico de linha intitulado "Linha do Tempo de Denúncias" ou "Volume de Denúncias por Mês".</w:t>
      </w:r>
    </w:p>
    <w:p w14:paraId="18893BCE" w14:textId="77777777" w:rsidR="007F4EA0" w:rsidRDefault="007F4EA0">
      <w:pPr>
        <w:numPr>
          <w:ilvl w:val="0"/>
          <w:numId w:val="8"/>
        </w:numPr>
        <w:suppressAutoHyphens w:val="0"/>
        <w:spacing w:after="160" w:line="278" w:lineRule="auto"/>
        <w:jc w:val="left"/>
      </w:pPr>
      <w:r w:rsidRPr="00D473FA">
        <w:t>O eixo X do gráfico representa os meses do ano.</w:t>
      </w:r>
    </w:p>
    <w:p w14:paraId="63C80D00" w14:textId="77777777" w:rsidR="007F4EA0" w:rsidRDefault="007F4EA0">
      <w:pPr>
        <w:numPr>
          <w:ilvl w:val="0"/>
          <w:numId w:val="8"/>
        </w:numPr>
        <w:suppressAutoHyphens w:val="0"/>
        <w:spacing w:after="160" w:line="278" w:lineRule="auto"/>
        <w:jc w:val="left"/>
      </w:pPr>
      <w:r w:rsidRPr="00D473FA">
        <w:t>O eixo Y do gráfico representa a quantidade total de denúncias.</w:t>
      </w:r>
    </w:p>
    <w:p w14:paraId="0CA79790" w14:textId="77777777" w:rsidR="007F4EA0" w:rsidRDefault="007F4EA0">
      <w:pPr>
        <w:numPr>
          <w:ilvl w:val="0"/>
          <w:numId w:val="8"/>
        </w:numPr>
        <w:suppressAutoHyphens w:val="0"/>
        <w:spacing w:after="160" w:line="278" w:lineRule="auto"/>
        <w:jc w:val="left"/>
      </w:pPr>
      <w:r w:rsidRPr="00D473FA">
        <w:t>sistema plota os pontos de dados, onde cada ponto corresponde ao número total de denúncias registradas em um mês específico, e os conecta com uma linha.</w:t>
      </w:r>
    </w:p>
    <w:p w14:paraId="146E2BA2" w14:textId="77777777" w:rsidR="007F4EA0" w:rsidRDefault="007F4EA0">
      <w:pPr>
        <w:numPr>
          <w:ilvl w:val="0"/>
          <w:numId w:val="8"/>
        </w:numPr>
        <w:suppressAutoHyphens w:val="0"/>
        <w:spacing w:after="160" w:line="278" w:lineRule="auto"/>
        <w:jc w:val="left"/>
      </w:pPr>
      <w:r w:rsidRPr="00D473FA">
        <w:t>O usuário pode passar o mouse sobre um ponto no gráfico para ver o mês e o número exato de denúncias.</w:t>
      </w:r>
    </w:p>
    <w:p w14:paraId="618CA1CB" w14:textId="77777777" w:rsidR="007F4EA0" w:rsidRPr="00997E87" w:rsidRDefault="007F4EA0">
      <w:pPr>
        <w:numPr>
          <w:ilvl w:val="0"/>
          <w:numId w:val="8"/>
        </w:numPr>
        <w:suppressAutoHyphens w:val="0"/>
        <w:spacing w:after="160" w:line="278" w:lineRule="auto"/>
        <w:jc w:val="left"/>
      </w:pPr>
      <w:r>
        <w:t xml:space="preserve">O </w:t>
      </w:r>
      <w:r w:rsidRPr="00D473FA">
        <w:t>gráfico é atualizado em tempo real para refletir novas denúncias.</w:t>
      </w:r>
    </w:p>
    <w:p w14:paraId="6B27CE92" w14:textId="6D22F754" w:rsidR="007F4EA0" w:rsidRPr="00997E87" w:rsidRDefault="005D14DD" w:rsidP="00EA747B">
      <w:pPr>
        <w:pStyle w:val="Ttulo4"/>
      </w:pPr>
      <w:r w:rsidRPr="00997E87">
        <w:t>Fluxo alternativo:</w:t>
      </w:r>
    </w:p>
    <w:p w14:paraId="712CB178" w14:textId="77777777" w:rsidR="007F4EA0" w:rsidRDefault="007F4EA0" w:rsidP="004B46F2">
      <w:pPr>
        <w:pStyle w:val="Elenco"/>
      </w:pPr>
      <w:r w:rsidRPr="00D473FA">
        <w:t>Se houver um período sem denúncias, o gráfico mostrará o valor "0" para o(s) mês(es) correspondente(s)</w:t>
      </w:r>
      <w:r>
        <w:t>.</w:t>
      </w:r>
    </w:p>
    <w:p w14:paraId="5AA1414D" w14:textId="77777777" w:rsidR="007F4EA0" w:rsidRPr="00997E87" w:rsidRDefault="007F4EA0" w:rsidP="004B46F2">
      <w:pPr>
        <w:pStyle w:val="Elenco"/>
      </w:pPr>
      <w:r w:rsidRPr="00D473FA">
        <w:t>Se não houver denúncias no sistema, uma mensagem como "Nenhuma denúncia encontrada para gerar a linha do tempo" será exibida.</w:t>
      </w:r>
    </w:p>
    <w:p w14:paraId="775318C9" w14:textId="6F69AA21" w:rsidR="007F4EA0" w:rsidRPr="00997E87" w:rsidRDefault="005D14DD" w:rsidP="00EA747B">
      <w:pPr>
        <w:pStyle w:val="Ttulo4"/>
      </w:pPr>
      <w:r w:rsidRPr="00997E87">
        <w:t>Pós condições:</w:t>
      </w:r>
    </w:p>
    <w:p w14:paraId="49EAD3DA" w14:textId="77777777" w:rsidR="007F4EA0" w:rsidRDefault="007F4EA0" w:rsidP="004B46F2">
      <w:pPr>
        <w:pStyle w:val="Elenco"/>
      </w:pPr>
      <w:r w:rsidRPr="00D473FA">
        <w:t>O usuário consegue identificar padrões e tendências sazonais no volume de denúncias.</w:t>
      </w:r>
    </w:p>
    <w:p w14:paraId="1805B25F" w14:textId="567C81C9" w:rsidR="007F4EA0" w:rsidRPr="00997E87" w:rsidRDefault="005D14DD" w:rsidP="00EA747B">
      <w:pPr>
        <w:pStyle w:val="Ttulo4"/>
      </w:pPr>
      <w:r w:rsidRPr="00997E87">
        <w:t>Requisitos não funcionais:</w:t>
      </w:r>
    </w:p>
    <w:p w14:paraId="2D98B809" w14:textId="77777777" w:rsidR="007F4EA0" w:rsidRDefault="007F4EA0" w:rsidP="004B46F2">
      <w:pPr>
        <w:pStyle w:val="Elenco"/>
      </w:pPr>
      <w:r>
        <w:t>A</w:t>
      </w:r>
      <w:r w:rsidRPr="00883E4B">
        <w:t xml:space="preserve"> busca e agregação dos dados por mês devem ser eficientes para garantir o carregamento rápido do gráfico.</w:t>
      </w:r>
    </w:p>
    <w:p w14:paraId="56D8FCB9" w14:textId="77777777" w:rsidR="007F4EA0" w:rsidRDefault="007F4EA0" w:rsidP="004B46F2">
      <w:pPr>
        <w:pStyle w:val="Elenco"/>
      </w:pPr>
      <w:r w:rsidRPr="00883E4B">
        <w:t>O design do gráfico deve ser claro e intuitivo.</w:t>
      </w:r>
    </w:p>
    <w:p w14:paraId="5D641BAC" w14:textId="77777777" w:rsidR="007F4EA0" w:rsidRDefault="007F4EA0" w:rsidP="004B46F2">
      <w:pPr>
        <w:pStyle w:val="Elenco"/>
      </w:pPr>
      <w:r w:rsidRPr="00883E4B">
        <w:t>O gráfico deve ser compatível com diversos navegadores e dispositivos.</w:t>
      </w:r>
    </w:p>
    <w:p w14:paraId="17F02C38" w14:textId="51B5E7A5" w:rsidR="007F4EA0" w:rsidRPr="00997E87" w:rsidRDefault="005D14DD" w:rsidP="00EA747B">
      <w:pPr>
        <w:pStyle w:val="Ttulo4"/>
      </w:pPr>
      <w:r w:rsidRPr="00997E87">
        <w:t>Referência cruzada:</w:t>
      </w:r>
    </w:p>
    <w:p w14:paraId="73DD1DB5" w14:textId="77777777" w:rsidR="007F4EA0" w:rsidRDefault="007F4EA0" w:rsidP="004B46F2">
      <w:pPr>
        <w:pStyle w:val="Elenco"/>
      </w:pPr>
      <w:r w:rsidRPr="00883E4B">
        <w:t xml:space="preserve">Este caso de uso está relacionado ao requisito funcional </w:t>
      </w:r>
      <w:r w:rsidRPr="00883E4B">
        <w:rPr>
          <w:b/>
          <w:bCs/>
        </w:rPr>
        <w:t>3.4.2 (Linha do Tempo de Denúncias)</w:t>
      </w:r>
      <w:r w:rsidRPr="00883E4B">
        <w:t>.</w:t>
      </w:r>
    </w:p>
    <w:p w14:paraId="1088A96A" w14:textId="77777777" w:rsidR="000C53AB" w:rsidRDefault="000C53AB" w:rsidP="000C53AB">
      <w:pPr>
        <w:pStyle w:val="Ttulo3"/>
      </w:pPr>
      <w:r w:rsidRPr="00883E4B">
        <w:lastRenderedPageBreak/>
        <w:t>TOP DENÚNCIAS</w:t>
      </w:r>
    </w:p>
    <w:p w14:paraId="65D80EC3" w14:textId="10DC70F8" w:rsidR="000C53AB" w:rsidRPr="00883E4B" w:rsidRDefault="000C53AB" w:rsidP="000C53AB">
      <w:r w:rsidRPr="00883E4B">
        <w:rPr>
          <w:b/>
          <w:bCs/>
        </w:rPr>
        <w:t xml:space="preserve">Descrição geral: </w:t>
      </w:r>
      <w:r w:rsidRPr="00883E4B">
        <w:t>O usuário visualizará uma seção destacada que lista as três denúncias que receberam o maior número de apoios (curtidas, votos) nos últimos 30 dias. Isso permite que os usuários identifiquem rapidamente os tópicos de maior relevância e repercussão na comunidade universitária.</w:t>
      </w:r>
    </w:p>
    <w:p w14:paraId="2CBB4514" w14:textId="5D807482" w:rsidR="000C53AB" w:rsidRPr="00883E4B" w:rsidRDefault="000C53AB" w:rsidP="000C53AB">
      <w:r w:rsidRPr="00883E4B">
        <w:rPr>
          <w:b/>
          <w:bCs/>
        </w:rPr>
        <w:t xml:space="preserve">Ator principal: </w:t>
      </w:r>
      <w:r w:rsidRPr="00883E4B">
        <w:t>Usuário, Sistema</w:t>
      </w:r>
    </w:p>
    <w:p w14:paraId="2755DBDF" w14:textId="531A9993" w:rsidR="000C53AB" w:rsidRDefault="005D14DD" w:rsidP="00EA747B">
      <w:pPr>
        <w:pStyle w:val="Ttulo4"/>
      </w:pPr>
      <w:r w:rsidRPr="00883E4B">
        <w:t>Pré-condições:</w:t>
      </w:r>
    </w:p>
    <w:p w14:paraId="23E0B80E" w14:textId="77777777" w:rsidR="000C53AB" w:rsidRPr="00883E4B" w:rsidRDefault="000C53AB" w:rsidP="004B46F2">
      <w:pPr>
        <w:pStyle w:val="Elenco"/>
      </w:pPr>
      <w:r w:rsidRPr="00883E4B">
        <w:t>O usuário deve estar logado no sistema.</w:t>
      </w:r>
    </w:p>
    <w:p w14:paraId="7F01B3D8" w14:textId="77777777" w:rsidR="000C53AB" w:rsidRPr="00883E4B" w:rsidRDefault="000C53AB" w:rsidP="004B46F2">
      <w:pPr>
        <w:pStyle w:val="Elenco"/>
      </w:pPr>
      <w:r w:rsidRPr="00883E4B">
        <w:t>Devem existir denúncias criadas nos últimos 30 dias que tenham recebido apoios de outros usuários.</w:t>
      </w:r>
    </w:p>
    <w:p w14:paraId="7F5D5F99" w14:textId="2F619BB6" w:rsidR="000C53AB" w:rsidRPr="00883E4B" w:rsidRDefault="005D14DD" w:rsidP="00EA747B">
      <w:pPr>
        <w:pStyle w:val="Ttulo4"/>
      </w:pPr>
      <w:r w:rsidRPr="00883E4B">
        <w:t>Fluxo básico:</w:t>
      </w:r>
    </w:p>
    <w:p w14:paraId="3C2973C8" w14:textId="2128A984" w:rsidR="000C53AB" w:rsidRPr="00883E4B" w:rsidRDefault="000C53AB">
      <w:pPr>
        <w:numPr>
          <w:ilvl w:val="0"/>
          <w:numId w:val="10"/>
        </w:numPr>
        <w:suppressAutoHyphens w:val="0"/>
        <w:spacing w:after="160" w:line="278" w:lineRule="auto"/>
        <w:jc w:val="left"/>
      </w:pPr>
      <w:r w:rsidRPr="00883E4B">
        <w:t xml:space="preserve">O usuário acessa a página </w:t>
      </w:r>
      <w:r>
        <w:t>de gráficos e notícias</w:t>
      </w:r>
      <w:r w:rsidRPr="00883E4B">
        <w:t xml:space="preserve"> ou uma seção específica de "Destaques".</w:t>
      </w:r>
    </w:p>
    <w:p w14:paraId="1D4B9B99" w14:textId="77777777" w:rsidR="000C53AB" w:rsidRPr="00883E4B" w:rsidRDefault="000C53AB">
      <w:pPr>
        <w:numPr>
          <w:ilvl w:val="0"/>
          <w:numId w:val="10"/>
        </w:numPr>
        <w:suppressAutoHyphens w:val="0"/>
        <w:spacing w:after="160" w:line="278" w:lineRule="auto"/>
        <w:jc w:val="left"/>
      </w:pPr>
      <w:r w:rsidRPr="00883E4B">
        <w:t>O sistema realiza uma consulta para identificar todas as denúncias criadas nos últimos 30 dias.</w:t>
      </w:r>
    </w:p>
    <w:p w14:paraId="789CEB2F" w14:textId="77777777" w:rsidR="000C53AB" w:rsidRPr="00883E4B" w:rsidRDefault="000C53AB">
      <w:pPr>
        <w:numPr>
          <w:ilvl w:val="0"/>
          <w:numId w:val="10"/>
        </w:numPr>
        <w:suppressAutoHyphens w:val="0"/>
        <w:spacing w:after="160" w:line="278" w:lineRule="auto"/>
        <w:jc w:val="left"/>
      </w:pPr>
      <w:r w:rsidRPr="00883E4B">
        <w:t>O sistema classifica essas denúncias em ordem decrescente pelo número de apoios recebidos.</w:t>
      </w:r>
    </w:p>
    <w:p w14:paraId="36F76987" w14:textId="77777777" w:rsidR="000C53AB" w:rsidRPr="00883E4B" w:rsidRDefault="000C53AB">
      <w:pPr>
        <w:numPr>
          <w:ilvl w:val="0"/>
          <w:numId w:val="10"/>
        </w:numPr>
        <w:suppressAutoHyphens w:val="0"/>
        <w:spacing w:after="160" w:line="278" w:lineRule="auto"/>
        <w:jc w:val="left"/>
      </w:pPr>
      <w:r w:rsidRPr="00883E4B">
        <w:t>O sistema exibe as três primeiras denúncias dessa lista.</w:t>
      </w:r>
    </w:p>
    <w:p w14:paraId="4C9838D5" w14:textId="77777777" w:rsidR="000C53AB" w:rsidRPr="00883E4B" w:rsidRDefault="000C53AB">
      <w:pPr>
        <w:numPr>
          <w:ilvl w:val="0"/>
          <w:numId w:val="10"/>
        </w:numPr>
        <w:suppressAutoHyphens w:val="0"/>
        <w:spacing w:after="160" w:line="278" w:lineRule="auto"/>
        <w:jc w:val="left"/>
      </w:pPr>
      <w:r w:rsidRPr="00883E4B">
        <w:t>Para cada denúncia exibida, o sistema mostra de forma clara seu título ou um resumo, e o número total de apoios que ela obteve.</w:t>
      </w:r>
    </w:p>
    <w:p w14:paraId="06C92696" w14:textId="77777777" w:rsidR="000C53AB" w:rsidRPr="00883E4B" w:rsidRDefault="000C53AB">
      <w:pPr>
        <w:numPr>
          <w:ilvl w:val="0"/>
          <w:numId w:val="10"/>
        </w:numPr>
        <w:suppressAutoHyphens w:val="0"/>
        <w:spacing w:after="160" w:line="278" w:lineRule="auto"/>
        <w:jc w:val="left"/>
      </w:pPr>
      <w:r w:rsidRPr="00883E4B">
        <w:t>O usuário pode clicar em uma das denúncias para ver seus detalhes completos.</w:t>
      </w:r>
    </w:p>
    <w:p w14:paraId="6DDA0ED9" w14:textId="2C7901AC" w:rsidR="000C53AB" w:rsidRPr="00883E4B" w:rsidRDefault="005D14DD" w:rsidP="00EA747B">
      <w:pPr>
        <w:pStyle w:val="Ttulo4"/>
      </w:pPr>
      <w:r w:rsidRPr="00883E4B">
        <w:t>Fluxo alternativo:</w:t>
      </w:r>
    </w:p>
    <w:p w14:paraId="61788A2C" w14:textId="77777777" w:rsidR="000C53AB" w:rsidRPr="00883E4B" w:rsidRDefault="000C53AB" w:rsidP="004B46F2">
      <w:pPr>
        <w:pStyle w:val="Elenco"/>
      </w:pPr>
      <w:r w:rsidRPr="00883E4B">
        <w:t>Se não houver denúncias nos últimos 30 dias, ou se nenhuma delas tiver recebido apoio, o sistema exibirá uma mensagem como "Nenhuma denúncia em destaque nos últimos 30 dias."</w:t>
      </w:r>
    </w:p>
    <w:p w14:paraId="6859B730" w14:textId="77777777" w:rsidR="000C53AB" w:rsidRPr="00883E4B" w:rsidRDefault="000C53AB" w:rsidP="004B46F2">
      <w:pPr>
        <w:pStyle w:val="Elenco"/>
      </w:pPr>
      <w:r w:rsidRPr="00883E4B">
        <w:t>Se houver menos de três denúncias com apoios nos últimos 30 dias, o sistema exibirá apenas as que existirem.</w:t>
      </w:r>
    </w:p>
    <w:p w14:paraId="54D59A48" w14:textId="41670A6D" w:rsidR="000C53AB" w:rsidRPr="00883E4B" w:rsidRDefault="005D14DD" w:rsidP="00EA747B">
      <w:pPr>
        <w:pStyle w:val="Ttulo4"/>
      </w:pPr>
      <w:r w:rsidRPr="00883E4B">
        <w:t>Pós-condições:</w:t>
      </w:r>
    </w:p>
    <w:p w14:paraId="218CA0F0" w14:textId="77777777" w:rsidR="000C53AB" w:rsidRPr="00883E4B" w:rsidRDefault="000C53AB" w:rsidP="004B46F2">
      <w:pPr>
        <w:pStyle w:val="Elenco"/>
      </w:pPr>
      <w:r w:rsidRPr="00883E4B">
        <w:t>O usuário está ciente das questões mais urgentes e apoiadas pela comunidade nos últimos 30 dias.</w:t>
      </w:r>
    </w:p>
    <w:p w14:paraId="2B06D66E" w14:textId="34B04A8E" w:rsidR="000C53AB" w:rsidRPr="00883E4B" w:rsidRDefault="005D14DD" w:rsidP="00EA747B">
      <w:pPr>
        <w:pStyle w:val="Ttulo4"/>
      </w:pPr>
      <w:r w:rsidRPr="00883E4B">
        <w:lastRenderedPageBreak/>
        <w:t>Requisitos não funcionais:</w:t>
      </w:r>
    </w:p>
    <w:p w14:paraId="405CF920" w14:textId="77777777" w:rsidR="000C53AB" w:rsidRPr="00883E4B" w:rsidRDefault="000C53AB" w:rsidP="004B46F2">
      <w:pPr>
        <w:pStyle w:val="Elenco"/>
      </w:pPr>
      <w:r w:rsidRPr="00883E4B">
        <w:t>A consulta para determinar as "Top Denúncias" deve ser otimizada para não impactar o desempenho do sistema.</w:t>
      </w:r>
    </w:p>
    <w:p w14:paraId="49CE1F2F" w14:textId="77777777" w:rsidR="000C53AB" w:rsidRPr="00883E4B" w:rsidRDefault="000C53AB" w:rsidP="004B46F2">
      <w:pPr>
        <w:pStyle w:val="Elenco"/>
      </w:pPr>
      <w:r w:rsidRPr="00883E4B">
        <w:t>A exibição das denúncias deve ser visualmente atraente e clara.</w:t>
      </w:r>
    </w:p>
    <w:p w14:paraId="038F30C2" w14:textId="3E1DC46A" w:rsidR="000C53AB" w:rsidRPr="00883E4B" w:rsidRDefault="005D14DD" w:rsidP="00EA747B">
      <w:pPr>
        <w:pStyle w:val="Ttulo4"/>
      </w:pPr>
      <w:r w:rsidRPr="00883E4B">
        <w:t>Referência cruzada:</w:t>
      </w:r>
    </w:p>
    <w:p w14:paraId="46B54B91" w14:textId="2700AB62" w:rsidR="007F4EA0" w:rsidRPr="007C71DD" w:rsidRDefault="000C53AB" w:rsidP="004B46F2">
      <w:pPr>
        <w:pStyle w:val="Elenco"/>
        <w:rPr>
          <w:b/>
          <w:bCs/>
        </w:rPr>
      </w:pPr>
      <w:r w:rsidRPr="00883E4B">
        <w:t>Este caso de uso está relacionado ao requisito funcional</w:t>
      </w:r>
      <w:r w:rsidRPr="00883E4B">
        <w:rPr>
          <w:b/>
          <w:bCs/>
        </w:rPr>
        <w:t xml:space="preserve"> 3.4.3 (Top Denúncias).</w:t>
      </w:r>
    </w:p>
    <w:p w14:paraId="07E68072" w14:textId="06E08A2A" w:rsidR="00D438E9" w:rsidRDefault="00D438E9" w:rsidP="00D438E9">
      <w:pPr>
        <w:pStyle w:val="Ttulo2"/>
      </w:pPr>
      <w:bookmarkStart w:id="28" w:name="_Toc211427527"/>
      <w:r>
        <w:t>Página de Denuncias</w:t>
      </w:r>
      <w:bookmarkEnd w:id="28"/>
    </w:p>
    <w:p w14:paraId="4F103D66" w14:textId="77777777" w:rsidR="002445DA" w:rsidRPr="002445DA" w:rsidRDefault="002445DA" w:rsidP="002445DA">
      <w:pPr>
        <w:pStyle w:val="Ttulo3"/>
      </w:pPr>
      <w:r w:rsidRPr="002445DA">
        <w:t>MODERAÇÃO E DENÚNCIA DE ABUSO</w:t>
      </w:r>
    </w:p>
    <w:p w14:paraId="3D104BAB" w14:textId="5983F9BA" w:rsidR="002445DA" w:rsidRPr="002445DA" w:rsidRDefault="002445DA" w:rsidP="002445DA">
      <w:r w:rsidRPr="002445DA">
        <w:rPr>
          <w:b/>
          <w:bCs/>
        </w:rPr>
        <w:t>Descrição geral:</w:t>
      </w:r>
      <w:r w:rsidRPr="002445DA">
        <w:t xml:space="preserve"> Um usuário que encontra uma postagem ou comentário inapropriado deseja denunciar o conteúdo para que a moderação da plataforma possa analisar e tomar as medidas cabíveis.</w:t>
      </w:r>
    </w:p>
    <w:p w14:paraId="3533C241" w14:textId="78D9FFDB" w:rsidR="002445DA" w:rsidRPr="002445DA" w:rsidRDefault="002445DA" w:rsidP="002445DA">
      <w:r w:rsidRPr="002445DA">
        <w:rPr>
          <w:b/>
          <w:bCs/>
        </w:rPr>
        <w:t>Ator principal:</w:t>
      </w:r>
      <w:r w:rsidRPr="002445DA">
        <w:t xml:space="preserve"> Usuário, Administrador, Sistema</w:t>
      </w:r>
    </w:p>
    <w:p w14:paraId="1DAFF701" w14:textId="2FF34CE6" w:rsidR="002445DA" w:rsidRPr="002445DA" w:rsidRDefault="002445DA" w:rsidP="00EA747B">
      <w:pPr>
        <w:pStyle w:val="Ttulo4"/>
      </w:pPr>
      <w:r w:rsidRPr="002445DA">
        <w:t>Pré-condições:</w:t>
      </w:r>
    </w:p>
    <w:p w14:paraId="02A3AE78" w14:textId="77777777" w:rsidR="002445DA" w:rsidRPr="002445DA" w:rsidRDefault="002445DA" w:rsidP="002445DA">
      <w:pPr>
        <w:pStyle w:val="Elenco"/>
      </w:pPr>
      <w:r w:rsidRPr="002445DA">
        <w:t>O usuário está logado e navegando pelo conteúdo da plataforma (denúncias ou comentários).</w:t>
      </w:r>
    </w:p>
    <w:p w14:paraId="5C68E18C" w14:textId="40D4EC61" w:rsidR="002445DA" w:rsidRPr="002445DA" w:rsidRDefault="002445DA" w:rsidP="00EA747B">
      <w:pPr>
        <w:pStyle w:val="Ttulo4"/>
      </w:pPr>
      <w:r w:rsidRPr="002445DA">
        <w:t>Fluxo básico:</w:t>
      </w:r>
    </w:p>
    <w:p w14:paraId="3EA19B4B" w14:textId="77777777" w:rsidR="002445DA" w:rsidRPr="002445DA" w:rsidRDefault="002445DA">
      <w:pPr>
        <w:numPr>
          <w:ilvl w:val="0"/>
          <w:numId w:val="18"/>
        </w:numPr>
      </w:pPr>
      <w:r w:rsidRPr="002445DA">
        <w:t>O usuário identifica um conteúdo que viola as regras e clica no botão "Denunciar", que deve estar visível em todas as postagens e comentários.</w:t>
      </w:r>
    </w:p>
    <w:p w14:paraId="58CF5826" w14:textId="77777777" w:rsidR="002445DA" w:rsidRPr="002445DA" w:rsidRDefault="002445DA">
      <w:pPr>
        <w:numPr>
          <w:ilvl w:val="0"/>
          <w:numId w:val="18"/>
        </w:numPr>
      </w:pPr>
      <w:r w:rsidRPr="002445DA">
        <w:t>O sistema apresenta uma lista pré-definida de motivos para a denúncia (</w:t>
      </w:r>
      <w:proofErr w:type="spellStart"/>
      <w:r w:rsidRPr="002445DA">
        <w:t>ex</w:t>
      </w:r>
      <w:proofErr w:type="spellEnd"/>
      <w:r w:rsidRPr="002445DA">
        <w:t>: assédio, spam, discurso de ódio).</w:t>
      </w:r>
    </w:p>
    <w:p w14:paraId="257583B8" w14:textId="77777777" w:rsidR="002445DA" w:rsidRPr="002445DA" w:rsidRDefault="002445DA">
      <w:pPr>
        <w:numPr>
          <w:ilvl w:val="0"/>
          <w:numId w:val="18"/>
        </w:numPr>
      </w:pPr>
      <w:r w:rsidRPr="002445DA">
        <w:t>O usuário seleciona o motivo que melhor se aplica.</w:t>
      </w:r>
    </w:p>
    <w:p w14:paraId="284B027C" w14:textId="77777777" w:rsidR="002445DA" w:rsidRPr="002445DA" w:rsidRDefault="002445DA">
      <w:pPr>
        <w:numPr>
          <w:ilvl w:val="0"/>
          <w:numId w:val="18"/>
        </w:numPr>
      </w:pPr>
      <w:r w:rsidRPr="002445DA">
        <w:t>O usuário confirma a ação.</w:t>
      </w:r>
    </w:p>
    <w:p w14:paraId="60AB2450" w14:textId="77777777" w:rsidR="002445DA" w:rsidRPr="002445DA" w:rsidRDefault="002445DA">
      <w:pPr>
        <w:numPr>
          <w:ilvl w:val="0"/>
          <w:numId w:val="18"/>
        </w:numPr>
      </w:pPr>
      <w:r w:rsidRPr="002445DA">
        <w:t>O sistema registra a denúncia de abuso, armazenando a data, hora, ID do denunciante e ID do conteúdo denunciado.</w:t>
      </w:r>
    </w:p>
    <w:p w14:paraId="209D0607" w14:textId="77777777" w:rsidR="002445DA" w:rsidRPr="002445DA" w:rsidRDefault="002445DA">
      <w:pPr>
        <w:numPr>
          <w:ilvl w:val="0"/>
          <w:numId w:val="18"/>
        </w:numPr>
      </w:pPr>
      <w:r w:rsidRPr="002445DA">
        <w:t>O sistema envia uma notificação imediata para a equipe de moderação.</w:t>
      </w:r>
    </w:p>
    <w:p w14:paraId="42FD02C6" w14:textId="468B106C" w:rsidR="002445DA" w:rsidRPr="002445DA" w:rsidRDefault="002445DA" w:rsidP="00EA747B">
      <w:pPr>
        <w:pStyle w:val="Ttulo4"/>
      </w:pPr>
      <w:r w:rsidRPr="002445DA">
        <w:t>Fluxo alternativo:</w:t>
      </w:r>
    </w:p>
    <w:p w14:paraId="7F6043A9" w14:textId="77777777" w:rsidR="002445DA" w:rsidRPr="002445DA" w:rsidRDefault="002445DA" w:rsidP="002445DA">
      <w:pPr>
        <w:pStyle w:val="Elenco"/>
      </w:pPr>
      <w:r w:rsidRPr="002445DA">
        <w:t>O usuário pode optar por cancelar a denúncia antes de confirmá-la.</w:t>
      </w:r>
    </w:p>
    <w:p w14:paraId="2B10B384" w14:textId="0D882F0A" w:rsidR="002445DA" w:rsidRPr="002445DA" w:rsidRDefault="002445DA" w:rsidP="00EA747B">
      <w:pPr>
        <w:pStyle w:val="Ttulo4"/>
      </w:pPr>
      <w:r w:rsidRPr="002445DA">
        <w:t>Pós-condições:</w:t>
      </w:r>
    </w:p>
    <w:p w14:paraId="3AC39204" w14:textId="77777777" w:rsidR="002445DA" w:rsidRPr="002445DA" w:rsidRDefault="002445DA" w:rsidP="002445DA">
      <w:pPr>
        <w:pStyle w:val="Elenco"/>
      </w:pPr>
      <w:r w:rsidRPr="002445DA">
        <w:t>O conteúdo é marcado para revisão pela equipe de administradores.</w:t>
      </w:r>
    </w:p>
    <w:p w14:paraId="7BC56CBB" w14:textId="77777777" w:rsidR="002445DA" w:rsidRPr="002445DA" w:rsidRDefault="002445DA" w:rsidP="002445DA">
      <w:pPr>
        <w:pStyle w:val="Elenco"/>
      </w:pPr>
      <w:r w:rsidRPr="002445DA">
        <w:lastRenderedPageBreak/>
        <w:t>A denúncia de abuso é registrada para futuras análises.</w:t>
      </w:r>
    </w:p>
    <w:p w14:paraId="5FE9347F" w14:textId="151D2C0D" w:rsidR="002445DA" w:rsidRPr="002445DA" w:rsidRDefault="002445DA" w:rsidP="00EA747B">
      <w:pPr>
        <w:pStyle w:val="Ttulo4"/>
      </w:pPr>
      <w:r w:rsidRPr="002445DA">
        <w:t>Requisitos não funcionais:</w:t>
      </w:r>
    </w:p>
    <w:p w14:paraId="108FE201" w14:textId="77777777" w:rsidR="002445DA" w:rsidRPr="002445DA" w:rsidRDefault="002445DA" w:rsidP="002445DA">
      <w:pPr>
        <w:pStyle w:val="Elenco"/>
      </w:pPr>
      <w:r w:rsidRPr="002445DA">
        <w:t>O processo deve ser discreto e garantir o sigilo do denunciante.</w:t>
      </w:r>
    </w:p>
    <w:p w14:paraId="7ADDE91F" w14:textId="77777777" w:rsidR="002445DA" w:rsidRPr="002445DA" w:rsidRDefault="002445DA" w:rsidP="002445DA">
      <w:pPr>
        <w:pStyle w:val="Elenco"/>
      </w:pPr>
      <w:r w:rsidRPr="002445DA">
        <w:t>O sistema de notificação para moderadores deve ser confiável e imediato.</w:t>
      </w:r>
    </w:p>
    <w:p w14:paraId="2E454346" w14:textId="5A4E6B8A" w:rsidR="002445DA" w:rsidRPr="002445DA" w:rsidRDefault="002445DA" w:rsidP="00EA747B">
      <w:pPr>
        <w:pStyle w:val="Ttulo4"/>
      </w:pPr>
      <w:r w:rsidRPr="002445DA">
        <w:t>Referência cruzada:</w:t>
      </w:r>
    </w:p>
    <w:p w14:paraId="32329565" w14:textId="77777777" w:rsidR="002445DA" w:rsidRDefault="002445DA" w:rsidP="002445DA">
      <w:pPr>
        <w:pStyle w:val="Elenco"/>
      </w:pPr>
      <w:r w:rsidRPr="002445DA">
        <w:t>Este caso de uso está relacionado ao requisito funcional 3.6 MODERAÇÃO E DENÚNCIA DE ABUSO</w:t>
      </w:r>
    </w:p>
    <w:p w14:paraId="3FD78CB3" w14:textId="77777777" w:rsidR="002445DA" w:rsidRPr="002445DA" w:rsidRDefault="002445DA" w:rsidP="002445DA">
      <w:pPr>
        <w:pStyle w:val="Ttulo3"/>
      </w:pPr>
      <w:r w:rsidRPr="002445DA">
        <w:t>FILTROS E BUSCA</w:t>
      </w:r>
    </w:p>
    <w:p w14:paraId="4B3D8A4A" w14:textId="7B1533F1" w:rsidR="002445DA" w:rsidRPr="002445DA" w:rsidRDefault="002445DA" w:rsidP="002445DA">
      <w:r w:rsidRPr="002445DA">
        <w:rPr>
          <w:b/>
          <w:bCs/>
        </w:rPr>
        <w:t>Descrição geral:</w:t>
      </w:r>
      <w:r w:rsidRPr="002445DA">
        <w:t xml:space="preserve"> Um usuário deseja encontrar uma denúncia específica de forma fácil, utilizando filtros por categoria ou uma busca por palavras-chave.</w:t>
      </w:r>
    </w:p>
    <w:p w14:paraId="12EF1BDE" w14:textId="2CBC651A" w:rsidR="002445DA" w:rsidRPr="002445DA" w:rsidRDefault="002445DA" w:rsidP="002445DA">
      <w:r w:rsidRPr="002445DA">
        <w:rPr>
          <w:b/>
          <w:bCs/>
        </w:rPr>
        <w:t>Ator principal:</w:t>
      </w:r>
      <w:r w:rsidRPr="002445DA">
        <w:t xml:space="preserve"> Usuário, Sistema</w:t>
      </w:r>
    </w:p>
    <w:p w14:paraId="7A0CC519" w14:textId="41961875" w:rsidR="002445DA" w:rsidRPr="002445DA" w:rsidRDefault="002445DA" w:rsidP="00EA747B">
      <w:pPr>
        <w:pStyle w:val="Ttulo4"/>
      </w:pPr>
      <w:r w:rsidRPr="002445DA">
        <w:t>Pré-condições:</w:t>
      </w:r>
    </w:p>
    <w:p w14:paraId="56F24BCA" w14:textId="77777777" w:rsidR="002445DA" w:rsidRPr="002445DA" w:rsidRDefault="002445DA" w:rsidP="002445DA">
      <w:pPr>
        <w:pStyle w:val="Elenco"/>
      </w:pPr>
      <w:r w:rsidRPr="002445DA">
        <w:t>O usuário está na página que lista as denúncias.</w:t>
      </w:r>
    </w:p>
    <w:p w14:paraId="28525A07" w14:textId="77777777" w:rsidR="002445DA" w:rsidRPr="002445DA" w:rsidRDefault="002445DA" w:rsidP="002445DA">
      <w:pPr>
        <w:pStyle w:val="Elenco"/>
      </w:pPr>
      <w:r w:rsidRPr="002445DA">
        <w:t>Existem denúncias cadastradas no sistema.</w:t>
      </w:r>
    </w:p>
    <w:p w14:paraId="7A54899E" w14:textId="431162AA" w:rsidR="002445DA" w:rsidRPr="002445DA" w:rsidRDefault="002445DA" w:rsidP="00EA747B">
      <w:pPr>
        <w:pStyle w:val="Ttulo4"/>
      </w:pPr>
      <w:r w:rsidRPr="002445DA">
        <w:t>Fluxo básico:</w:t>
      </w:r>
    </w:p>
    <w:p w14:paraId="183072C1" w14:textId="459349D9" w:rsidR="002445DA" w:rsidRPr="002445DA" w:rsidRDefault="002445DA">
      <w:pPr>
        <w:numPr>
          <w:ilvl w:val="0"/>
          <w:numId w:val="19"/>
        </w:numPr>
      </w:pPr>
      <w:r w:rsidRPr="002445DA">
        <w:t>O usuário utiliza a barra de busca para digitar palavras-chave relacionadas ao título ou conteúdo da denúncia desejada</w:t>
      </w:r>
      <w:r w:rsidR="0074774A">
        <w:t>.</w:t>
      </w:r>
    </w:p>
    <w:p w14:paraId="15AF0F70" w14:textId="0B6C34AB" w:rsidR="002445DA" w:rsidRPr="002445DA" w:rsidRDefault="002445DA">
      <w:pPr>
        <w:numPr>
          <w:ilvl w:val="0"/>
          <w:numId w:val="19"/>
        </w:numPr>
      </w:pPr>
      <w:r w:rsidRPr="002445DA">
        <w:t>Alternativamente, o usuário seleciona filtros disponíveis, como categoria, período de tempo</w:t>
      </w:r>
      <w:r w:rsidR="0074774A">
        <w:t>, etc.</w:t>
      </w:r>
    </w:p>
    <w:p w14:paraId="77EFED70" w14:textId="77777777" w:rsidR="002445DA" w:rsidRPr="002445DA" w:rsidRDefault="002445DA">
      <w:pPr>
        <w:numPr>
          <w:ilvl w:val="0"/>
          <w:numId w:val="19"/>
        </w:numPr>
      </w:pPr>
      <w:r w:rsidRPr="002445DA">
        <w:t>O usuário aplica a busca ou o filtro.</w:t>
      </w:r>
    </w:p>
    <w:p w14:paraId="4A74D2E7" w14:textId="77777777" w:rsidR="002445DA" w:rsidRPr="002445DA" w:rsidRDefault="002445DA">
      <w:pPr>
        <w:numPr>
          <w:ilvl w:val="0"/>
          <w:numId w:val="19"/>
        </w:numPr>
      </w:pPr>
      <w:r w:rsidRPr="002445DA">
        <w:t>O sistema processa a solicitação e exibe uma lista de denúncias que correspondem aos critérios informados.</w:t>
      </w:r>
    </w:p>
    <w:p w14:paraId="7ECBD370" w14:textId="77777777" w:rsidR="002445DA" w:rsidRPr="002445DA" w:rsidRDefault="002445DA">
      <w:pPr>
        <w:numPr>
          <w:ilvl w:val="0"/>
          <w:numId w:val="19"/>
        </w:numPr>
      </w:pPr>
      <w:r w:rsidRPr="002445DA">
        <w:t>Os resultados da busca são apresentados em no máximo 2 segundos.</w:t>
      </w:r>
    </w:p>
    <w:p w14:paraId="6C7B62A0" w14:textId="7ECD530F" w:rsidR="002445DA" w:rsidRPr="002445DA" w:rsidRDefault="002445DA" w:rsidP="00EA747B">
      <w:pPr>
        <w:pStyle w:val="Ttulo4"/>
      </w:pPr>
      <w:r w:rsidRPr="002445DA">
        <w:t>Fluxo alternativo:</w:t>
      </w:r>
    </w:p>
    <w:p w14:paraId="5483868A" w14:textId="77777777" w:rsidR="002445DA" w:rsidRPr="002445DA" w:rsidRDefault="002445DA" w:rsidP="002445DA">
      <w:pPr>
        <w:pStyle w:val="Elenco"/>
      </w:pPr>
      <w:r w:rsidRPr="002445DA">
        <w:t>Se nenhum resultado for encontrado para os critérios de busca ou filtro, o sistema exibirá uma mensagem informativa, como "Nenhuma denúncia encontrada".</w:t>
      </w:r>
    </w:p>
    <w:p w14:paraId="54CD440F" w14:textId="0C468F22" w:rsidR="002445DA" w:rsidRPr="002445DA" w:rsidRDefault="002445DA" w:rsidP="00EA747B">
      <w:pPr>
        <w:pStyle w:val="Ttulo4"/>
      </w:pPr>
      <w:r w:rsidRPr="002445DA">
        <w:t>Pós-condições:</w:t>
      </w:r>
    </w:p>
    <w:p w14:paraId="61B8CAD0" w14:textId="77777777" w:rsidR="002445DA" w:rsidRPr="002445DA" w:rsidRDefault="002445DA" w:rsidP="002445DA">
      <w:pPr>
        <w:pStyle w:val="Elenco"/>
      </w:pPr>
      <w:r w:rsidRPr="002445DA">
        <w:t>O usuário visualiza uma lista refinada de denúncias, facilitando a localização do conteúdo de seu interesse.</w:t>
      </w:r>
    </w:p>
    <w:p w14:paraId="094985D3" w14:textId="60910A68" w:rsidR="002445DA" w:rsidRPr="002445DA" w:rsidRDefault="002445DA" w:rsidP="00EA747B">
      <w:pPr>
        <w:pStyle w:val="Ttulo4"/>
      </w:pPr>
      <w:r w:rsidRPr="002445DA">
        <w:lastRenderedPageBreak/>
        <w:t>Requisitos não funcionais:</w:t>
      </w:r>
    </w:p>
    <w:p w14:paraId="649FB795" w14:textId="77777777" w:rsidR="002445DA" w:rsidRPr="002445DA" w:rsidRDefault="002445DA" w:rsidP="002445DA">
      <w:pPr>
        <w:pStyle w:val="Elenco"/>
      </w:pPr>
      <w:r w:rsidRPr="002445DA">
        <w:t>A performance da busca deve ser otimizada para retornar resultados rapidamente, mesmo com um grande volume de dados.</w:t>
      </w:r>
    </w:p>
    <w:p w14:paraId="5E52B75A" w14:textId="77777777" w:rsidR="002445DA" w:rsidRPr="002445DA" w:rsidRDefault="002445DA" w:rsidP="002445DA">
      <w:pPr>
        <w:pStyle w:val="Elenco"/>
      </w:pPr>
      <w:r w:rsidRPr="002445DA">
        <w:t>A interface dos filtros deve ser clara e de fácil compreensão.</w:t>
      </w:r>
    </w:p>
    <w:p w14:paraId="2650EAF0" w14:textId="0191AB4C" w:rsidR="002445DA" w:rsidRPr="002445DA" w:rsidRDefault="002445DA" w:rsidP="00EA747B">
      <w:pPr>
        <w:pStyle w:val="Ttulo4"/>
      </w:pPr>
      <w:r w:rsidRPr="002445DA">
        <w:t>Referência cruzada:</w:t>
      </w:r>
    </w:p>
    <w:p w14:paraId="2EC8A9FC" w14:textId="5CB749E2" w:rsidR="002445DA" w:rsidRPr="002445DA" w:rsidRDefault="002445DA" w:rsidP="002445DA">
      <w:pPr>
        <w:pStyle w:val="Elenco"/>
      </w:pPr>
      <w:r w:rsidRPr="002445DA">
        <w:t>Este caso de uso está relacionado ao requisito funcional 3.6 FILTROS E BUSCA.</w:t>
      </w:r>
    </w:p>
    <w:p w14:paraId="64E4F37A" w14:textId="77777777" w:rsidR="002445DA" w:rsidRPr="002445DA" w:rsidRDefault="002445DA" w:rsidP="002445DA"/>
    <w:p w14:paraId="1BFB0450" w14:textId="77777777" w:rsidR="004B46F2" w:rsidRPr="004B46F2" w:rsidRDefault="004B46F2" w:rsidP="004B46F2">
      <w:pPr>
        <w:pStyle w:val="Ttulo3"/>
      </w:pPr>
      <w:r w:rsidRPr="004B46F2">
        <w:t>PUBLICAÇÃO DE DENÚNCIA</w:t>
      </w:r>
    </w:p>
    <w:p w14:paraId="07E12EBB" w14:textId="4EF26C89" w:rsidR="004B46F2" w:rsidRPr="004B46F2" w:rsidRDefault="004B46F2" w:rsidP="004B46F2">
      <w:r w:rsidRPr="004B46F2">
        <w:rPr>
          <w:b/>
          <w:bCs/>
        </w:rPr>
        <w:t>Descrição geral:</w:t>
      </w:r>
      <w:r w:rsidRPr="004B46F2">
        <w:t xml:space="preserve"> Um usuário que presenciou uma irregularidade registra uma denúncia na plataforma de forma clara e intuitiva para que o problema seja reportado e detenha as orientações cabíveis.</w:t>
      </w:r>
    </w:p>
    <w:p w14:paraId="64CA8237" w14:textId="775DDD14" w:rsidR="004B46F2" w:rsidRPr="004B46F2" w:rsidRDefault="004B46F2" w:rsidP="004B46F2">
      <w:r w:rsidRPr="004B46F2">
        <w:rPr>
          <w:b/>
          <w:bCs/>
        </w:rPr>
        <w:t>Ator principal:</w:t>
      </w:r>
      <w:r w:rsidRPr="004B46F2">
        <w:t xml:space="preserve"> Usuário, Sistema</w:t>
      </w:r>
    </w:p>
    <w:p w14:paraId="47F2605B" w14:textId="0861A86E" w:rsidR="004B46F2" w:rsidRPr="005D14DD" w:rsidRDefault="004B46F2" w:rsidP="00EA747B">
      <w:pPr>
        <w:pStyle w:val="Ttulo4"/>
      </w:pPr>
      <w:r w:rsidRPr="005D14DD">
        <w:t>Pré-condições:</w:t>
      </w:r>
    </w:p>
    <w:p w14:paraId="38675DDF" w14:textId="77777777" w:rsidR="004B46F2" w:rsidRPr="004B46F2" w:rsidRDefault="004B46F2" w:rsidP="004B46F2">
      <w:pPr>
        <w:pStyle w:val="Elenco"/>
      </w:pPr>
      <w:r w:rsidRPr="004B46F2">
        <w:t>O usuário deve estar logado no sistema.</w:t>
      </w:r>
    </w:p>
    <w:p w14:paraId="7089138B" w14:textId="1DA9A0E0" w:rsidR="004B46F2" w:rsidRPr="004B46F2" w:rsidRDefault="004B46F2" w:rsidP="004B46F2">
      <w:pPr>
        <w:pStyle w:val="Elenco"/>
      </w:pPr>
      <w:r w:rsidRPr="004B46F2">
        <w:t xml:space="preserve">O usuário deve estar na página </w:t>
      </w:r>
      <w:r w:rsidR="009E60DC">
        <w:t>de denúncias</w:t>
      </w:r>
      <w:r w:rsidRPr="004B46F2">
        <w:t xml:space="preserve"> para a criação de uma nova denúncia.</w:t>
      </w:r>
    </w:p>
    <w:p w14:paraId="55BFAC0A" w14:textId="0B26A9C6" w:rsidR="004B46F2" w:rsidRPr="004B46F2" w:rsidRDefault="005D14DD" w:rsidP="00EA747B">
      <w:pPr>
        <w:pStyle w:val="Ttulo4"/>
      </w:pPr>
      <w:r w:rsidRPr="004B46F2">
        <w:t>Fluxo básico:</w:t>
      </w:r>
    </w:p>
    <w:p w14:paraId="3537CEE1" w14:textId="77777777" w:rsidR="004B46F2" w:rsidRPr="004B46F2" w:rsidRDefault="004B46F2">
      <w:pPr>
        <w:numPr>
          <w:ilvl w:val="0"/>
          <w:numId w:val="14"/>
        </w:numPr>
      </w:pPr>
      <w:r w:rsidRPr="004B46F2">
        <w:t>O usuário acessa o formulário de nova denúncia.</w:t>
      </w:r>
    </w:p>
    <w:p w14:paraId="39086003" w14:textId="77777777" w:rsidR="004B46F2" w:rsidRPr="004B46F2" w:rsidRDefault="004B46F2">
      <w:pPr>
        <w:numPr>
          <w:ilvl w:val="0"/>
          <w:numId w:val="14"/>
        </w:numPr>
      </w:pPr>
      <w:r w:rsidRPr="004B46F2">
        <w:t>O usuário preenche os campos obrigatórios, como categoria e descrição da irregularidade, e pode incluir anexos opcionalmente.</w:t>
      </w:r>
    </w:p>
    <w:p w14:paraId="11581781" w14:textId="77777777" w:rsidR="004B46F2" w:rsidRPr="004B46F2" w:rsidRDefault="004B46F2">
      <w:pPr>
        <w:numPr>
          <w:ilvl w:val="0"/>
          <w:numId w:val="14"/>
        </w:numPr>
      </w:pPr>
      <w:r w:rsidRPr="004B46F2">
        <w:t>O usuário clica no botão para enviar a denúncia.</w:t>
      </w:r>
    </w:p>
    <w:p w14:paraId="7B8A5D1E" w14:textId="77777777" w:rsidR="004B46F2" w:rsidRPr="004B46F2" w:rsidRDefault="004B46F2">
      <w:pPr>
        <w:numPr>
          <w:ilvl w:val="0"/>
          <w:numId w:val="14"/>
        </w:numPr>
      </w:pPr>
      <w:r w:rsidRPr="004B46F2">
        <w:t>O sistema valida as informações e registra a denúncia no banco de dados, atribuindo um ID único e um carimbo de data/hora.</w:t>
      </w:r>
    </w:p>
    <w:p w14:paraId="06233D04" w14:textId="77777777" w:rsidR="004B46F2" w:rsidRPr="004B46F2" w:rsidRDefault="004B46F2">
      <w:pPr>
        <w:numPr>
          <w:ilvl w:val="0"/>
          <w:numId w:val="14"/>
        </w:numPr>
      </w:pPr>
      <w:r w:rsidRPr="004B46F2">
        <w:t>O sistema exibe uma mensagem de confirmação para o usuário, informando que a denúncia foi enviada com sucesso.</w:t>
      </w:r>
    </w:p>
    <w:p w14:paraId="10E87256" w14:textId="77777777" w:rsidR="004B46F2" w:rsidRPr="004B46F2" w:rsidRDefault="004B46F2">
      <w:pPr>
        <w:numPr>
          <w:ilvl w:val="0"/>
          <w:numId w:val="14"/>
        </w:numPr>
      </w:pPr>
      <w:r w:rsidRPr="004B46F2">
        <w:t xml:space="preserve">A denúncia é imediatamente exibida na </w:t>
      </w:r>
      <w:proofErr w:type="spellStart"/>
      <w:r w:rsidRPr="004B46F2">
        <w:t>timeline</w:t>
      </w:r>
      <w:proofErr w:type="spellEnd"/>
      <w:r w:rsidRPr="004B46F2">
        <w:t xml:space="preserve"> de denúncias para que outros usuários possam visualizá-la.</w:t>
      </w:r>
    </w:p>
    <w:p w14:paraId="40770357" w14:textId="2289D76C" w:rsidR="004B46F2" w:rsidRPr="004B46F2" w:rsidRDefault="005D14DD" w:rsidP="00EA747B">
      <w:pPr>
        <w:pStyle w:val="Ttulo4"/>
      </w:pPr>
      <w:r w:rsidRPr="004B46F2">
        <w:t>Fluxo alternativo:</w:t>
      </w:r>
    </w:p>
    <w:p w14:paraId="30C7FFFE" w14:textId="77777777" w:rsidR="004B46F2" w:rsidRPr="004B46F2" w:rsidRDefault="004B46F2" w:rsidP="005D14DD">
      <w:pPr>
        <w:pStyle w:val="Elenco"/>
      </w:pPr>
      <w:r w:rsidRPr="004B46F2">
        <w:t>Caso o usuário tente submeter o formulário sem preencher os campos obrigatórios, o sistema exibirá uma mensagem de erro, indicando quais campos precisam ser preenchidos.</w:t>
      </w:r>
    </w:p>
    <w:p w14:paraId="03B46F85" w14:textId="3B056280" w:rsidR="004B46F2" w:rsidRPr="004B46F2" w:rsidRDefault="005D14DD" w:rsidP="00EA747B">
      <w:pPr>
        <w:pStyle w:val="Ttulo4"/>
      </w:pPr>
      <w:r w:rsidRPr="004B46F2">
        <w:lastRenderedPageBreak/>
        <w:t>Pós-condições:</w:t>
      </w:r>
    </w:p>
    <w:p w14:paraId="3C26F64B" w14:textId="77777777" w:rsidR="004B46F2" w:rsidRPr="004B46F2" w:rsidRDefault="004B46F2" w:rsidP="005D14DD">
      <w:pPr>
        <w:pStyle w:val="Elenco"/>
      </w:pPr>
      <w:r w:rsidRPr="004B46F2">
        <w:t>A denúncia é registrada com sucesso e fica visível para a comunidade na plataforma.</w:t>
      </w:r>
    </w:p>
    <w:p w14:paraId="3DC35ED5" w14:textId="08E13D49" w:rsidR="004B46F2" w:rsidRPr="004B46F2" w:rsidRDefault="005D14DD" w:rsidP="00EA747B">
      <w:pPr>
        <w:pStyle w:val="Ttulo4"/>
      </w:pPr>
      <w:r w:rsidRPr="004B46F2">
        <w:t>Requisitos não funcionais:</w:t>
      </w:r>
    </w:p>
    <w:p w14:paraId="0B19E514" w14:textId="77777777" w:rsidR="004B46F2" w:rsidRPr="004B46F2" w:rsidRDefault="004B46F2" w:rsidP="005D14DD">
      <w:pPr>
        <w:pStyle w:val="Elenco"/>
      </w:pPr>
      <w:r w:rsidRPr="004B46F2">
        <w:t>O sistema deve garantir a opção de anonimato ao usuário, conforme o requisito de "Anonimização de Denúncias".</w:t>
      </w:r>
    </w:p>
    <w:p w14:paraId="7B75DF9E" w14:textId="77777777" w:rsidR="004B46F2" w:rsidRPr="004B46F2" w:rsidRDefault="004B46F2" w:rsidP="005D14DD">
      <w:pPr>
        <w:pStyle w:val="Elenco"/>
      </w:pPr>
      <w:r w:rsidRPr="004B46F2">
        <w:t>A interface do formulário deve ser intuitiva e fácil de usar.</w:t>
      </w:r>
    </w:p>
    <w:p w14:paraId="7410A8CE" w14:textId="2FE7A436" w:rsidR="004B46F2" w:rsidRPr="004B46F2" w:rsidRDefault="005D14DD" w:rsidP="00EA747B">
      <w:pPr>
        <w:pStyle w:val="Ttulo4"/>
      </w:pPr>
      <w:r w:rsidRPr="004B46F2">
        <w:t>Referência cruzada:</w:t>
      </w:r>
    </w:p>
    <w:p w14:paraId="0CE87FBC" w14:textId="04D9BB19" w:rsidR="004B46F2" w:rsidRDefault="004B46F2" w:rsidP="005D14DD">
      <w:pPr>
        <w:pStyle w:val="Elenco"/>
      </w:pPr>
      <w:r w:rsidRPr="004B46F2">
        <w:t xml:space="preserve">Este caso de uso está relacionado ao requisito funcional </w:t>
      </w:r>
      <w:r w:rsidRPr="009E60DC">
        <w:t>3.6 PUBLICAÇÃO DE DENÚNCIA.</w:t>
      </w:r>
    </w:p>
    <w:p w14:paraId="351202F9" w14:textId="0DC4E4D6" w:rsidR="009E60DC" w:rsidRPr="009E60DC" w:rsidRDefault="009E60DC" w:rsidP="009E60DC">
      <w:pPr>
        <w:pStyle w:val="Ttulo3"/>
      </w:pPr>
      <w:r w:rsidRPr="009E60DC">
        <w:t>Timeline de denúncias</w:t>
      </w:r>
    </w:p>
    <w:p w14:paraId="0F08EBCB" w14:textId="6961D56A" w:rsidR="009E60DC" w:rsidRPr="009E60DC" w:rsidRDefault="009E60DC" w:rsidP="009E60DC">
      <w:r w:rsidRPr="009E60DC">
        <w:rPr>
          <w:b/>
          <w:bCs/>
        </w:rPr>
        <w:t>Descrição geral:</w:t>
      </w:r>
      <w:r w:rsidRPr="009E60DC">
        <w:t xml:space="preserve"> O usuário visualiza em uma linha do tempo todas as denúncias publicadas, ordenadas por data de publicação, para acompanhar os acontecimentos em ordem cronológica.</w:t>
      </w:r>
    </w:p>
    <w:p w14:paraId="644A7C59" w14:textId="218B4B8F" w:rsidR="009E60DC" w:rsidRPr="009E60DC" w:rsidRDefault="009E60DC" w:rsidP="009E60DC">
      <w:r w:rsidRPr="009E60DC">
        <w:rPr>
          <w:b/>
          <w:bCs/>
        </w:rPr>
        <w:t>Ator principal:</w:t>
      </w:r>
      <w:r w:rsidRPr="009E60DC">
        <w:t xml:space="preserve"> Usuário, Sistema</w:t>
      </w:r>
    </w:p>
    <w:p w14:paraId="1891459D" w14:textId="2AE3933A" w:rsidR="009E60DC" w:rsidRPr="009E60DC" w:rsidRDefault="009E60DC" w:rsidP="00EA747B">
      <w:pPr>
        <w:pStyle w:val="Ttulo4"/>
      </w:pPr>
      <w:r w:rsidRPr="009E60DC">
        <w:t>Pré-condições:</w:t>
      </w:r>
    </w:p>
    <w:p w14:paraId="1828655D" w14:textId="77777777" w:rsidR="009E60DC" w:rsidRPr="009E60DC" w:rsidRDefault="009E60DC" w:rsidP="009E60DC">
      <w:pPr>
        <w:pStyle w:val="Elenco"/>
      </w:pPr>
      <w:r w:rsidRPr="009E60DC">
        <w:t>O usuário deve ter acesso à página principal de denúncias da plataforma.</w:t>
      </w:r>
    </w:p>
    <w:p w14:paraId="60C565A5" w14:textId="7DE8B506" w:rsidR="009E60DC" w:rsidRPr="009E60DC" w:rsidRDefault="009E60DC" w:rsidP="00EA747B">
      <w:pPr>
        <w:pStyle w:val="Ttulo4"/>
      </w:pPr>
      <w:r w:rsidRPr="009E60DC">
        <w:t>Fluxo básico:</w:t>
      </w:r>
    </w:p>
    <w:p w14:paraId="0FD94203" w14:textId="77777777" w:rsidR="009E60DC" w:rsidRPr="009E60DC" w:rsidRDefault="009E60DC">
      <w:pPr>
        <w:numPr>
          <w:ilvl w:val="0"/>
          <w:numId w:val="15"/>
        </w:numPr>
      </w:pPr>
      <w:r w:rsidRPr="009E60DC">
        <w:t>O usuário acessa a página de denúncias.</w:t>
      </w:r>
    </w:p>
    <w:p w14:paraId="1CC6231E" w14:textId="77777777" w:rsidR="009E60DC" w:rsidRPr="009E60DC" w:rsidRDefault="009E60DC">
      <w:pPr>
        <w:numPr>
          <w:ilvl w:val="0"/>
          <w:numId w:val="15"/>
        </w:numPr>
      </w:pPr>
      <w:r w:rsidRPr="009E60DC">
        <w:t>O sistema carrega e exibe a lista de denúncias publicadas.</w:t>
      </w:r>
    </w:p>
    <w:p w14:paraId="783DE7F3" w14:textId="77777777" w:rsidR="009E60DC" w:rsidRPr="009E60DC" w:rsidRDefault="009E60DC">
      <w:pPr>
        <w:numPr>
          <w:ilvl w:val="0"/>
          <w:numId w:val="15"/>
        </w:numPr>
      </w:pPr>
      <w:r w:rsidRPr="009E60DC">
        <w:t>As denúncias são automaticamente ordenadas da mais recente para a mais antiga.</w:t>
      </w:r>
    </w:p>
    <w:p w14:paraId="79F83C00" w14:textId="01D46086" w:rsidR="009E60DC" w:rsidRPr="009E60DC" w:rsidRDefault="009E60DC">
      <w:pPr>
        <w:numPr>
          <w:ilvl w:val="0"/>
          <w:numId w:val="15"/>
        </w:numPr>
      </w:pPr>
      <w:r w:rsidRPr="009E60DC">
        <w:t xml:space="preserve">Cada item na </w:t>
      </w:r>
      <w:proofErr w:type="spellStart"/>
      <w:r w:rsidRPr="009E60DC">
        <w:t>timeline</w:t>
      </w:r>
      <w:proofErr w:type="spellEnd"/>
      <w:r w:rsidRPr="009E60DC">
        <w:t xml:space="preserve"> exibe o título, a data de publicação e o número de apoios recebidos.</w:t>
      </w:r>
    </w:p>
    <w:p w14:paraId="4322CD67" w14:textId="77777777" w:rsidR="009E60DC" w:rsidRPr="009E60DC" w:rsidRDefault="009E60DC">
      <w:pPr>
        <w:numPr>
          <w:ilvl w:val="0"/>
          <w:numId w:val="15"/>
        </w:numPr>
      </w:pPr>
      <w:r w:rsidRPr="009E60DC">
        <w:t xml:space="preserve">A </w:t>
      </w:r>
      <w:proofErr w:type="spellStart"/>
      <w:r w:rsidRPr="009E60DC">
        <w:t>timeline</w:t>
      </w:r>
      <w:proofErr w:type="spellEnd"/>
      <w:r w:rsidRPr="009E60DC">
        <w:t xml:space="preserve"> é atualizada em tempo real sempre que novas denúncias são publicadas no sistema.</w:t>
      </w:r>
    </w:p>
    <w:p w14:paraId="292EB692" w14:textId="355818B1" w:rsidR="009E60DC" w:rsidRPr="009E60DC" w:rsidRDefault="009E60DC" w:rsidP="00EA747B">
      <w:pPr>
        <w:pStyle w:val="Ttulo4"/>
      </w:pPr>
      <w:r w:rsidRPr="009E60DC">
        <w:t>Fluxo alternativo:</w:t>
      </w:r>
    </w:p>
    <w:p w14:paraId="001EC3D4" w14:textId="77777777" w:rsidR="009E60DC" w:rsidRPr="009E60DC" w:rsidRDefault="009E60DC" w:rsidP="009E60DC">
      <w:pPr>
        <w:pStyle w:val="Elenco"/>
      </w:pPr>
      <w:r w:rsidRPr="009E60DC">
        <w:t>Se não houver nenhuma denúncia registrada no sistema, será exibida uma mensagem informativa, como "Nenhuma denúncia foi publicada ainda."</w:t>
      </w:r>
    </w:p>
    <w:p w14:paraId="374B45C0" w14:textId="239A193A" w:rsidR="009E60DC" w:rsidRPr="009E60DC" w:rsidRDefault="009E60DC" w:rsidP="00EA747B">
      <w:pPr>
        <w:pStyle w:val="Ttulo4"/>
      </w:pPr>
      <w:r w:rsidRPr="009E60DC">
        <w:t>Pós-condições:</w:t>
      </w:r>
    </w:p>
    <w:p w14:paraId="5DBFB742" w14:textId="77777777" w:rsidR="009E60DC" w:rsidRPr="009E60DC" w:rsidRDefault="009E60DC" w:rsidP="009E60DC">
      <w:pPr>
        <w:pStyle w:val="Elenco"/>
      </w:pPr>
      <w:r w:rsidRPr="009E60DC">
        <w:t>O usuário obtém uma visão geral e cronológica das denúncias registradas na plataforma.</w:t>
      </w:r>
    </w:p>
    <w:p w14:paraId="1EE64568" w14:textId="022873E2" w:rsidR="009E60DC" w:rsidRPr="009E60DC" w:rsidRDefault="009E60DC" w:rsidP="00EA747B">
      <w:pPr>
        <w:pStyle w:val="Ttulo4"/>
      </w:pPr>
      <w:r w:rsidRPr="009E60DC">
        <w:lastRenderedPageBreak/>
        <w:t>Requisitos não funcionais:</w:t>
      </w:r>
    </w:p>
    <w:p w14:paraId="030165E0" w14:textId="77777777" w:rsidR="009E60DC" w:rsidRPr="009E60DC" w:rsidRDefault="009E60DC" w:rsidP="009E60DC">
      <w:pPr>
        <w:pStyle w:val="Elenco"/>
      </w:pPr>
      <w:r w:rsidRPr="009E60DC">
        <w:t>A interface deve ser responsiva, adaptando-se a diferentes tamanhos de tela.</w:t>
      </w:r>
    </w:p>
    <w:p w14:paraId="67ADF39A" w14:textId="77777777" w:rsidR="009E60DC" w:rsidRPr="009E60DC" w:rsidRDefault="009E60DC" w:rsidP="009E60DC">
      <w:pPr>
        <w:pStyle w:val="Elenco"/>
      </w:pPr>
      <w:r w:rsidRPr="009E60DC">
        <w:t xml:space="preserve">O carregamento da </w:t>
      </w:r>
      <w:proofErr w:type="spellStart"/>
      <w:r w:rsidRPr="009E60DC">
        <w:t>timeline</w:t>
      </w:r>
      <w:proofErr w:type="spellEnd"/>
      <w:r w:rsidRPr="009E60DC">
        <w:t xml:space="preserve"> deve ser eficiente para não comprometer a experiência do usuário.</w:t>
      </w:r>
    </w:p>
    <w:p w14:paraId="176741C1" w14:textId="40A192EA" w:rsidR="009E60DC" w:rsidRPr="009E60DC" w:rsidRDefault="009E60DC" w:rsidP="00EA747B">
      <w:pPr>
        <w:pStyle w:val="Ttulo4"/>
      </w:pPr>
      <w:r w:rsidRPr="009E60DC">
        <w:t>Referência cruzada:</w:t>
      </w:r>
    </w:p>
    <w:p w14:paraId="420BE6B5" w14:textId="6D9F6C95" w:rsidR="009E60DC" w:rsidRDefault="009E60DC" w:rsidP="009E60DC">
      <w:pPr>
        <w:pStyle w:val="Elenco"/>
      </w:pPr>
      <w:r w:rsidRPr="009E60DC">
        <w:t>Este caso de uso está relacionado ao requisito funcional 3.6 TIMELINE DE DENÚNCIAS.</w:t>
      </w:r>
    </w:p>
    <w:p w14:paraId="12897BB1" w14:textId="77777777" w:rsidR="00407DA3" w:rsidRPr="00407DA3" w:rsidRDefault="00407DA3" w:rsidP="00407DA3">
      <w:pPr>
        <w:pStyle w:val="Ttulo3"/>
      </w:pPr>
      <w:r w:rsidRPr="00407DA3">
        <w:t>COMENTÁRIOS NAS DENÚNCIAS</w:t>
      </w:r>
    </w:p>
    <w:p w14:paraId="3F5AE81A" w14:textId="42F1249F" w:rsidR="00407DA3" w:rsidRPr="00407DA3" w:rsidRDefault="00407DA3" w:rsidP="00407DA3">
      <w:r w:rsidRPr="00407DA3">
        <w:rPr>
          <w:b/>
          <w:bCs/>
        </w:rPr>
        <w:t>Descrição geral:</w:t>
      </w:r>
      <w:r w:rsidRPr="00407DA3">
        <w:t xml:space="preserve"> Um usuário interessado em uma denúncia específica deseja interagir, adicionando um comentário para compartilhar informações</w:t>
      </w:r>
      <w:r>
        <w:t xml:space="preserve"> </w:t>
      </w:r>
      <w:r w:rsidRPr="00407DA3">
        <w:t>a discussão.</w:t>
      </w:r>
    </w:p>
    <w:p w14:paraId="1D870D22" w14:textId="0673F7FB" w:rsidR="00407DA3" w:rsidRPr="00407DA3" w:rsidRDefault="00407DA3" w:rsidP="00407DA3">
      <w:r w:rsidRPr="00407DA3">
        <w:rPr>
          <w:b/>
          <w:bCs/>
        </w:rPr>
        <w:t>Ator principal:</w:t>
      </w:r>
      <w:r w:rsidRPr="00407DA3">
        <w:t xml:space="preserve"> Usuário, Sistema</w:t>
      </w:r>
    </w:p>
    <w:p w14:paraId="610F831A" w14:textId="58F21C8F" w:rsidR="00407DA3" w:rsidRPr="00407DA3" w:rsidRDefault="00407DA3" w:rsidP="00EA747B">
      <w:pPr>
        <w:pStyle w:val="Ttulo4"/>
      </w:pPr>
      <w:r w:rsidRPr="00407DA3">
        <w:t>Pré-condições:</w:t>
      </w:r>
    </w:p>
    <w:p w14:paraId="2B256DAA" w14:textId="77777777" w:rsidR="00407DA3" w:rsidRPr="00407DA3" w:rsidRDefault="00407DA3" w:rsidP="00407DA3">
      <w:pPr>
        <w:pStyle w:val="Elenco"/>
      </w:pPr>
      <w:r w:rsidRPr="00407DA3">
        <w:t>O usuário deve estar logado na plataforma.</w:t>
      </w:r>
    </w:p>
    <w:p w14:paraId="55ECD7D7" w14:textId="384C8D26" w:rsidR="00407DA3" w:rsidRPr="00407DA3" w:rsidRDefault="00407DA3" w:rsidP="00407DA3">
      <w:pPr>
        <w:pStyle w:val="Elenco"/>
      </w:pPr>
      <w:r w:rsidRPr="00407DA3">
        <w:t>O usuário deve estar visualizando os detalhes de uma denúncia.</w:t>
      </w:r>
    </w:p>
    <w:p w14:paraId="7A213F13" w14:textId="18C1DD03" w:rsidR="00407DA3" w:rsidRPr="00407DA3" w:rsidRDefault="00407DA3" w:rsidP="00EA747B">
      <w:pPr>
        <w:pStyle w:val="Ttulo4"/>
      </w:pPr>
      <w:r w:rsidRPr="00407DA3">
        <w:t>Fluxo básico:</w:t>
      </w:r>
    </w:p>
    <w:p w14:paraId="687DB249" w14:textId="77777777" w:rsidR="00407DA3" w:rsidRPr="00407DA3" w:rsidRDefault="00407DA3">
      <w:pPr>
        <w:numPr>
          <w:ilvl w:val="0"/>
          <w:numId w:val="16"/>
        </w:numPr>
      </w:pPr>
      <w:r w:rsidRPr="00407DA3">
        <w:t>O usuário navega até a seção de comentários da denúncia.</w:t>
      </w:r>
    </w:p>
    <w:p w14:paraId="392D9A6C" w14:textId="77777777" w:rsidR="00407DA3" w:rsidRPr="00407DA3" w:rsidRDefault="00407DA3">
      <w:pPr>
        <w:numPr>
          <w:ilvl w:val="0"/>
          <w:numId w:val="16"/>
        </w:numPr>
      </w:pPr>
      <w:r w:rsidRPr="00407DA3">
        <w:t>O usuário digita sua mensagem no campo de texto apropriado.</w:t>
      </w:r>
    </w:p>
    <w:p w14:paraId="2589FD66" w14:textId="77777777" w:rsidR="00407DA3" w:rsidRPr="00407DA3" w:rsidRDefault="00407DA3">
      <w:pPr>
        <w:numPr>
          <w:ilvl w:val="0"/>
          <w:numId w:val="16"/>
        </w:numPr>
      </w:pPr>
      <w:r w:rsidRPr="00407DA3">
        <w:t>O usuário clica no botão "Comentar" ou "Enviar".</w:t>
      </w:r>
    </w:p>
    <w:p w14:paraId="39CAF591" w14:textId="77777777" w:rsidR="00407DA3" w:rsidRPr="00407DA3" w:rsidRDefault="00407DA3">
      <w:pPr>
        <w:numPr>
          <w:ilvl w:val="0"/>
          <w:numId w:val="16"/>
        </w:numPr>
      </w:pPr>
      <w:r w:rsidRPr="00407DA3">
        <w:t>O sistema registra o comentário, associando o autor, a data e o conteúdo.</w:t>
      </w:r>
    </w:p>
    <w:p w14:paraId="3A3B8867" w14:textId="77777777" w:rsidR="00407DA3" w:rsidRPr="00407DA3" w:rsidRDefault="00407DA3">
      <w:pPr>
        <w:numPr>
          <w:ilvl w:val="0"/>
          <w:numId w:val="16"/>
        </w:numPr>
      </w:pPr>
      <w:r w:rsidRPr="00407DA3">
        <w:t>O novo comentário é exibido na lista, que é ordenada cronologicamente, com os mais recentes no topo.</w:t>
      </w:r>
    </w:p>
    <w:p w14:paraId="18ECB142" w14:textId="5E6083E6" w:rsidR="00407DA3" w:rsidRPr="00407DA3" w:rsidRDefault="00407DA3" w:rsidP="00EA747B">
      <w:pPr>
        <w:pStyle w:val="Ttulo4"/>
      </w:pPr>
      <w:r w:rsidRPr="00407DA3">
        <w:t>Fluxo alternativo:</w:t>
      </w:r>
    </w:p>
    <w:p w14:paraId="4B5902A6" w14:textId="77777777" w:rsidR="00407DA3" w:rsidRPr="00407DA3" w:rsidRDefault="00407DA3" w:rsidP="00407DA3">
      <w:pPr>
        <w:pStyle w:val="Elenco"/>
      </w:pPr>
      <w:r w:rsidRPr="00407DA3">
        <w:t>Se o usuário tentar enviar um comentário vazio, o sistema exibirá uma mensagem de erro.</w:t>
      </w:r>
    </w:p>
    <w:p w14:paraId="30C773B2" w14:textId="77777777" w:rsidR="00407DA3" w:rsidRPr="00407DA3" w:rsidRDefault="00407DA3" w:rsidP="00407DA3">
      <w:pPr>
        <w:pStyle w:val="Elenco"/>
      </w:pPr>
      <w:r w:rsidRPr="00407DA3">
        <w:t>Outros usuários podem denunciar um comentário que considerem inapropriado para moderação.</w:t>
      </w:r>
    </w:p>
    <w:p w14:paraId="6EAE41E3" w14:textId="1CD22D1E" w:rsidR="00407DA3" w:rsidRPr="00407DA3" w:rsidRDefault="00407DA3" w:rsidP="00EA747B">
      <w:pPr>
        <w:pStyle w:val="Ttulo4"/>
      </w:pPr>
      <w:r w:rsidRPr="00407DA3">
        <w:t>Pós-condições:</w:t>
      </w:r>
    </w:p>
    <w:p w14:paraId="2E229395" w14:textId="77777777" w:rsidR="00407DA3" w:rsidRPr="00407DA3" w:rsidRDefault="00407DA3" w:rsidP="00407DA3">
      <w:pPr>
        <w:pStyle w:val="Elenco"/>
      </w:pPr>
      <w:r w:rsidRPr="00407DA3">
        <w:t>O comentário do usuário é adicionado à denúncia e fica visível para outros membros da comunidade.</w:t>
      </w:r>
    </w:p>
    <w:p w14:paraId="7F84872D" w14:textId="2ED38DB8" w:rsidR="00407DA3" w:rsidRPr="00407DA3" w:rsidRDefault="00407DA3" w:rsidP="00EA747B">
      <w:pPr>
        <w:pStyle w:val="Ttulo4"/>
      </w:pPr>
      <w:r w:rsidRPr="00407DA3">
        <w:lastRenderedPageBreak/>
        <w:t>Requisitos não funcionais:</w:t>
      </w:r>
    </w:p>
    <w:p w14:paraId="1A42D790" w14:textId="77777777" w:rsidR="00407DA3" w:rsidRPr="00407DA3" w:rsidRDefault="00407DA3" w:rsidP="00407DA3">
      <w:pPr>
        <w:pStyle w:val="Elenco"/>
      </w:pPr>
      <w:r w:rsidRPr="00407DA3">
        <w:t>O sistema deve processar e exibir novos comentários rapidamente.</w:t>
      </w:r>
    </w:p>
    <w:p w14:paraId="11547FDD" w14:textId="77777777" w:rsidR="00407DA3" w:rsidRPr="00407DA3" w:rsidRDefault="00407DA3" w:rsidP="00407DA3">
      <w:pPr>
        <w:pStyle w:val="Elenco"/>
      </w:pPr>
      <w:r w:rsidRPr="00407DA3">
        <w:t>A interface para comentar deve ser clara e de fácil utilização.</w:t>
      </w:r>
    </w:p>
    <w:p w14:paraId="71B9FEE0" w14:textId="59BEA84F" w:rsidR="00407DA3" w:rsidRPr="00407DA3" w:rsidRDefault="00407DA3" w:rsidP="00EA747B">
      <w:pPr>
        <w:pStyle w:val="Ttulo4"/>
      </w:pPr>
      <w:r w:rsidRPr="00407DA3">
        <w:t>Referência cruzada:</w:t>
      </w:r>
    </w:p>
    <w:p w14:paraId="2B487ADE" w14:textId="54CAD318" w:rsidR="00407DA3" w:rsidRDefault="00407DA3" w:rsidP="00407DA3">
      <w:pPr>
        <w:pStyle w:val="Elenco"/>
      </w:pPr>
      <w:r w:rsidRPr="00407DA3">
        <w:t xml:space="preserve">Este caso de uso está relacionado ao requisito funcional </w:t>
      </w:r>
      <w:r w:rsidR="000B2A8A" w:rsidRPr="00407DA3">
        <w:t>3.6 comentários nas denúncias.</w:t>
      </w:r>
    </w:p>
    <w:p w14:paraId="32FACAAF" w14:textId="77777777" w:rsidR="00CD6AF3" w:rsidRPr="00CD6AF3" w:rsidRDefault="00CD6AF3" w:rsidP="00CD6AF3">
      <w:pPr>
        <w:pStyle w:val="Ttulo3"/>
      </w:pPr>
      <w:r w:rsidRPr="00CD6AF3">
        <w:t>SISTEMA DE REAÇÕES</w:t>
      </w:r>
    </w:p>
    <w:p w14:paraId="5A3E7B55" w14:textId="75786FA1" w:rsidR="00CD6AF3" w:rsidRPr="00CD6AF3" w:rsidRDefault="00CD6AF3" w:rsidP="00CD6AF3">
      <w:r w:rsidRPr="00CD6AF3">
        <w:rPr>
          <w:b/>
          <w:bCs/>
        </w:rPr>
        <w:t>Descrição geral:</w:t>
      </w:r>
      <w:r w:rsidRPr="00CD6AF3">
        <w:t xml:space="preserve"> Um usuário que leu uma denúncia deseja reagir com "Apoiar" para expressar sua opinião de forma rápida, sem a necessidade de escrever um comentário.</w:t>
      </w:r>
    </w:p>
    <w:p w14:paraId="2A0E4AF7" w14:textId="280A78AF" w:rsidR="00CD6AF3" w:rsidRPr="00CD6AF3" w:rsidRDefault="00CD6AF3" w:rsidP="00CD6AF3">
      <w:r w:rsidRPr="00CD6AF3">
        <w:rPr>
          <w:b/>
          <w:bCs/>
        </w:rPr>
        <w:t>Ator principal:</w:t>
      </w:r>
      <w:r w:rsidRPr="00CD6AF3">
        <w:t xml:space="preserve"> Usuário, Sistema</w:t>
      </w:r>
    </w:p>
    <w:p w14:paraId="015EAC78" w14:textId="0AD742E6" w:rsidR="00CD6AF3" w:rsidRPr="00CD6AF3" w:rsidRDefault="00CD6AF3" w:rsidP="00EA747B">
      <w:pPr>
        <w:pStyle w:val="Ttulo4"/>
      </w:pPr>
      <w:r w:rsidRPr="00CD6AF3">
        <w:rPr>
          <w:rStyle w:val="Ttulo4Char"/>
        </w:rPr>
        <w:t>Pré-condições:</w:t>
      </w:r>
    </w:p>
    <w:p w14:paraId="280B16B1" w14:textId="77777777" w:rsidR="00CD6AF3" w:rsidRPr="00CD6AF3" w:rsidRDefault="00CD6AF3" w:rsidP="002445DA">
      <w:pPr>
        <w:pStyle w:val="Elenco"/>
      </w:pPr>
      <w:r w:rsidRPr="00CD6AF3">
        <w:t>O usuário deve estar logado na plataforma.</w:t>
      </w:r>
    </w:p>
    <w:p w14:paraId="4C724663" w14:textId="77777777" w:rsidR="00CD6AF3" w:rsidRPr="00CD6AF3" w:rsidRDefault="00CD6AF3" w:rsidP="002445DA">
      <w:pPr>
        <w:pStyle w:val="Elenco"/>
      </w:pPr>
      <w:r w:rsidRPr="00CD6AF3">
        <w:t>O usuário está visualizando uma denúncia.</w:t>
      </w:r>
    </w:p>
    <w:p w14:paraId="5703313F" w14:textId="37C0ECF1" w:rsidR="00CD6AF3" w:rsidRPr="00CD6AF3" w:rsidRDefault="00CD6AF3" w:rsidP="00EA747B">
      <w:pPr>
        <w:pStyle w:val="Ttulo4"/>
      </w:pPr>
      <w:r w:rsidRPr="00CD6AF3">
        <w:t>Fluxo básico:</w:t>
      </w:r>
    </w:p>
    <w:p w14:paraId="308527FD" w14:textId="77777777" w:rsidR="00CD6AF3" w:rsidRPr="00CD6AF3" w:rsidRDefault="00CD6AF3">
      <w:pPr>
        <w:numPr>
          <w:ilvl w:val="0"/>
          <w:numId w:val="17"/>
        </w:numPr>
      </w:pPr>
      <w:r w:rsidRPr="00CD6AF3">
        <w:t>O usuário localiza o botão de reação "Apoiar" (like) na postagem da denúncia.</w:t>
      </w:r>
    </w:p>
    <w:p w14:paraId="7F5BD02D" w14:textId="77777777" w:rsidR="00CD6AF3" w:rsidRPr="00CD6AF3" w:rsidRDefault="00CD6AF3">
      <w:pPr>
        <w:numPr>
          <w:ilvl w:val="0"/>
          <w:numId w:val="17"/>
        </w:numPr>
      </w:pPr>
      <w:r w:rsidRPr="00CD6AF3">
        <w:t>O usuário clica no botão para expressar seu apoio.</w:t>
      </w:r>
    </w:p>
    <w:p w14:paraId="004E4231" w14:textId="77777777" w:rsidR="00CD6AF3" w:rsidRPr="00CD6AF3" w:rsidRDefault="00CD6AF3">
      <w:pPr>
        <w:numPr>
          <w:ilvl w:val="0"/>
          <w:numId w:val="17"/>
        </w:numPr>
      </w:pPr>
      <w:r w:rsidRPr="00CD6AF3">
        <w:t>O sistema registra que o usuário reagiu àquela denúncia, garantindo que ele só possa reagir uma única vez.</w:t>
      </w:r>
    </w:p>
    <w:p w14:paraId="554DFE62" w14:textId="77777777" w:rsidR="00CD6AF3" w:rsidRPr="00CD6AF3" w:rsidRDefault="00CD6AF3">
      <w:pPr>
        <w:numPr>
          <w:ilvl w:val="0"/>
          <w:numId w:val="17"/>
        </w:numPr>
      </w:pPr>
      <w:r w:rsidRPr="00CD6AF3">
        <w:t>O número total de reações da denúncia é atualizado em tempo real para todos os usuários.</w:t>
      </w:r>
    </w:p>
    <w:p w14:paraId="2C24D25E" w14:textId="77777777" w:rsidR="00CD6AF3" w:rsidRPr="00CD6AF3" w:rsidRDefault="00CD6AF3">
      <w:pPr>
        <w:numPr>
          <w:ilvl w:val="0"/>
          <w:numId w:val="17"/>
        </w:numPr>
      </w:pPr>
      <w:r w:rsidRPr="00CD6AF3">
        <w:t>O botão de reação muda de estado para indicar que o usuário já reagiu.</w:t>
      </w:r>
    </w:p>
    <w:p w14:paraId="1BA71D11" w14:textId="44BB1749" w:rsidR="00CD6AF3" w:rsidRPr="00CD6AF3" w:rsidRDefault="00CD6AF3" w:rsidP="00EA747B">
      <w:pPr>
        <w:pStyle w:val="Ttulo4"/>
      </w:pPr>
      <w:r w:rsidRPr="00CD6AF3">
        <w:t>Fluxo alternativo:</w:t>
      </w:r>
    </w:p>
    <w:p w14:paraId="7512E280" w14:textId="77777777" w:rsidR="00CD6AF3" w:rsidRPr="00CD6AF3" w:rsidRDefault="00CD6AF3" w:rsidP="002445DA">
      <w:pPr>
        <w:pStyle w:val="Elenco"/>
      </w:pPr>
      <w:r w:rsidRPr="00CD6AF3">
        <w:t>Se o usuário clicar novamente no botão "Apoiar", sua reação é removida, e a contagem total de apoios é decrementada em tempo real.</w:t>
      </w:r>
    </w:p>
    <w:p w14:paraId="708833B8" w14:textId="31BA82E8" w:rsidR="00CD6AF3" w:rsidRPr="00CD6AF3" w:rsidRDefault="00CD6AF3" w:rsidP="00EA747B">
      <w:pPr>
        <w:pStyle w:val="Ttulo4"/>
      </w:pPr>
      <w:r w:rsidRPr="00CD6AF3">
        <w:t>Pós-condições:</w:t>
      </w:r>
    </w:p>
    <w:p w14:paraId="3435175A" w14:textId="77777777" w:rsidR="00CD6AF3" w:rsidRPr="00CD6AF3" w:rsidRDefault="00CD6AF3" w:rsidP="002445DA">
      <w:pPr>
        <w:pStyle w:val="Elenco"/>
      </w:pPr>
      <w:r w:rsidRPr="00CD6AF3">
        <w:t>O apoio do usuário é contabilizado, refletindo a repercussão da denúncia na comunidade.</w:t>
      </w:r>
    </w:p>
    <w:p w14:paraId="73CD94C2" w14:textId="2E42E845" w:rsidR="00CD6AF3" w:rsidRPr="00CD6AF3" w:rsidRDefault="00CD6AF3" w:rsidP="00EA747B">
      <w:pPr>
        <w:pStyle w:val="Ttulo4"/>
      </w:pPr>
      <w:r w:rsidRPr="00CD6AF3">
        <w:t>Requisitos não funcionais:</w:t>
      </w:r>
    </w:p>
    <w:p w14:paraId="30D0D81B" w14:textId="77777777" w:rsidR="00CD6AF3" w:rsidRPr="00CD6AF3" w:rsidRDefault="00CD6AF3" w:rsidP="002445DA">
      <w:pPr>
        <w:pStyle w:val="Elenco"/>
      </w:pPr>
      <w:r w:rsidRPr="00CD6AF3">
        <w:t>A atualização da contagem de reações deve ser instantânea e não deve sobrecarregar o sistema.</w:t>
      </w:r>
    </w:p>
    <w:p w14:paraId="56FF4093" w14:textId="77777777" w:rsidR="00CD6AF3" w:rsidRPr="00CD6AF3" w:rsidRDefault="00CD6AF3" w:rsidP="002445DA">
      <w:pPr>
        <w:pStyle w:val="Elenco"/>
      </w:pPr>
      <w:r w:rsidRPr="00CD6AF3">
        <w:lastRenderedPageBreak/>
        <w:t>A interface das reações deve ser visualmente clara e responsiva ao clique do usuário.</w:t>
      </w:r>
    </w:p>
    <w:p w14:paraId="195D2D28" w14:textId="108FE30C" w:rsidR="00CD6AF3" w:rsidRPr="00CD6AF3" w:rsidRDefault="00CD6AF3" w:rsidP="00EA747B">
      <w:pPr>
        <w:pStyle w:val="Ttulo4"/>
      </w:pPr>
      <w:r w:rsidRPr="00CD6AF3">
        <w:t>Referência cruzada:</w:t>
      </w:r>
    </w:p>
    <w:p w14:paraId="269A24A2" w14:textId="20058980" w:rsidR="00CD6AF3" w:rsidRPr="00CD6AF3" w:rsidRDefault="00CD6AF3" w:rsidP="002445DA">
      <w:pPr>
        <w:pStyle w:val="Elenco"/>
      </w:pPr>
      <w:r w:rsidRPr="00CD6AF3">
        <w:t xml:space="preserve">Este caso de uso está relacionado ao requisito funcional </w:t>
      </w:r>
      <w:proofErr w:type="gramStart"/>
      <w:r w:rsidR="000B2A8A" w:rsidRPr="002445DA">
        <w:t>3.6 sistema</w:t>
      </w:r>
      <w:proofErr w:type="gramEnd"/>
      <w:r w:rsidR="000B2A8A" w:rsidRPr="002445DA">
        <w:t xml:space="preserve"> de reações</w:t>
      </w:r>
      <w:r w:rsidRPr="002445DA">
        <w:t>.</w:t>
      </w:r>
    </w:p>
    <w:p w14:paraId="1A78D97B" w14:textId="77777777" w:rsidR="00CD6AF3" w:rsidRPr="00CD6AF3" w:rsidRDefault="00CD6AF3" w:rsidP="00CD6AF3"/>
    <w:p w14:paraId="62F1F4FD" w14:textId="3C22BCAE" w:rsidR="00D438E9" w:rsidRDefault="00D438E9" w:rsidP="00D438E9">
      <w:pPr>
        <w:pStyle w:val="Ttulo2"/>
      </w:pPr>
      <w:bookmarkStart w:id="29" w:name="_Toc211427528"/>
      <w:r>
        <w:t>Administração</w:t>
      </w:r>
      <w:bookmarkEnd w:id="29"/>
    </w:p>
    <w:p w14:paraId="203A08EE" w14:textId="77777777" w:rsidR="00397668" w:rsidRPr="00397668" w:rsidRDefault="00397668" w:rsidP="00397668">
      <w:pPr>
        <w:pStyle w:val="Ttulo3"/>
      </w:pPr>
      <w:r w:rsidRPr="00397668">
        <w:t>GESTÃO DE DENÚNCIAS</w:t>
      </w:r>
    </w:p>
    <w:p w14:paraId="6D756867" w14:textId="02D100FA" w:rsidR="00397668" w:rsidRPr="00397668" w:rsidRDefault="00397668" w:rsidP="00397668">
      <w:r w:rsidRPr="00397668">
        <w:rPr>
          <w:b/>
          <w:bCs/>
        </w:rPr>
        <w:t>Descrição geral:</w:t>
      </w:r>
      <w:r w:rsidRPr="00397668">
        <w:t xml:space="preserve"> O administrador acessa e gerencia todas as denúncias registradas para garantir que sejam processadas adequadamente e para moderar o conteúdo, removendo postagens que violem as regras da plataforma.</w:t>
      </w:r>
    </w:p>
    <w:p w14:paraId="4C331E5E" w14:textId="4C0DE247" w:rsidR="00397668" w:rsidRPr="00397668" w:rsidRDefault="00397668" w:rsidP="00397668">
      <w:r w:rsidRPr="00397668">
        <w:rPr>
          <w:b/>
          <w:bCs/>
        </w:rPr>
        <w:t>Ator principal:</w:t>
      </w:r>
      <w:r w:rsidRPr="00397668">
        <w:t xml:space="preserve"> Administrador, Sistema</w:t>
      </w:r>
    </w:p>
    <w:p w14:paraId="6020EC2A" w14:textId="24586551" w:rsidR="00397668" w:rsidRPr="00397668" w:rsidRDefault="00397668" w:rsidP="00EA747B">
      <w:pPr>
        <w:pStyle w:val="Ttulo4"/>
      </w:pPr>
      <w:r w:rsidRPr="00397668">
        <w:rPr>
          <w:rStyle w:val="Ttulo4Char"/>
        </w:rPr>
        <w:t>Pré-condições:</w:t>
      </w:r>
    </w:p>
    <w:p w14:paraId="6A10F64D" w14:textId="77777777" w:rsidR="00397668" w:rsidRPr="00397668" w:rsidRDefault="00397668" w:rsidP="00397668">
      <w:pPr>
        <w:pStyle w:val="Elenco"/>
      </w:pPr>
      <w:r w:rsidRPr="00397668">
        <w:t>O usuário deve ter permissões de administrador e estar logado no sistema.</w:t>
      </w:r>
    </w:p>
    <w:p w14:paraId="27C5C928" w14:textId="77777777" w:rsidR="00397668" w:rsidRPr="00397668" w:rsidRDefault="00397668" w:rsidP="00397668">
      <w:pPr>
        <w:pStyle w:val="Elenco"/>
      </w:pPr>
      <w:r w:rsidRPr="00397668">
        <w:t>O administrador deve estar no painel de administração.</w:t>
      </w:r>
    </w:p>
    <w:p w14:paraId="69C2CD8F" w14:textId="609B165A" w:rsidR="00397668" w:rsidRPr="00397668" w:rsidRDefault="00397668" w:rsidP="00EA747B">
      <w:pPr>
        <w:pStyle w:val="Ttulo4"/>
      </w:pPr>
      <w:r w:rsidRPr="00397668">
        <w:t>Fluxo básico:</w:t>
      </w:r>
    </w:p>
    <w:p w14:paraId="7154D278" w14:textId="77777777" w:rsidR="00397668" w:rsidRPr="00397668" w:rsidRDefault="00397668">
      <w:pPr>
        <w:numPr>
          <w:ilvl w:val="0"/>
          <w:numId w:val="20"/>
        </w:numPr>
      </w:pPr>
      <w:r w:rsidRPr="00397668">
        <w:t>O administrador acessa a seção de gerenciamento de denúncias.</w:t>
      </w:r>
    </w:p>
    <w:p w14:paraId="5E1B3888" w14:textId="77777777" w:rsidR="00397668" w:rsidRPr="00397668" w:rsidRDefault="00397668">
      <w:pPr>
        <w:numPr>
          <w:ilvl w:val="0"/>
          <w:numId w:val="20"/>
        </w:numPr>
      </w:pPr>
      <w:r w:rsidRPr="00397668">
        <w:t>O sistema exibe uma lista de todas as denúncias, que pode ser filtrada por categoria ou usuário.</w:t>
      </w:r>
    </w:p>
    <w:p w14:paraId="5554ABD2" w14:textId="77777777" w:rsidR="00397668" w:rsidRPr="00397668" w:rsidRDefault="00397668">
      <w:pPr>
        <w:numPr>
          <w:ilvl w:val="0"/>
          <w:numId w:val="20"/>
        </w:numPr>
      </w:pPr>
      <w:r w:rsidRPr="00397668">
        <w:t>O sistema apresenta as denúncias que foram reportadas por usuários em uma lista separada para análise prioritária.</w:t>
      </w:r>
    </w:p>
    <w:p w14:paraId="2C507F24" w14:textId="77777777" w:rsidR="00397668" w:rsidRPr="00397668" w:rsidRDefault="00397668">
      <w:pPr>
        <w:numPr>
          <w:ilvl w:val="0"/>
          <w:numId w:val="20"/>
        </w:numPr>
      </w:pPr>
      <w:r w:rsidRPr="00397668">
        <w:t>O administrador seleciona uma denúncia para analisar seu conteúdo e autor.</w:t>
      </w:r>
    </w:p>
    <w:p w14:paraId="272A587A" w14:textId="77777777" w:rsidR="00397668" w:rsidRPr="00397668" w:rsidRDefault="00397668">
      <w:pPr>
        <w:numPr>
          <w:ilvl w:val="0"/>
          <w:numId w:val="20"/>
        </w:numPr>
      </w:pPr>
      <w:r w:rsidRPr="00397668">
        <w:t>O administrador decide a ação a ser tomada, como "Excluir" a denúncia.</w:t>
      </w:r>
    </w:p>
    <w:p w14:paraId="1E911657" w14:textId="77777777" w:rsidR="00397668" w:rsidRPr="00397668" w:rsidRDefault="00397668">
      <w:pPr>
        <w:numPr>
          <w:ilvl w:val="0"/>
          <w:numId w:val="20"/>
        </w:numPr>
      </w:pPr>
      <w:r w:rsidRPr="00397668">
        <w:t>O administrador executa a ação, e o sistema remove a denúncia do ar facilmente.</w:t>
      </w:r>
    </w:p>
    <w:p w14:paraId="3F12CF2A" w14:textId="77777777" w:rsidR="00397668" w:rsidRPr="00397668" w:rsidRDefault="00397668">
      <w:pPr>
        <w:numPr>
          <w:ilvl w:val="0"/>
          <w:numId w:val="20"/>
        </w:numPr>
      </w:pPr>
      <w:r w:rsidRPr="00397668">
        <w:t>Toda alteração realizada pelo administrador é registrada no histórico da denúncia.</w:t>
      </w:r>
    </w:p>
    <w:p w14:paraId="4FA243A4" w14:textId="0803EBB4" w:rsidR="00397668" w:rsidRDefault="00397668" w:rsidP="00EA747B">
      <w:pPr>
        <w:pStyle w:val="Ttulo4"/>
      </w:pPr>
      <w:r w:rsidRPr="00397668">
        <w:t>Fluxo alternativo:</w:t>
      </w:r>
    </w:p>
    <w:p w14:paraId="51913DB0" w14:textId="7BCE7DE9" w:rsidR="000B2A8A" w:rsidRPr="000B2A8A" w:rsidRDefault="000B2A8A" w:rsidP="000B2A8A">
      <w:pPr>
        <w:pStyle w:val="Elenco"/>
      </w:pPr>
      <w:r>
        <w:t xml:space="preserve">O administrador pode requerer a alteração da </w:t>
      </w:r>
      <w:proofErr w:type="spellStart"/>
      <w:r>
        <w:t>denuncia</w:t>
      </w:r>
      <w:proofErr w:type="spellEnd"/>
      <w:r>
        <w:t xml:space="preserve"> se o sistema obtiver tal suporte.</w:t>
      </w:r>
    </w:p>
    <w:p w14:paraId="55E6415A" w14:textId="0B6690A0" w:rsidR="00397668" w:rsidRPr="00397668" w:rsidRDefault="00397668" w:rsidP="00EA747B">
      <w:pPr>
        <w:pStyle w:val="Ttulo4"/>
      </w:pPr>
      <w:r w:rsidRPr="00397668">
        <w:t>Pós-condições:</w:t>
      </w:r>
    </w:p>
    <w:p w14:paraId="7D65F4BB" w14:textId="77777777" w:rsidR="00397668" w:rsidRPr="00397668" w:rsidRDefault="00397668" w:rsidP="00397668">
      <w:pPr>
        <w:pStyle w:val="Elenco"/>
      </w:pPr>
      <w:r w:rsidRPr="00397668">
        <w:t>A denúncia é moderada (excluída ou atualizada), garantindo que a plataforma permaneça livre de abusos.</w:t>
      </w:r>
    </w:p>
    <w:p w14:paraId="4B6A9E5F" w14:textId="77777777" w:rsidR="00397668" w:rsidRPr="00397668" w:rsidRDefault="00397668" w:rsidP="00397668">
      <w:pPr>
        <w:pStyle w:val="Elenco"/>
      </w:pPr>
      <w:r w:rsidRPr="00397668">
        <w:t>O histórico de moderação é atualizado para fins de auditoria.</w:t>
      </w:r>
    </w:p>
    <w:p w14:paraId="544A86D7" w14:textId="4523B291" w:rsidR="00397668" w:rsidRPr="00397668" w:rsidRDefault="00397668" w:rsidP="00EA747B">
      <w:pPr>
        <w:pStyle w:val="Ttulo4"/>
      </w:pPr>
      <w:r w:rsidRPr="00397668">
        <w:lastRenderedPageBreak/>
        <w:t>Requisitos não funcionais:</w:t>
      </w:r>
    </w:p>
    <w:p w14:paraId="4A23C843" w14:textId="77777777" w:rsidR="00397668" w:rsidRPr="00397668" w:rsidRDefault="00397668" w:rsidP="00397668">
      <w:pPr>
        <w:pStyle w:val="Elenco"/>
      </w:pPr>
      <w:r w:rsidRPr="00397668">
        <w:t>A interface de gestão deve ser eficiente, permitindo que o administrador encontre e modere denúncias rapidamente.</w:t>
      </w:r>
    </w:p>
    <w:p w14:paraId="59C68A3B" w14:textId="77777777" w:rsidR="00397668" w:rsidRPr="00397668" w:rsidRDefault="00397668" w:rsidP="00397668">
      <w:pPr>
        <w:pStyle w:val="Elenco"/>
      </w:pPr>
      <w:r w:rsidRPr="00397668">
        <w:t>As ações de exclusão devem ser seguras e registradas de forma confiável.</w:t>
      </w:r>
    </w:p>
    <w:p w14:paraId="30B1D5BF" w14:textId="4F84BCD3" w:rsidR="00397668" w:rsidRPr="00397668" w:rsidRDefault="00397668" w:rsidP="00EA747B">
      <w:pPr>
        <w:pStyle w:val="Ttulo4"/>
      </w:pPr>
      <w:r w:rsidRPr="00397668">
        <w:t>Referência cruzada:</w:t>
      </w:r>
    </w:p>
    <w:p w14:paraId="3161D1D6" w14:textId="05145D3E" w:rsidR="00397668" w:rsidRPr="00397668" w:rsidRDefault="00397668" w:rsidP="00397668">
      <w:pPr>
        <w:pStyle w:val="Elenco"/>
      </w:pPr>
      <w:r w:rsidRPr="00397668">
        <w:t xml:space="preserve">Este caso de uso está relacionado ao requisito funcional </w:t>
      </w:r>
      <w:proofErr w:type="gramStart"/>
      <w:r w:rsidR="000B2A8A" w:rsidRPr="00397668">
        <w:t>3.7 gestão</w:t>
      </w:r>
      <w:proofErr w:type="gramEnd"/>
      <w:r w:rsidR="000B2A8A" w:rsidRPr="00397668">
        <w:t xml:space="preserve"> de denúncias.</w:t>
      </w:r>
    </w:p>
    <w:p w14:paraId="2007C19E" w14:textId="77777777" w:rsidR="00397668" w:rsidRPr="00397668" w:rsidRDefault="00397668" w:rsidP="00397668">
      <w:pPr>
        <w:pStyle w:val="Ttulo3"/>
      </w:pPr>
      <w:r w:rsidRPr="00397668">
        <w:t>GESTÃO DE USUÁRIOS</w:t>
      </w:r>
    </w:p>
    <w:p w14:paraId="649B989F" w14:textId="235BA322" w:rsidR="00397668" w:rsidRPr="00397668" w:rsidRDefault="00397668" w:rsidP="00397668">
      <w:r w:rsidRPr="00397668">
        <w:rPr>
          <w:b/>
          <w:bCs/>
        </w:rPr>
        <w:t>Descrição geral:</w:t>
      </w:r>
      <w:r w:rsidRPr="00397668">
        <w:t xml:space="preserve"> O administrador gerencia as contas dos usuários da plataforma, podendo desativar ou banir contas para manter a segurança e a integridade do sistema.</w:t>
      </w:r>
    </w:p>
    <w:p w14:paraId="403AFDE1" w14:textId="5675EAA8" w:rsidR="00397668" w:rsidRPr="00397668" w:rsidRDefault="00397668" w:rsidP="00397668">
      <w:r w:rsidRPr="00397668">
        <w:rPr>
          <w:b/>
          <w:bCs/>
        </w:rPr>
        <w:t>Ator principal:</w:t>
      </w:r>
      <w:r w:rsidRPr="00397668">
        <w:t xml:space="preserve"> Administrador, Sistema</w:t>
      </w:r>
    </w:p>
    <w:p w14:paraId="322A6CB7" w14:textId="4533E0BD" w:rsidR="00397668" w:rsidRPr="00397668" w:rsidRDefault="00397668" w:rsidP="00EA747B">
      <w:pPr>
        <w:pStyle w:val="Ttulo4"/>
      </w:pPr>
      <w:r w:rsidRPr="00397668">
        <w:t>Pré-condições:</w:t>
      </w:r>
    </w:p>
    <w:p w14:paraId="2099895D" w14:textId="77777777" w:rsidR="00397668" w:rsidRPr="00397668" w:rsidRDefault="00397668" w:rsidP="00397668">
      <w:pPr>
        <w:pStyle w:val="Elenco"/>
      </w:pPr>
      <w:r w:rsidRPr="00397668">
        <w:t>O administrador está logado no painel administrativo.</w:t>
      </w:r>
    </w:p>
    <w:p w14:paraId="3D37894E" w14:textId="3CC20765" w:rsidR="00397668" w:rsidRPr="00397668" w:rsidRDefault="00397668" w:rsidP="00EA747B">
      <w:pPr>
        <w:pStyle w:val="Ttulo4"/>
      </w:pPr>
      <w:r w:rsidRPr="00397668">
        <w:t>Fluxo básico:</w:t>
      </w:r>
    </w:p>
    <w:p w14:paraId="169B4AFB" w14:textId="77777777" w:rsidR="00397668" w:rsidRPr="00397668" w:rsidRDefault="00397668">
      <w:pPr>
        <w:numPr>
          <w:ilvl w:val="0"/>
          <w:numId w:val="21"/>
        </w:numPr>
      </w:pPr>
      <w:r w:rsidRPr="00397668">
        <w:t>O administrador acessa a seção "Gerenciar Usuários".</w:t>
      </w:r>
    </w:p>
    <w:p w14:paraId="5E984A43" w14:textId="77777777" w:rsidR="00397668" w:rsidRPr="00397668" w:rsidRDefault="00397668">
      <w:pPr>
        <w:numPr>
          <w:ilvl w:val="0"/>
          <w:numId w:val="21"/>
        </w:numPr>
      </w:pPr>
      <w:r w:rsidRPr="00397668">
        <w:t>O sistema exibe uma lista de todos os usuários cadastrados.</w:t>
      </w:r>
    </w:p>
    <w:p w14:paraId="1365C655" w14:textId="77777777" w:rsidR="00397668" w:rsidRPr="00397668" w:rsidRDefault="00397668">
      <w:pPr>
        <w:numPr>
          <w:ilvl w:val="0"/>
          <w:numId w:val="21"/>
        </w:numPr>
      </w:pPr>
      <w:r w:rsidRPr="00397668">
        <w:t>O administrador pode buscar por um usuário específico.</w:t>
      </w:r>
    </w:p>
    <w:p w14:paraId="42766420" w14:textId="77777777" w:rsidR="00397668" w:rsidRPr="00397668" w:rsidRDefault="00397668">
      <w:pPr>
        <w:numPr>
          <w:ilvl w:val="0"/>
          <w:numId w:val="21"/>
        </w:numPr>
      </w:pPr>
      <w:r w:rsidRPr="00397668">
        <w:t>Ao encontrar o usuário, o administrador seleciona uma ação, como "Desativar", "Banir" ou "Excluir conta".</w:t>
      </w:r>
    </w:p>
    <w:p w14:paraId="52EBF0C6" w14:textId="77777777" w:rsidR="00397668" w:rsidRPr="00397668" w:rsidRDefault="00397668">
      <w:pPr>
        <w:numPr>
          <w:ilvl w:val="0"/>
          <w:numId w:val="21"/>
        </w:numPr>
      </w:pPr>
      <w:r w:rsidRPr="00397668">
        <w:t>O sistema solicita uma confirmação para a ação crítica.</w:t>
      </w:r>
    </w:p>
    <w:p w14:paraId="4080AAE8" w14:textId="77777777" w:rsidR="00397668" w:rsidRPr="00397668" w:rsidRDefault="00397668">
      <w:pPr>
        <w:numPr>
          <w:ilvl w:val="0"/>
          <w:numId w:val="21"/>
        </w:numPr>
      </w:pPr>
      <w:r w:rsidRPr="00397668">
        <w:t>Após a confirmação, o sistema aplica a restrição ou remove a conta do usuário.</w:t>
      </w:r>
    </w:p>
    <w:p w14:paraId="23294AFE" w14:textId="77777777" w:rsidR="00397668" w:rsidRPr="00397668" w:rsidRDefault="00397668">
      <w:pPr>
        <w:numPr>
          <w:ilvl w:val="0"/>
          <w:numId w:val="21"/>
        </w:numPr>
      </w:pPr>
      <w:r w:rsidRPr="00397668">
        <w:t>Todas as ações administrativas realizadas na conta do usuário são registradas em um histórico.</w:t>
      </w:r>
    </w:p>
    <w:p w14:paraId="022EBB68" w14:textId="23C213AD" w:rsidR="00397668" w:rsidRPr="00397668" w:rsidRDefault="00397668" w:rsidP="00EA747B">
      <w:pPr>
        <w:pStyle w:val="Ttulo4"/>
      </w:pPr>
      <w:r w:rsidRPr="00397668">
        <w:t>Fluxo alternativo:</w:t>
      </w:r>
    </w:p>
    <w:p w14:paraId="55D8430C" w14:textId="77777777" w:rsidR="00397668" w:rsidRPr="00397668" w:rsidRDefault="00397668" w:rsidP="00397668">
      <w:pPr>
        <w:pStyle w:val="Elenco"/>
      </w:pPr>
      <w:r w:rsidRPr="00397668">
        <w:t>O administrador pode precisar reativar uma conta que foi desativada anteriormente.</w:t>
      </w:r>
    </w:p>
    <w:p w14:paraId="6490FB07" w14:textId="56DCA268" w:rsidR="00397668" w:rsidRPr="00397668" w:rsidRDefault="00397668" w:rsidP="00EA747B">
      <w:pPr>
        <w:pStyle w:val="Ttulo4"/>
      </w:pPr>
      <w:r w:rsidRPr="00397668">
        <w:t>Pós-condições:</w:t>
      </w:r>
    </w:p>
    <w:p w14:paraId="28FB19F4" w14:textId="77777777" w:rsidR="00397668" w:rsidRPr="00397668" w:rsidRDefault="00397668" w:rsidP="00397668">
      <w:pPr>
        <w:pStyle w:val="Elenco"/>
      </w:pPr>
      <w:r w:rsidRPr="00397668">
        <w:t>A conta do usuário é gerenciada (desativada, banida ou excluída), e o usuário perde o acesso conforme a ação aplicada.</w:t>
      </w:r>
    </w:p>
    <w:p w14:paraId="441F7A62" w14:textId="77777777" w:rsidR="00397668" w:rsidRPr="00397668" w:rsidRDefault="00397668" w:rsidP="00397668">
      <w:pPr>
        <w:pStyle w:val="Elenco"/>
      </w:pPr>
      <w:r w:rsidRPr="00397668">
        <w:t>A segurança e a ordem da comunidade são mantidas.</w:t>
      </w:r>
    </w:p>
    <w:p w14:paraId="06A6EC27" w14:textId="61337528" w:rsidR="00397668" w:rsidRPr="00397668" w:rsidRDefault="00397668" w:rsidP="00EA747B">
      <w:pPr>
        <w:pStyle w:val="Ttulo4"/>
      </w:pPr>
      <w:r w:rsidRPr="00397668">
        <w:lastRenderedPageBreak/>
        <w:t>Requisitos não funcionais:</w:t>
      </w:r>
    </w:p>
    <w:p w14:paraId="4CBE52E2" w14:textId="77777777" w:rsidR="00397668" w:rsidRPr="00397668" w:rsidRDefault="00397668" w:rsidP="00397668">
      <w:pPr>
        <w:pStyle w:val="Elenco"/>
      </w:pPr>
      <w:r w:rsidRPr="00397668">
        <w:t>A busca por usuários deve ser rápida e eficiente.</w:t>
      </w:r>
    </w:p>
    <w:p w14:paraId="3C7E8337" w14:textId="77777777" w:rsidR="00397668" w:rsidRPr="00397668" w:rsidRDefault="00397668" w:rsidP="00397668">
      <w:pPr>
        <w:pStyle w:val="Elenco"/>
      </w:pPr>
      <w:r w:rsidRPr="00397668">
        <w:t>As ações de gerenciamento de usuários devem ser devidamente registradas para garantir a rastreabilidade.</w:t>
      </w:r>
    </w:p>
    <w:p w14:paraId="5C7CAA06" w14:textId="43EA2164" w:rsidR="00397668" w:rsidRPr="00397668" w:rsidRDefault="00397668" w:rsidP="00EA747B">
      <w:pPr>
        <w:pStyle w:val="Ttulo4"/>
      </w:pPr>
      <w:r w:rsidRPr="00397668">
        <w:t>Referência cruzada:</w:t>
      </w:r>
    </w:p>
    <w:p w14:paraId="3593883D" w14:textId="77777777" w:rsidR="00397668" w:rsidRPr="00397668" w:rsidRDefault="00397668" w:rsidP="00397668">
      <w:pPr>
        <w:pStyle w:val="Elenco"/>
      </w:pPr>
      <w:r w:rsidRPr="00397668">
        <w:t>Este caso de uso está relacionado ao requisito funcional 3.7 GESTÃO DE USUÁRIOS.</w:t>
      </w:r>
    </w:p>
    <w:p w14:paraId="66A4D817" w14:textId="77777777" w:rsidR="00BF450C" w:rsidRPr="00BF450C" w:rsidRDefault="00BF450C" w:rsidP="00BF450C">
      <w:pPr>
        <w:pStyle w:val="Ttulo3"/>
      </w:pPr>
      <w:r w:rsidRPr="00BF450C">
        <w:t>POSTAGENS E GESTÃO DE NOTÍCIAS</w:t>
      </w:r>
    </w:p>
    <w:p w14:paraId="5D02D02E" w14:textId="5B29B901" w:rsidR="00BF450C" w:rsidRPr="00BF450C" w:rsidRDefault="00BF450C" w:rsidP="00BF450C">
      <w:r w:rsidRPr="00BF450C">
        <w:rPr>
          <w:b/>
          <w:bCs/>
        </w:rPr>
        <w:t>Descrição geral:</w:t>
      </w:r>
      <w:r w:rsidRPr="00BF450C">
        <w:t xml:space="preserve"> O administrador deseja postar, editar ou excluir notícias e comunicados para disseminar informações pertinentes aos usuários da plataforma de maneira simples e rápida.</w:t>
      </w:r>
    </w:p>
    <w:p w14:paraId="4FF96F25" w14:textId="276645CD" w:rsidR="00BF450C" w:rsidRPr="00BF450C" w:rsidRDefault="00BF450C" w:rsidP="00BF450C">
      <w:r w:rsidRPr="00BF450C">
        <w:rPr>
          <w:b/>
          <w:bCs/>
        </w:rPr>
        <w:t>Ator principal:</w:t>
      </w:r>
      <w:r w:rsidRPr="00BF450C">
        <w:t xml:space="preserve"> Administrador, Sistema</w:t>
      </w:r>
    </w:p>
    <w:p w14:paraId="2F29B0A4" w14:textId="79C234C9" w:rsidR="00BF450C" w:rsidRPr="00BF450C" w:rsidRDefault="00BF450C" w:rsidP="00EA747B">
      <w:pPr>
        <w:pStyle w:val="Ttulo4"/>
      </w:pPr>
      <w:r w:rsidRPr="00BF450C">
        <w:t>Pré-condições:</w:t>
      </w:r>
    </w:p>
    <w:p w14:paraId="6D6A4104" w14:textId="77777777" w:rsidR="00BF450C" w:rsidRPr="00BF450C" w:rsidRDefault="00BF450C" w:rsidP="00BF450C">
      <w:pPr>
        <w:pStyle w:val="Elenco"/>
      </w:pPr>
      <w:r w:rsidRPr="00BF450C">
        <w:t>O administrador está logado no sistema.</w:t>
      </w:r>
    </w:p>
    <w:p w14:paraId="204D348F" w14:textId="6D0CF501" w:rsidR="00BF450C" w:rsidRPr="00BF450C" w:rsidRDefault="00BF450C" w:rsidP="00EA747B">
      <w:pPr>
        <w:pStyle w:val="Ttulo4"/>
      </w:pPr>
      <w:r w:rsidRPr="00BF450C">
        <w:t>Fluxo básico (Criar notícia):</w:t>
      </w:r>
    </w:p>
    <w:p w14:paraId="4CE62066" w14:textId="77777777" w:rsidR="00BF450C" w:rsidRPr="00BF450C" w:rsidRDefault="00BF450C">
      <w:pPr>
        <w:numPr>
          <w:ilvl w:val="0"/>
          <w:numId w:val="22"/>
        </w:numPr>
      </w:pPr>
      <w:r w:rsidRPr="00BF450C">
        <w:t>O administrador navega para a seção de gestão de notícias.</w:t>
      </w:r>
    </w:p>
    <w:p w14:paraId="3375C9B7" w14:textId="77777777" w:rsidR="00BF450C" w:rsidRPr="00BF450C" w:rsidRDefault="00BF450C">
      <w:pPr>
        <w:numPr>
          <w:ilvl w:val="0"/>
          <w:numId w:val="22"/>
        </w:numPr>
      </w:pPr>
      <w:r w:rsidRPr="00BF450C">
        <w:t>Ele clica em "Criar Nova Notícia".</w:t>
      </w:r>
    </w:p>
    <w:p w14:paraId="48C83118" w14:textId="77777777" w:rsidR="00BF450C" w:rsidRPr="00BF450C" w:rsidRDefault="00BF450C">
      <w:pPr>
        <w:numPr>
          <w:ilvl w:val="0"/>
          <w:numId w:val="22"/>
        </w:numPr>
      </w:pPr>
      <w:r w:rsidRPr="00BF450C">
        <w:t>Um editor de texto é apresentado, onde o administrador insere o título e o conteúdo da notícia.</w:t>
      </w:r>
    </w:p>
    <w:p w14:paraId="431047BA" w14:textId="77777777" w:rsidR="00BF450C" w:rsidRPr="00BF450C" w:rsidRDefault="00BF450C">
      <w:pPr>
        <w:numPr>
          <w:ilvl w:val="0"/>
          <w:numId w:val="22"/>
        </w:numPr>
      </w:pPr>
      <w:r w:rsidRPr="00BF450C">
        <w:t>O administrador publica a notícia.</w:t>
      </w:r>
    </w:p>
    <w:p w14:paraId="629C7486" w14:textId="77777777" w:rsidR="00BF450C" w:rsidRPr="00BF450C" w:rsidRDefault="00BF450C">
      <w:pPr>
        <w:numPr>
          <w:ilvl w:val="0"/>
          <w:numId w:val="22"/>
        </w:numPr>
      </w:pPr>
      <w:r w:rsidRPr="00BF450C">
        <w:t>A notícia aparece em uma área designada, visível para todos os usuários comuns.</w:t>
      </w:r>
    </w:p>
    <w:p w14:paraId="272F1D3C" w14:textId="451C3DF3" w:rsidR="00BF450C" w:rsidRPr="00BF450C" w:rsidRDefault="00BF450C" w:rsidP="00EA747B">
      <w:pPr>
        <w:pStyle w:val="Ttulo4"/>
      </w:pPr>
      <w:r w:rsidRPr="00BF450C">
        <w:t>Fluxo básico (Editar ou Excluir notícia):</w:t>
      </w:r>
    </w:p>
    <w:p w14:paraId="5581577E" w14:textId="77777777" w:rsidR="00BF450C" w:rsidRPr="00BF450C" w:rsidRDefault="00BF450C">
      <w:pPr>
        <w:numPr>
          <w:ilvl w:val="0"/>
          <w:numId w:val="23"/>
        </w:numPr>
      </w:pPr>
      <w:r w:rsidRPr="00BF450C">
        <w:t>O administrador acessa a lista de notícias publicadas.</w:t>
      </w:r>
    </w:p>
    <w:p w14:paraId="5E066EAA" w14:textId="77777777" w:rsidR="00BF450C" w:rsidRPr="00BF450C" w:rsidRDefault="00BF450C">
      <w:pPr>
        <w:numPr>
          <w:ilvl w:val="0"/>
          <w:numId w:val="23"/>
        </w:numPr>
      </w:pPr>
      <w:r w:rsidRPr="00BF450C">
        <w:t>Ele seleciona a notícia que deseja modificar ou remover.</w:t>
      </w:r>
    </w:p>
    <w:p w14:paraId="37D04D32" w14:textId="77777777" w:rsidR="00BF450C" w:rsidRPr="00BF450C" w:rsidRDefault="00BF450C">
      <w:pPr>
        <w:numPr>
          <w:ilvl w:val="0"/>
          <w:numId w:val="23"/>
        </w:numPr>
      </w:pPr>
      <w:r w:rsidRPr="00BF450C">
        <w:t>Ele escolhe a opção "Editar" ou "Excluir".</w:t>
      </w:r>
    </w:p>
    <w:p w14:paraId="4D2E3E0C" w14:textId="77777777" w:rsidR="00BF450C" w:rsidRPr="00BF450C" w:rsidRDefault="00BF450C">
      <w:pPr>
        <w:numPr>
          <w:ilvl w:val="0"/>
          <w:numId w:val="23"/>
        </w:numPr>
      </w:pPr>
      <w:r w:rsidRPr="00BF450C">
        <w:t>Se "Editar", o sistema abre o editor com o conteúdo existente para alteração. As alterações são salvas e refletidas imediatamente para os outros usuários.</w:t>
      </w:r>
    </w:p>
    <w:p w14:paraId="020F25C2" w14:textId="77777777" w:rsidR="00BF450C" w:rsidRPr="00BF450C" w:rsidRDefault="00BF450C">
      <w:pPr>
        <w:numPr>
          <w:ilvl w:val="0"/>
          <w:numId w:val="23"/>
        </w:numPr>
      </w:pPr>
      <w:r w:rsidRPr="00BF450C">
        <w:t>Se "Excluir", o sistema pede confirmação e remove a notícia da plataforma.</w:t>
      </w:r>
    </w:p>
    <w:p w14:paraId="1A283D53" w14:textId="4AFFC1AF" w:rsidR="00BF450C" w:rsidRPr="00BF450C" w:rsidRDefault="00BF450C" w:rsidP="00EA747B">
      <w:pPr>
        <w:pStyle w:val="Ttulo4"/>
      </w:pPr>
      <w:r w:rsidRPr="00BF450C">
        <w:t>Fluxo alternativo:</w:t>
      </w:r>
    </w:p>
    <w:p w14:paraId="14C55553" w14:textId="77777777" w:rsidR="00BF450C" w:rsidRPr="00BF450C" w:rsidRDefault="00BF450C" w:rsidP="00BF450C">
      <w:pPr>
        <w:pStyle w:val="Elenco"/>
      </w:pPr>
      <w:r w:rsidRPr="00BF450C">
        <w:t>O administrador pode salvar uma notícia como rascunho para publicá-la posteriormente.</w:t>
      </w:r>
    </w:p>
    <w:p w14:paraId="71671629" w14:textId="73844174" w:rsidR="00BF450C" w:rsidRPr="00BF450C" w:rsidRDefault="00BF450C" w:rsidP="00EA747B">
      <w:pPr>
        <w:pStyle w:val="Ttulo4"/>
      </w:pPr>
      <w:r w:rsidRPr="00BF450C">
        <w:lastRenderedPageBreak/>
        <w:t>Pós-condições:</w:t>
      </w:r>
    </w:p>
    <w:p w14:paraId="1ACA07E7" w14:textId="77777777" w:rsidR="00BF450C" w:rsidRPr="00BF450C" w:rsidRDefault="00BF450C" w:rsidP="00BF450C">
      <w:pPr>
        <w:pStyle w:val="Elenco"/>
      </w:pPr>
      <w:r w:rsidRPr="00BF450C">
        <w:t>Informações e comunicados importantes são compartilhados com os usuários da plataforma.</w:t>
      </w:r>
    </w:p>
    <w:p w14:paraId="539DD6B3" w14:textId="77777777" w:rsidR="00BF450C" w:rsidRPr="00BF450C" w:rsidRDefault="00BF450C" w:rsidP="00BF450C">
      <w:pPr>
        <w:pStyle w:val="Elenco"/>
      </w:pPr>
      <w:r w:rsidRPr="00BF450C">
        <w:t>O conteúdo informativo do site é mantido atualizado.</w:t>
      </w:r>
    </w:p>
    <w:p w14:paraId="69426A31" w14:textId="19D2958F" w:rsidR="00BF450C" w:rsidRPr="00BF450C" w:rsidRDefault="00BF450C" w:rsidP="00EA747B">
      <w:pPr>
        <w:pStyle w:val="Ttulo4"/>
      </w:pPr>
      <w:r w:rsidRPr="00BF450C">
        <w:t>Requisitos não funcionais:</w:t>
      </w:r>
    </w:p>
    <w:p w14:paraId="33F0B97C" w14:textId="77777777" w:rsidR="00BF450C" w:rsidRPr="00BF450C" w:rsidRDefault="00BF450C" w:rsidP="00BF450C">
      <w:pPr>
        <w:pStyle w:val="Elenco"/>
      </w:pPr>
      <w:r w:rsidRPr="00BF450C">
        <w:t>A interface de edição de notícias deve ser intuitiva e de fácil utilização.</w:t>
      </w:r>
    </w:p>
    <w:p w14:paraId="3508A22A" w14:textId="77777777" w:rsidR="00BF450C" w:rsidRPr="00BF450C" w:rsidRDefault="00BF450C" w:rsidP="00BF450C">
      <w:pPr>
        <w:pStyle w:val="Elenco"/>
      </w:pPr>
      <w:r w:rsidRPr="00BF450C">
        <w:t>A publicação e atualização de notícias devem ocorrer em tempo real, com responsividade imediata.</w:t>
      </w:r>
    </w:p>
    <w:p w14:paraId="2741F01D" w14:textId="124B8AFD" w:rsidR="00BF450C" w:rsidRPr="00BF450C" w:rsidRDefault="00BF450C" w:rsidP="00EA747B">
      <w:pPr>
        <w:pStyle w:val="Ttulo4"/>
      </w:pPr>
      <w:r w:rsidRPr="00BF450C">
        <w:t>Referência cruzada:</w:t>
      </w:r>
    </w:p>
    <w:p w14:paraId="27A54D9F" w14:textId="77777777" w:rsidR="00BF450C" w:rsidRPr="00BF450C" w:rsidRDefault="00BF450C" w:rsidP="00BF450C">
      <w:pPr>
        <w:pStyle w:val="Elenco"/>
      </w:pPr>
      <w:r w:rsidRPr="00BF450C">
        <w:t>Este caso de uso está relacionado ao requisito funcional 3.7 POSTAGENS e Gestão de NOTÍCIAS.</w:t>
      </w:r>
    </w:p>
    <w:p w14:paraId="6C0064E9" w14:textId="70AFD862" w:rsidR="00BF450C" w:rsidRPr="00BF450C" w:rsidRDefault="00BF450C" w:rsidP="00BF450C">
      <w:pPr>
        <w:pStyle w:val="Ttulo3"/>
      </w:pPr>
      <w:r w:rsidRPr="00BF450C">
        <w:t>CONFIGURAÇÕES DO SISTEMA</w:t>
      </w:r>
    </w:p>
    <w:p w14:paraId="662C219F" w14:textId="37B8CD15" w:rsidR="00BF450C" w:rsidRPr="00BF450C" w:rsidRDefault="00BF450C" w:rsidP="00BF450C">
      <w:r w:rsidRPr="00BF450C">
        <w:rPr>
          <w:b/>
          <w:bCs/>
        </w:rPr>
        <w:t>Descrição geral:</w:t>
      </w:r>
      <w:r w:rsidRPr="00BF450C">
        <w:t xml:space="preserve"> O administrador acessa um painel de configurações gerais para ajustar o funcionamento da plataforma, como gerenciar categorias de denúncia e permissões de usuários, conforme a necessidade.</w:t>
      </w:r>
    </w:p>
    <w:p w14:paraId="4612CF04" w14:textId="76E8A4DA" w:rsidR="00BF450C" w:rsidRPr="00BF450C" w:rsidRDefault="00BF450C" w:rsidP="00BF450C">
      <w:r w:rsidRPr="00BF450C">
        <w:rPr>
          <w:b/>
          <w:bCs/>
        </w:rPr>
        <w:t>Ator principal:</w:t>
      </w:r>
      <w:r w:rsidRPr="00BF450C">
        <w:t xml:space="preserve"> Administrador, Sistema</w:t>
      </w:r>
    </w:p>
    <w:p w14:paraId="5A9CA8C3" w14:textId="336EAEA5" w:rsidR="00BF450C" w:rsidRPr="00BF450C" w:rsidRDefault="00BF450C" w:rsidP="00EA747B">
      <w:pPr>
        <w:pStyle w:val="Ttulo4"/>
      </w:pPr>
      <w:r w:rsidRPr="00BF450C">
        <w:t>Pré-condições:</w:t>
      </w:r>
    </w:p>
    <w:p w14:paraId="470338A6" w14:textId="77777777" w:rsidR="00BF450C" w:rsidRPr="00BF450C" w:rsidRDefault="00BF450C" w:rsidP="00BF450C">
      <w:pPr>
        <w:pStyle w:val="Elenco"/>
      </w:pPr>
      <w:r w:rsidRPr="00BF450C">
        <w:t>O usuário logado possui perfil de administrador e tem permissão para acessar as configurações.</w:t>
      </w:r>
    </w:p>
    <w:p w14:paraId="61A12327" w14:textId="61C3FB1C" w:rsidR="00BF450C" w:rsidRPr="00BF450C" w:rsidRDefault="00BF450C" w:rsidP="00EA747B">
      <w:pPr>
        <w:pStyle w:val="Ttulo4"/>
      </w:pPr>
      <w:r w:rsidRPr="00BF450C">
        <w:t>Fluxo básico:</w:t>
      </w:r>
    </w:p>
    <w:p w14:paraId="7DCE69C1" w14:textId="77777777" w:rsidR="00BF450C" w:rsidRPr="00BF450C" w:rsidRDefault="00BF450C">
      <w:pPr>
        <w:numPr>
          <w:ilvl w:val="0"/>
          <w:numId w:val="24"/>
        </w:numPr>
      </w:pPr>
      <w:r w:rsidRPr="00BF450C">
        <w:t>O administrador acessa a área de "Configurações do Sistema" no painel administrativo.</w:t>
      </w:r>
    </w:p>
    <w:p w14:paraId="72BC021A" w14:textId="77777777" w:rsidR="00BF450C" w:rsidRPr="00BF450C" w:rsidRDefault="00BF450C">
      <w:pPr>
        <w:numPr>
          <w:ilvl w:val="0"/>
          <w:numId w:val="24"/>
        </w:numPr>
      </w:pPr>
      <w:r w:rsidRPr="00BF450C">
        <w:t>O sistema exibe uma interface clara com diferentes seções de configuração (</w:t>
      </w:r>
      <w:proofErr w:type="spellStart"/>
      <w:r w:rsidRPr="00BF450C">
        <w:t>ex</w:t>
      </w:r>
      <w:proofErr w:type="spellEnd"/>
      <w:r w:rsidRPr="00BF450C">
        <w:t>: Categorias de Denúncia, Permissões, Parâmetros de Segurança).</w:t>
      </w:r>
    </w:p>
    <w:p w14:paraId="31A99C5A" w14:textId="77777777" w:rsidR="00BF450C" w:rsidRPr="00BF450C" w:rsidRDefault="00BF450C">
      <w:pPr>
        <w:numPr>
          <w:ilvl w:val="0"/>
          <w:numId w:val="24"/>
        </w:numPr>
      </w:pPr>
      <w:r w:rsidRPr="00BF450C">
        <w:t>O administrador seleciona a seção que deseja alterar.</w:t>
      </w:r>
    </w:p>
    <w:p w14:paraId="52DFFABE" w14:textId="77777777" w:rsidR="00BF450C" w:rsidRPr="00BF450C" w:rsidRDefault="00BF450C">
      <w:pPr>
        <w:numPr>
          <w:ilvl w:val="0"/>
          <w:numId w:val="24"/>
        </w:numPr>
      </w:pPr>
      <w:r w:rsidRPr="00BF450C">
        <w:t>Ele realiza as modificações necessárias (</w:t>
      </w:r>
      <w:proofErr w:type="spellStart"/>
      <w:r w:rsidRPr="00BF450C">
        <w:t>ex</w:t>
      </w:r>
      <w:proofErr w:type="spellEnd"/>
      <w:r w:rsidRPr="00BF450C">
        <w:t>: adiciona uma nova categoria de denúncia).</w:t>
      </w:r>
    </w:p>
    <w:p w14:paraId="75A320E3" w14:textId="77777777" w:rsidR="00BF450C" w:rsidRPr="00BF450C" w:rsidRDefault="00BF450C">
      <w:pPr>
        <w:numPr>
          <w:ilvl w:val="0"/>
          <w:numId w:val="24"/>
        </w:numPr>
      </w:pPr>
      <w:r w:rsidRPr="00BF450C">
        <w:t>O administrador salva as alterações.</w:t>
      </w:r>
    </w:p>
    <w:p w14:paraId="0E31AAD1" w14:textId="77777777" w:rsidR="00BF450C" w:rsidRPr="00BF450C" w:rsidRDefault="00BF450C">
      <w:pPr>
        <w:numPr>
          <w:ilvl w:val="0"/>
          <w:numId w:val="24"/>
        </w:numPr>
      </w:pPr>
      <w:r w:rsidRPr="00BF450C">
        <w:t>O sistema aplica as novas configurações e registra a alteração em um log administrativo.</w:t>
      </w:r>
    </w:p>
    <w:p w14:paraId="2272BB44" w14:textId="4FC4A880" w:rsidR="00BF450C" w:rsidRPr="00BF450C" w:rsidRDefault="00BF450C" w:rsidP="00EA747B">
      <w:pPr>
        <w:pStyle w:val="Ttulo4"/>
      </w:pPr>
      <w:r w:rsidRPr="00BF450C">
        <w:t>Fluxo alternativo:</w:t>
      </w:r>
    </w:p>
    <w:p w14:paraId="2686E10B" w14:textId="77777777" w:rsidR="00BF450C" w:rsidRPr="00BF450C" w:rsidRDefault="00BF450C" w:rsidP="00BF450C">
      <w:pPr>
        <w:pStyle w:val="Elenco"/>
      </w:pPr>
      <w:r w:rsidRPr="00BF450C">
        <w:t>O administrador descarta as alterações antes de salvar, e o sistema mantém as configurações anteriores.</w:t>
      </w:r>
    </w:p>
    <w:p w14:paraId="1F742576" w14:textId="5306491E" w:rsidR="00BF450C" w:rsidRPr="00BF450C" w:rsidRDefault="00BF450C" w:rsidP="00EA747B">
      <w:pPr>
        <w:pStyle w:val="Ttulo4"/>
      </w:pPr>
      <w:r w:rsidRPr="00BF450C">
        <w:lastRenderedPageBreak/>
        <w:t>Pós-condições:</w:t>
      </w:r>
    </w:p>
    <w:p w14:paraId="45CDD7C3" w14:textId="77777777" w:rsidR="00BF450C" w:rsidRPr="00BF450C" w:rsidRDefault="00BF450C" w:rsidP="00BF450C">
      <w:pPr>
        <w:pStyle w:val="Elenco"/>
      </w:pPr>
      <w:r w:rsidRPr="00BF450C">
        <w:t>O comportamento do sistema é ajustado de acordo com as novas configurações definidas pelo administrador.</w:t>
      </w:r>
    </w:p>
    <w:p w14:paraId="04DB4104" w14:textId="1B9D6817" w:rsidR="00BF450C" w:rsidRPr="00BF450C" w:rsidRDefault="00BF450C" w:rsidP="00EA747B">
      <w:pPr>
        <w:pStyle w:val="Ttulo4"/>
      </w:pPr>
      <w:r w:rsidRPr="00BF450C">
        <w:t>Requisitos não funcionais:</w:t>
      </w:r>
    </w:p>
    <w:p w14:paraId="6A59DC84" w14:textId="77777777" w:rsidR="00BF450C" w:rsidRPr="00BF450C" w:rsidRDefault="00BF450C" w:rsidP="00BF450C">
      <w:pPr>
        <w:pStyle w:val="Elenco"/>
      </w:pPr>
      <w:r w:rsidRPr="00BF450C">
        <w:t>O acesso a esta área deve ser estritamente restrito a usuários autorizados para evitar alterações indevidas.</w:t>
      </w:r>
    </w:p>
    <w:p w14:paraId="146D9849" w14:textId="77777777" w:rsidR="00BF450C" w:rsidRPr="00BF450C" w:rsidRDefault="00BF450C" w:rsidP="00BF450C">
      <w:pPr>
        <w:pStyle w:val="Elenco"/>
      </w:pPr>
      <w:r w:rsidRPr="00BF450C">
        <w:t>A interface deve ser clara e organizada para facilitar a gestão dos parâmetros.</w:t>
      </w:r>
    </w:p>
    <w:p w14:paraId="4B77E450" w14:textId="2EAB4D4C" w:rsidR="00BF450C" w:rsidRPr="00BF450C" w:rsidRDefault="00BF450C" w:rsidP="00EA747B">
      <w:pPr>
        <w:pStyle w:val="Ttulo4"/>
      </w:pPr>
      <w:r w:rsidRPr="00BF450C">
        <w:t>Referência cruzada:</w:t>
      </w:r>
    </w:p>
    <w:p w14:paraId="517EA8F4" w14:textId="77777777" w:rsidR="00BF450C" w:rsidRPr="00BF450C" w:rsidRDefault="00BF450C" w:rsidP="00BF450C">
      <w:pPr>
        <w:pStyle w:val="Elenco"/>
      </w:pPr>
      <w:r w:rsidRPr="00BF450C">
        <w:t>Este caso de uso está relacionado ao requisito funcional 3.7 CONFIGURAÇÕES DO SISTEMA.</w:t>
      </w:r>
    </w:p>
    <w:p w14:paraId="2E856DDD" w14:textId="77777777" w:rsidR="00BF450C" w:rsidRPr="00BF450C" w:rsidRDefault="00BF450C" w:rsidP="006F32AD">
      <w:pPr>
        <w:pStyle w:val="Ttulo3"/>
      </w:pPr>
      <w:r w:rsidRPr="00BF450C">
        <w:t>ADMINISTRADOR MESTRE</w:t>
      </w:r>
    </w:p>
    <w:p w14:paraId="4FD47C98" w14:textId="58D71B92" w:rsidR="00BF450C" w:rsidRPr="00BF450C" w:rsidRDefault="006F32AD" w:rsidP="006F32AD">
      <w:r w:rsidRPr="00BF450C">
        <w:rPr>
          <w:b/>
          <w:bCs/>
        </w:rPr>
        <w:t>Descrição geral:</w:t>
      </w:r>
      <w:r w:rsidR="00BF450C" w:rsidRPr="00BF450C">
        <w:t xml:space="preserve"> Como última instância de controle, o administrador mestre possui privilégios para gerenciar outros administradores e suas publicações, garantindo a supervisão completa sobre a plataforma.</w:t>
      </w:r>
    </w:p>
    <w:p w14:paraId="25BCADBC" w14:textId="53D6876D" w:rsidR="00BF450C" w:rsidRPr="00BF450C" w:rsidRDefault="006F32AD" w:rsidP="006F32AD">
      <w:r w:rsidRPr="00BF450C">
        <w:rPr>
          <w:b/>
          <w:bCs/>
        </w:rPr>
        <w:t>Ator principal:</w:t>
      </w:r>
      <w:r w:rsidR="00BF450C" w:rsidRPr="00BF450C">
        <w:t xml:space="preserve"> Administrador Mestre, Sistema</w:t>
      </w:r>
    </w:p>
    <w:p w14:paraId="5261C8F5" w14:textId="38E09FF2" w:rsidR="00BF450C" w:rsidRPr="00BF450C" w:rsidRDefault="006F32AD" w:rsidP="00EA747B">
      <w:pPr>
        <w:pStyle w:val="Ttulo4"/>
      </w:pPr>
      <w:r w:rsidRPr="00BF450C">
        <w:t>Pré-condições:</w:t>
      </w:r>
    </w:p>
    <w:p w14:paraId="0C6739AC" w14:textId="77777777" w:rsidR="00BF450C" w:rsidRPr="00BF450C" w:rsidRDefault="00BF450C" w:rsidP="006F32AD">
      <w:pPr>
        <w:pStyle w:val="Elenco"/>
      </w:pPr>
      <w:r w:rsidRPr="00BF450C">
        <w:t>O usuário logado possui o perfil exclusivo de "Administrador Mestre".</w:t>
      </w:r>
    </w:p>
    <w:p w14:paraId="6F1C26B7" w14:textId="6331F340" w:rsidR="00BF450C" w:rsidRPr="00BF450C" w:rsidRDefault="006F32AD" w:rsidP="00EA747B">
      <w:pPr>
        <w:pStyle w:val="Ttulo4"/>
      </w:pPr>
      <w:r w:rsidRPr="00BF450C">
        <w:t>Fluxo básico:</w:t>
      </w:r>
    </w:p>
    <w:p w14:paraId="26063344" w14:textId="77777777" w:rsidR="00BF450C" w:rsidRPr="00BF450C" w:rsidRDefault="00BF450C">
      <w:pPr>
        <w:numPr>
          <w:ilvl w:val="0"/>
          <w:numId w:val="25"/>
        </w:numPr>
      </w:pPr>
      <w:r w:rsidRPr="00BF450C">
        <w:t>O administrador mestre acessa uma área de gestão de administradores ou de notícias.</w:t>
      </w:r>
    </w:p>
    <w:p w14:paraId="56E98A0C" w14:textId="77777777" w:rsidR="00BF450C" w:rsidRPr="00BF450C" w:rsidRDefault="00BF450C">
      <w:pPr>
        <w:numPr>
          <w:ilvl w:val="0"/>
          <w:numId w:val="25"/>
        </w:numPr>
      </w:pPr>
      <w:r w:rsidRPr="00BF450C">
        <w:t>Ele pode visualizar a lista de todos os outros administradores do sistema.</w:t>
      </w:r>
    </w:p>
    <w:p w14:paraId="5861E019" w14:textId="77777777" w:rsidR="00BF450C" w:rsidRPr="00BF450C" w:rsidRDefault="00BF450C">
      <w:pPr>
        <w:numPr>
          <w:ilvl w:val="0"/>
          <w:numId w:val="25"/>
        </w:numPr>
      </w:pPr>
      <w:r w:rsidRPr="00BF450C">
        <w:t>Ele seleciona um administrador e pode alterar suas permissões ou excluí-lo.</w:t>
      </w:r>
    </w:p>
    <w:p w14:paraId="3DDF14F2" w14:textId="77777777" w:rsidR="00BF450C" w:rsidRPr="00BF450C" w:rsidRDefault="00BF450C">
      <w:pPr>
        <w:numPr>
          <w:ilvl w:val="0"/>
          <w:numId w:val="25"/>
        </w:numPr>
      </w:pPr>
      <w:r w:rsidRPr="00BF450C">
        <w:t>Ao visualizar as notícias, ele pode editar ou excluir postagens feitas por qualquer outro administrador.</w:t>
      </w:r>
    </w:p>
    <w:p w14:paraId="3233570A" w14:textId="77777777" w:rsidR="00BF450C" w:rsidRPr="00BF450C" w:rsidRDefault="00BF450C">
      <w:pPr>
        <w:numPr>
          <w:ilvl w:val="0"/>
          <w:numId w:val="25"/>
        </w:numPr>
      </w:pPr>
      <w:r w:rsidRPr="00BF450C">
        <w:t>O sistema executa a ação, que é soberana sobre as ações de outros administradores.</w:t>
      </w:r>
    </w:p>
    <w:p w14:paraId="769EED47" w14:textId="77777777" w:rsidR="00BF450C" w:rsidRPr="00BF450C" w:rsidRDefault="00BF450C">
      <w:pPr>
        <w:numPr>
          <w:ilvl w:val="0"/>
          <w:numId w:val="25"/>
        </w:numPr>
      </w:pPr>
      <w:r w:rsidRPr="00BF450C">
        <w:t>Todas as ações são registradas em um log de auditoria de alta prioridade.</w:t>
      </w:r>
    </w:p>
    <w:p w14:paraId="4A01A40B" w14:textId="5B5365B6" w:rsidR="00BF450C" w:rsidRPr="00BF450C" w:rsidRDefault="006F32AD" w:rsidP="00EA747B">
      <w:pPr>
        <w:pStyle w:val="Ttulo4"/>
      </w:pPr>
      <w:r w:rsidRPr="00BF450C">
        <w:t>Fluxo alternativo:</w:t>
      </w:r>
    </w:p>
    <w:p w14:paraId="3BFF1F86" w14:textId="77777777" w:rsidR="00BF450C" w:rsidRPr="00BF450C" w:rsidRDefault="00BF450C" w:rsidP="006F32AD">
      <w:pPr>
        <w:pStyle w:val="Elenco"/>
      </w:pPr>
      <w:r w:rsidRPr="00BF450C">
        <w:t>O administrador mestre pode optar por apenas revisar as atividades de outros administradores sem realizar nenhuma ação.</w:t>
      </w:r>
    </w:p>
    <w:p w14:paraId="4569363D" w14:textId="0DAC6137" w:rsidR="00BF450C" w:rsidRPr="00BF450C" w:rsidRDefault="006F32AD" w:rsidP="00EA747B">
      <w:pPr>
        <w:pStyle w:val="Ttulo4"/>
      </w:pPr>
      <w:r w:rsidRPr="00BF450C">
        <w:lastRenderedPageBreak/>
        <w:t>Pós-condições:</w:t>
      </w:r>
    </w:p>
    <w:p w14:paraId="7052A4D7" w14:textId="77777777" w:rsidR="00BF450C" w:rsidRPr="00BF450C" w:rsidRDefault="00BF450C" w:rsidP="006F32AD">
      <w:pPr>
        <w:pStyle w:val="Elenco"/>
      </w:pPr>
      <w:r w:rsidRPr="00BF450C">
        <w:t>O controle sobre a equipe administrativa e o conteúdo crítico é mantido, assegurando a hierarquia de gestão.</w:t>
      </w:r>
    </w:p>
    <w:p w14:paraId="2D8AAE6A" w14:textId="6CE80B00" w:rsidR="00BF450C" w:rsidRPr="00BF450C" w:rsidRDefault="006F32AD" w:rsidP="00EA747B">
      <w:pPr>
        <w:pStyle w:val="Ttulo4"/>
      </w:pPr>
      <w:r w:rsidRPr="00BF450C">
        <w:t>Requisitos não funcionais:</w:t>
      </w:r>
    </w:p>
    <w:p w14:paraId="3C51D7F9" w14:textId="77777777" w:rsidR="00BF450C" w:rsidRPr="00BF450C" w:rsidRDefault="00BF450C" w:rsidP="006F32AD">
      <w:pPr>
        <w:pStyle w:val="Elenco"/>
      </w:pPr>
      <w:r w:rsidRPr="00BF450C">
        <w:t>A segurança para o acesso do Administrador Mestre deve ser reforçada, possivelmente com autenticação de múltiplos fatores.</w:t>
      </w:r>
    </w:p>
    <w:p w14:paraId="2AD73F87" w14:textId="77777777" w:rsidR="00BF450C" w:rsidRPr="00BF450C" w:rsidRDefault="00BF450C" w:rsidP="006F32AD">
      <w:pPr>
        <w:pStyle w:val="Elenco"/>
      </w:pPr>
      <w:r w:rsidRPr="00BF450C">
        <w:t>Os privilégios deste perfil devem ser claramente definidos e isolados dos perfis de administradores padrão.</w:t>
      </w:r>
    </w:p>
    <w:p w14:paraId="1EACF03E" w14:textId="62571412" w:rsidR="00BF450C" w:rsidRPr="00BF450C" w:rsidRDefault="006F32AD" w:rsidP="00EA747B">
      <w:pPr>
        <w:pStyle w:val="Ttulo4"/>
      </w:pPr>
      <w:r w:rsidRPr="00BF450C">
        <w:t>Referência cruzada:</w:t>
      </w:r>
    </w:p>
    <w:p w14:paraId="0651D7B4" w14:textId="18530D12" w:rsidR="00397668" w:rsidRPr="00397668" w:rsidRDefault="00BF450C" w:rsidP="00397668">
      <w:pPr>
        <w:pStyle w:val="Elenco"/>
      </w:pPr>
      <w:r w:rsidRPr="00BF450C">
        <w:t xml:space="preserve">Este caso de uso está relacionado ao requisito funcional </w:t>
      </w:r>
      <w:r w:rsidR="006F32AD" w:rsidRPr="00BF450C">
        <w:t>3.7 ADMINISTRADOR MESTRE.</w:t>
      </w:r>
    </w:p>
    <w:p w14:paraId="616982C3" w14:textId="275CAAE9" w:rsidR="00D438E9" w:rsidRDefault="00D438E9" w:rsidP="00D438E9">
      <w:pPr>
        <w:pStyle w:val="Ttulo2"/>
      </w:pPr>
      <w:bookmarkStart w:id="30" w:name="_Toc211427529"/>
      <w:r>
        <w:t>Confiabilidade e Disponibilidade</w:t>
      </w:r>
      <w:bookmarkEnd w:id="30"/>
    </w:p>
    <w:p w14:paraId="3FA48236" w14:textId="77777777" w:rsidR="006F32AD" w:rsidRPr="006F32AD" w:rsidRDefault="006F32AD" w:rsidP="006F32AD">
      <w:pPr>
        <w:pStyle w:val="Ttulo3"/>
      </w:pPr>
      <w:r w:rsidRPr="006F32AD">
        <w:t>DISPONIBILIDADE DO SISTEMA</w:t>
      </w:r>
    </w:p>
    <w:p w14:paraId="25243918" w14:textId="1EC9F49E" w:rsidR="006F32AD" w:rsidRPr="006F32AD" w:rsidRDefault="006F32AD" w:rsidP="006F32AD">
      <w:r w:rsidRPr="006F32AD">
        <w:rPr>
          <w:b/>
          <w:bCs/>
        </w:rPr>
        <w:t>Descrição geral:</w:t>
      </w:r>
      <w:r w:rsidRPr="006F32AD">
        <w:t xml:space="preserve"> O usuário espera que a plataforma esteja operacional e acessível na maior parte do tempo, permitindo o acesso a suas funcionalidades sempre que necessário, com um mínimo de interrupções.</w:t>
      </w:r>
    </w:p>
    <w:p w14:paraId="79AF21A3" w14:textId="5D98FF73" w:rsidR="006F32AD" w:rsidRPr="006F32AD" w:rsidRDefault="006F32AD" w:rsidP="006F32AD">
      <w:r w:rsidRPr="006F32AD">
        <w:rPr>
          <w:b/>
          <w:bCs/>
        </w:rPr>
        <w:t>Ator principal:</w:t>
      </w:r>
      <w:r w:rsidRPr="006F32AD">
        <w:t xml:space="preserve"> Usuário, Sistema</w:t>
      </w:r>
    </w:p>
    <w:p w14:paraId="4EAA54D6" w14:textId="7ABDEFF9" w:rsidR="006F32AD" w:rsidRPr="006F32AD" w:rsidRDefault="006F32AD" w:rsidP="00EA747B">
      <w:pPr>
        <w:pStyle w:val="Ttulo4"/>
      </w:pPr>
      <w:r w:rsidRPr="006F32AD">
        <w:t>Pré-condições:</w:t>
      </w:r>
    </w:p>
    <w:p w14:paraId="778581DC" w14:textId="77777777" w:rsidR="006F32AD" w:rsidRPr="006F32AD" w:rsidRDefault="006F32AD" w:rsidP="006F32AD">
      <w:pPr>
        <w:pStyle w:val="Elenco"/>
      </w:pPr>
      <w:r w:rsidRPr="006F32AD">
        <w:t>O usuário possui um dispositivo conectado à internet.</w:t>
      </w:r>
    </w:p>
    <w:p w14:paraId="57D3D93E" w14:textId="7C89C376" w:rsidR="006F32AD" w:rsidRPr="006F32AD" w:rsidRDefault="006F32AD" w:rsidP="00EA747B">
      <w:pPr>
        <w:pStyle w:val="Ttulo4"/>
      </w:pPr>
      <w:r w:rsidRPr="006F32AD">
        <w:t>Fluxo básico:</w:t>
      </w:r>
    </w:p>
    <w:p w14:paraId="75421755" w14:textId="77777777" w:rsidR="006F32AD" w:rsidRPr="006F32AD" w:rsidRDefault="006F32AD">
      <w:pPr>
        <w:numPr>
          <w:ilvl w:val="0"/>
          <w:numId w:val="26"/>
        </w:numPr>
      </w:pPr>
      <w:r w:rsidRPr="006F32AD">
        <w:t>O usuário digita o endereço da plataforma em um navegador web em qualquer dia ou horário.</w:t>
      </w:r>
    </w:p>
    <w:p w14:paraId="038602BB" w14:textId="77777777" w:rsidR="006F32AD" w:rsidRPr="006F32AD" w:rsidRDefault="006F32AD">
      <w:pPr>
        <w:numPr>
          <w:ilvl w:val="0"/>
          <w:numId w:val="26"/>
        </w:numPr>
      </w:pPr>
      <w:r w:rsidRPr="006F32AD">
        <w:t>O sistema responde e carrega a página solicitada de forma rápida e funcional.</w:t>
      </w:r>
    </w:p>
    <w:p w14:paraId="4723744F" w14:textId="77777777" w:rsidR="006F32AD" w:rsidRPr="006F32AD" w:rsidRDefault="006F32AD">
      <w:pPr>
        <w:numPr>
          <w:ilvl w:val="0"/>
          <w:numId w:val="26"/>
        </w:numPr>
      </w:pPr>
      <w:r w:rsidRPr="006F32AD">
        <w:t>O usuário consegue realizar login, consultar denúncias e utilizar todas as funcionalidades da plataforma sem falhas de conexão com o servidor.</w:t>
      </w:r>
    </w:p>
    <w:p w14:paraId="3631D344" w14:textId="73353B53" w:rsidR="006F32AD" w:rsidRPr="006F32AD" w:rsidRDefault="006F32AD" w:rsidP="00EA747B">
      <w:pPr>
        <w:pStyle w:val="Ttulo4"/>
      </w:pPr>
      <w:r w:rsidRPr="006F32AD">
        <w:t>Fluxo alternativo:</w:t>
      </w:r>
    </w:p>
    <w:p w14:paraId="3082A601" w14:textId="77777777" w:rsidR="006F32AD" w:rsidRPr="006F32AD" w:rsidRDefault="006F32AD" w:rsidP="006F32AD">
      <w:pPr>
        <w:pStyle w:val="Elenco"/>
      </w:pPr>
      <w:r w:rsidRPr="006F32AD">
        <w:t>Caso o sistema esteja passando por uma manutenção planejada ou uma falha inesperada, uma página informativa deve ser exibida, comunicando o status e, se possível, uma previsão de retorno.</w:t>
      </w:r>
    </w:p>
    <w:p w14:paraId="1F274716" w14:textId="6D5CE1D5" w:rsidR="006F32AD" w:rsidRPr="006F32AD" w:rsidRDefault="006F32AD" w:rsidP="00EA747B">
      <w:pPr>
        <w:pStyle w:val="Ttulo4"/>
      </w:pPr>
      <w:r w:rsidRPr="006F32AD">
        <w:lastRenderedPageBreak/>
        <w:t>Pós-condições:</w:t>
      </w:r>
    </w:p>
    <w:p w14:paraId="40DEDED9" w14:textId="77777777" w:rsidR="006F32AD" w:rsidRPr="006F32AD" w:rsidRDefault="006F32AD" w:rsidP="006F32AD">
      <w:pPr>
        <w:pStyle w:val="Elenco"/>
      </w:pPr>
      <w:r w:rsidRPr="006F32AD">
        <w:t>O usuário consegue utilizar a plataforma de forma confiável para suas necessidades.</w:t>
      </w:r>
    </w:p>
    <w:p w14:paraId="41180C17" w14:textId="04941ED5" w:rsidR="006F32AD" w:rsidRPr="006F32AD" w:rsidRDefault="006F32AD" w:rsidP="00EA747B">
      <w:pPr>
        <w:pStyle w:val="Ttulo4"/>
      </w:pPr>
      <w:r w:rsidRPr="006F32AD">
        <w:t>Requisitos não funcionais:</w:t>
      </w:r>
    </w:p>
    <w:p w14:paraId="52949F5A" w14:textId="77777777" w:rsidR="006F32AD" w:rsidRPr="006F32AD" w:rsidRDefault="006F32AD" w:rsidP="006F32AD">
      <w:pPr>
        <w:pStyle w:val="Elenco"/>
      </w:pPr>
      <w:r w:rsidRPr="006F32AD">
        <w:t>Este caso de uso descreve um requisito não funcional em si.</w:t>
      </w:r>
    </w:p>
    <w:p w14:paraId="2AB22719" w14:textId="77777777" w:rsidR="006F32AD" w:rsidRPr="006F32AD" w:rsidRDefault="006F32AD" w:rsidP="006F32AD">
      <w:pPr>
        <w:pStyle w:val="Elenco"/>
      </w:pPr>
      <w:r w:rsidRPr="006F32AD">
        <w:t>O sistema deve garantir uma disponibilidade mínima de 99,5% mensalmente, o que equivale a um tempo máximo de inatividade de aproximadamente 3 horas e 36 minutos por mês.</w:t>
      </w:r>
    </w:p>
    <w:p w14:paraId="0F92B709" w14:textId="2644430C" w:rsidR="006F32AD" w:rsidRPr="006F32AD" w:rsidRDefault="006F32AD" w:rsidP="00EA747B">
      <w:pPr>
        <w:pStyle w:val="Ttulo4"/>
      </w:pPr>
      <w:r w:rsidRPr="006F32AD">
        <w:t>Referência cruzada:</w:t>
      </w:r>
    </w:p>
    <w:p w14:paraId="2DB5D0B4" w14:textId="7D485124" w:rsidR="006F32AD" w:rsidRPr="006F32AD" w:rsidRDefault="006F32AD" w:rsidP="006F32AD">
      <w:pPr>
        <w:pStyle w:val="Elenco"/>
      </w:pPr>
      <w:r w:rsidRPr="006F32AD">
        <w:t>Este caso de uso está relacionado ao requisito não funcional 4.1 DISPONIBILIDADE DO SISTEMA</w:t>
      </w:r>
      <w:r>
        <w:t>.</w:t>
      </w:r>
    </w:p>
    <w:p w14:paraId="076F64E6" w14:textId="77777777" w:rsidR="006F32AD" w:rsidRPr="006F32AD" w:rsidRDefault="006F32AD" w:rsidP="006F32AD">
      <w:pPr>
        <w:pStyle w:val="Ttulo3"/>
      </w:pPr>
      <w:r w:rsidRPr="006F32AD">
        <w:t>SUPORTE A MÚLTIPLOS USUÁRIOS</w:t>
      </w:r>
    </w:p>
    <w:p w14:paraId="577E8745" w14:textId="7E021463" w:rsidR="006F32AD" w:rsidRPr="006F32AD" w:rsidRDefault="006F32AD" w:rsidP="006F32AD">
      <w:r w:rsidRPr="006F32AD">
        <w:rPr>
          <w:b/>
          <w:bCs/>
        </w:rPr>
        <w:t>Descrição geral:</w:t>
      </w:r>
      <w:r w:rsidRPr="006F32AD">
        <w:t xml:space="preserve"> O sistema precisa suportar um grande volume de usuários conectados e interagindo ao mesmo tempo, garantindo a estabilidade e a performance da plataforma mesmo durante períodos de pico de acesso.</w:t>
      </w:r>
    </w:p>
    <w:p w14:paraId="2C18595B" w14:textId="784D88F4" w:rsidR="006F32AD" w:rsidRPr="006F32AD" w:rsidRDefault="006F32AD" w:rsidP="006F32AD">
      <w:r w:rsidRPr="006F32AD">
        <w:rPr>
          <w:b/>
          <w:bCs/>
        </w:rPr>
        <w:t>Ator principal:</w:t>
      </w:r>
      <w:r w:rsidRPr="006F32AD">
        <w:t xml:space="preserve"> Usuário, Sistema</w:t>
      </w:r>
    </w:p>
    <w:p w14:paraId="3D28B221" w14:textId="085FBA06" w:rsidR="006F32AD" w:rsidRPr="006F32AD" w:rsidRDefault="006F32AD" w:rsidP="00EA747B">
      <w:pPr>
        <w:pStyle w:val="Ttulo4"/>
      </w:pPr>
      <w:r w:rsidRPr="006F32AD">
        <w:t>Pré-condições:</w:t>
      </w:r>
    </w:p>
    <w:p w14:paraId="5D466D0F" w14:textId="6B7E18B2" w:rsidR="006F32AD" w:rsidRPr="006F32AD" w:rsidRDefault="006F32AD" w:rsidP="006F32AD">
      <w:pPr>
        <w:pStyle w:val="Elenco"/>
      </w:pPr>
      <w:r w:rsidRPr="006F32AD">
        <w:t xml:space="preserve">Um número elevado de usuários </w:t>
      </w:r>
      <w:proofErr w:type="spellStart"/>
      <w:r w:rsidRPr="006F32AD">
        <w:t>está</w:t>
      </w:r>
      <w:proofErr w:type="spellEnd"/>
      <w:r w:rsidRPr="006F32AD">
        <w:t xml:space="preserve"> acessando o sistema simultaneamente.</w:t>
      </w:r>
    </w:p>
    <w:p w14:paraId="71D2C6D1" w14:textId="049A05E6" w:rsidR="006F32AD" w:rsidRPr="006F32AD" w:rsidRDefault="006F32AD" w:rsidP="00EA747B">
      <w:pPr>
        <w:pStyle w:val="Ttulo4"/>
      </w:pPr>
      <w:r w:rsidRPr="006F32AD">
        <w:t>Fluxo básico:</w:t>
      </w:r>
    </w:p>
    <w:p w14:paraId="3E222F1F" w14:textId="77777777" w:rsidR="006F32AD" w:rsidRPr="006F32AD" w:rsidRDefault="006F32AD">
      <w:pPr>
        <w:numPr>
          <w:ilvl w:val="0"/>
          <w:numId w:val="27"/>
        </w:numPr>
      </w:pPr>
      <w:r w:rsidRPr="006F32AD">
        <w:t>Múltiplos usuários (pelo menos 250) realizam login, publicam denúncias, comentam e navegam pela plataforma ao mesmo tempo.</w:t>
      </w:r>
    </w:p>
    <w:p w14:paraId="40768104" w14:textId="77777777" w:rsidR="006F32AD" w:rsidRPr="006F32AD" w:rsidRDefault="006F32AD">
      <w:pPr>
        <w:numPr>
          <w:ilvl w:val="0"/>
          <w:numId w:val="27"/>
        </w:numPr>
      </w:pPr>
      <w:r w:rsidRPr="006F32AD">
        <w:t>O sistema processa todas as requisições concorrentes de forma eficiente.</w:t>
      </w:r>
    </w:p>
    <w:p w14:paraId="1D405E9B" w14:textId="77777777" w:rsidR="006F32AD" w:rsidRPr="006F32AD" w:rsidRDefault="006F32AD">
      <w:pPr>
        <w:numPr>
          <w:ilvl w:val="0"/>
          <w:numId w:val="27"/>
        </w:numPr>
      </w:pPr>
      <w:r w:rsidRPr="006F32AD">
        <w:t>O tempo de resposta para as ações dos usuários se mantém baixo, sem que haja lentidão ou degradação perceptível na experiência de uso.</w:t>
      </w:r>
    </w:p>
    <w:p w14:paraId="497A2637" w14:textId="77777777" w:rsidR="006F32AD" w:rsidRPr="006F32AD" w:rsidRDefault="006F32AD">
      <w:pPr>
        <w:numPr>
          <w:ilvl w:val="0"/>
          <w:numId w:val="27"/>
        </w:numPr>
      </w:pPr>
      <w:r w:rsidRPr="006F32AD">
        <w:t>As operações são concluídas com sucesso para todos os usuários, sem erros de servidor por sobrecarga.</w:t>
      </w:r>
    </w:p>
    <w:p w14:paraId="6E18F7E0" w14:textId="244C1F3D" w:rsidR="006F32AD" w:rsidRPr="006F32AD" w:rsidRDefault="006F32AD" w:rsidP="00EA747B">
      <w:pPr>
        <w:pStyle w:val="Ttulo4"/>
      </w:pPr>
      <w:r w:rsidRPr="006F32AD">
        <w:t>Fluxo alternativo:</w:t>
      </w:r>
    </w:p>
    <w:p w14:paraId="4EEA3BCB" w14:textId="77777777" w:rsidR="006F32AD" w:rsidRPr="006F32AD" w:rsidRDefault="006F32AD" w:rsidP="006F32AD">
      <w:pPr>
        <w:pStyle w:val="Elenco"/>
      </w:pPr>
      <w:r w:rsidRPr="006F32AD">
        <w:t>Se o sistema atingir seu limite de capacidade, ele deve gerenciar a carga de forma a não falhar completamente, podendo apresentar uma lentidão controlada ou uma mensagem de alta demanda.</w:t>
      </w:r>
    </w:p>
    <w:p w14:paraId="0B04B87C" w14:textId="297B2DD3" w:rsidR="006F32AD" w:rsidRPr="006F32AD" w:rsidRDefault="006F32AD" w:rsidP="00EA747B">
      <w:pPr>
        <w:pStyle w:val="Ttulo4"/>
      </w:pPr>
      <w:r w:rsidRPr="006F32AD">
        <w:lastRenderedPageBreak/>
        <w:t>Pós-</w:t>
      </w:r>
      <w:r>
        <w:t>C</w:t>
      </w:r>
      <w:r w:rsidRPr="006F32AD">
        <w:t>ondi</w:t>
      </w:r>
      <w:r>
        <w:t>çõ</w:t>
      </w:r>
      <w:r w:rsidRPr="006F32AD">
        <w:t>es:</w:t>
      </w:r>
    </w:p>
    <w:p w14:paraId="4F262970" w14:textId="77777777" w:rsidR="006F32AD" w:rsidRPr="006F32AD" w:rsidRDefault="006F32AD" w:rsidP="006F32AD">
      <w:pPr>
        <w:pStyle w:val="Elenco"/>
      </w:pPr>
      <w:r w:rsidRPr="006F32AD">
        <w:t>A plataforma se mantém estável e responsiva, proporcionando uma experiência de uso fluida para todos os usuários, mesmo sob alta demanda.</w:t>
      </w:r>
    </w:p>
    <w:p w14:paraId="061096F7" w14:textId="7264121A" w:rsidR="006F32AD" w:rsidRPr="006F32AD" w:rsidRDefault="006F32AD" w:rsidP="00EA747B">
      <w:pPr>
        <w:pStyle w:val="Ttulo4"/>
      </w:pPr>
      <w:r w:rsidRPr="006F32AD">
        <w:t>Requisitos não funcionais:</w:t>
      </w:r>
    </w:p>
    <w:p w14:paraId="457C3D13" w14:textId="77777777" w:rsidR="006F32AD" w:rsidRPr="006F32AD" w:rsidRDefault="006F32AD" w:rsidP="006F32AD">
      <w:pPr>
        <w:pStyle w:val="Elenco"/>
      </w:pPr>
      <w:r w:rsidRPr="006F32AD">
        <w:t>Este caso de uso descreve um requisito não funcional.</w:t>
      </w:r>
    </w:p>
    <w:p w14:paraId="4A3FD659" w14:textId="77777777" w:rsidR="006F32AD" w:rsidRPr="006F32AD" w:rsidRDefault="006F32AD" w:rsidP="006F32AD">
      <w:pPr>
        <w:pStyle w:val="Elenco"/>
      </w:pPr>
      <w:r w:rsidRPr="006F32AD">
        <w:t>A arquitetura do sistema deve ser robusta o suficiente para suportar no mínimo 250 usuários simultâneos.</w:t>
      </w:r>
    </w:p>
    <w:p w14:paraId="0E0EE303" w14:textId="73361D02" w:rsidR="006F32AD" w:rsidRPr="006F32AD" w:rsidRDefault="006F32AD" w:rsidP="00EA747B">
      <w:pPr>
        <w:pStyle w:val="Ttulo4"/>
      </w:pPr>
      <w:r w:rsidRPr="006F32AD">
        <w:t>Referência cruzada:</w:t>
      </w:r>
    </w:p>
    <w:p w14:paraId="58BC89EA" w14:textId="0A61F339" w:rsidR="006F32AD" w:rsidRPr="006F32AD" w:rsidRDefault="006F32AD" w:rsidP="008002B4">
      <w:pPr>
        <w:pStyle w:val="Elenco"/>
      </w:pPr>
      <w:r w:rsidRPr="006F32AD">
        <w:t>Este caso de uso está relacionado ao requisito não funcional 4.1 SUPORTE A MÚLTIPLOS USUÁRIOS.</w:t>
      </w:r>
    </w:p>
    <w:p w14:paraId="348571E4" w14:textId="3332F124" w:rsidR="00D438E9" w:rsidRDefault="00D438E9" w:rsidP="00D438E9">
      <w:pPr>
        <w:pStyle w:val="Ttulo2"/>
      </w:pPr>
      <w:bookmarkStart w:id="31" w:name="_Toc211427530"/>
      <w:r>
        <w:t>Usabilidade</w:t>
      </w:r>
      <w:bookmarkEnd w:id="31"/>
    </w:p>
    <w:p w14:paraId="53BF4E72" w14:textId="28D33E53" w:rsidR="007C71DD" w:rsidRPr="00883E4B" w:rsidRDefault="007C71DD" w:rsidP="007C71DD">
      <w:pPr>
        <w:pStyle w:val="Ttulo3"/>
      </w:pPr>
      <w:r w:rsidRPr="00883E4B">
        <w:t>INTERFACE INTUITIVA</w:t>
      </w:r>
    </w:p>
    <w:p w14:paraId="6D314673" w14:textId="364CDF2D" w:rsidR="007C71DD" w:rsidRPr="00883E4B" w:rsidRDefault="007C71DD" w:rsidP="007C71DD">
      <w:r w:rsidRPr="00883E4B">
        <w:rPr>
          <w:b/>
          <w:bCs/>
        </w:rPr>
        <w:t xml:space="preserve">Descrição geral: </w:t>
      </w:r>
      <w:r w:rsidRPr="00883E4B">
        <w:t>O usuário, ao navegar pela plataforma, consegue realizar tarefas essenciais, como se cadastrar, fazer login ou registrar uma denúncia, de forma fácil e direta, sem a necessidade de consultar manuais ou solicitar ajuda, devido à clareza e simplicidade da interface.</w:t>
      </w:r>
    </w:p>
    <w:p w14:paraId="16689E38" w14:textId="73BB4FEA" w:rsidR="007C71DD" w:rsidRPr="00883E4B" w:rsidRDefault="007C71DD" w:rsidP="007C71DD">
      <w:pPr>
        <w:rPr>
          <w:b/>
          <w:bCs/>
        </w:rPr>
      </w:pPr>
      <w:r w:rsidRPr="00883E4B">
        <w:rPr>
          <w:b/>
          <w:bCs/>
        </w:rPr>
        <w:t xml:space="preserve">Ator principal: </w:t>
      </w:r>
      <w:r w:rsidRPr="00883E4B">
        <w:t>Usuário</w:t>
      </w:r>
    </w:p>
    <w:p w14:paraId="468A884F" w14:textId="77777777" w:rsidR="007C71DD" w:rsidRPr="00883E4B" w:rsidRDefault="007C71DD" w:rsidP="00EA747B">
      <w:pPr>
        <w:pStyle w:val="Ttulo4"/>
      </w:pPr>
      <w:r w:rsidRPr="00883E4B">
        <w:t>PRÉ-CONDIÇÕES:</w:t>
      </w:r>
    </w:p>
    <w:p w14:paraId="4B9C20DB" w14:textId="77777777" w:rsidR="007C71DD" w:rsidRPr="00883E4B" w:rsidRDefault="007C71DD" w:rsidP="004B46F2">
      <w:pPr>
        <w:pStyle w:val="Elenco"/>
      </w:pPr>
      <w:r w:rsidRPr="00883E4B">
        <w:t>O usuário está acessando a plataforma pela primeira vez ou é um usuário recorrente.</w:t>
      </w:r>
    </w:p>
    <w:p w14:paraId="3FA54973" w14:textId="77777777" w:rsidR="007C71DD" w:rsidRPr="00883E4B" w:rsidRDefault="007C71DD" w:rsidP="00EA747B">
      <w:pPr>
        <w:pStyle w:val="Ttulo4"/>
      </w:pPr>
      <w:r w:rsidRPr="00883E4B">
        <w:t>FLUXO BÁSICO (Exemplo: Realizar uma denúncia):</w:t>
      </w:r>
    </w:p>
    <w:p w14:paraId="42FF9D17" w14:textId="77777777" w:rsidR="007C71DD" w:rsidRPr="00883E4B" w:rsidRDefault="007C71DD">
      <w:pPr>
        <w:numPr>
          <w:ilvl w:val="0"/>
          <w:numId w:val="11"/>
        </w:numPr>
        <w:suppressAutoHyphens w:val="0"/>
        <w:spacing w:after="160" w:line="278" w:lineRule="auto"/>
        <w:jc w:val="left"/>
      </w:pPr>
      <w:r w:rsidRPr="00883E4B">
        <w:t>O usuário localiza e clica em um botão claramente identificado como "Nova Denúncia" ou com um ícone autoexplicativo (</w:t>
      </w:r>
      <w:proofErr w:type="spellStart"/>
      <w:r w:rsidRPr="00883E4B">
        <w:t>ex</w:t>
      </w:r>
      <w:proofErr w:type="spellEnd"/>
      <w:r w:rsidRPr="00883E4B">
        <w:t>: "+").</w:t>
      </w:r>
    </w:p>
    <w:p w14:paraId="633A4CCD" w14:textId="77777777" w:rsidR="007C71DD" w:rsidRPr="00883E4B" w:rsidRDefault="007C71DD">
      <w:pPr>
        <w:numPr>
          <w:ilvl w:val="0"/>
          <w:numId w:val="11"/>
        </w:numPr>
        <w:suppressAutoHyphens w:val="0"/>
        <w:spacing w:after="160" w:line="278" w:lineRule="auto"/>
        <w:jc w:val="left"/>
      </w:pPr>
      <w:r w:rsidRPr="00883E4B">
        <w:t>O sistema o direciona para um formulário com campos bem definidos (título, descrição, categoria, local).</w:t>
      </w:r>
    </w:p>
    <w:p w14:paraId="4EA13F52" w14:textId="77777777" w:rsidR="007C71DD" w:rsidRPr="00883E4B" w:rsidRDefault="007C71DD">
      <w:pPr>
        <w:numPr>
          <w:ilvl w:val="0"/>
          <w:numId w:val="11"/>
        </w:numPr>
        <w:suppressAutoHyphens w:val="0"/>
        <w:spacing w:after="160" w:line="278" w:lineRule="auto"/>
        <w:jc w:val="left"/>
      </w:pPr>
      <w:r w:rsidRPr="00883E4B">
        <w:t>O usuário preenche as informações solicitadas, sendo guiado por textos de ajuda claros.</w:t>
      </w:r>
    </w:p>
    <w:p w14:paraId="1B070761" w14:textId="77777777" w:rsidR="007C71DD" w:rsidRPr="00883E4B" w:rsidRDefault="007C71DD">
      <w:pPr>
        <w:numPr>
          <w:ilvl w:val="0"/>
          <w:numId w:val="11"/>
        </w:numPr>
        <w:suppressAutoHyphens w:val="0"/>
        <w:spacing w:after="160" w:line="278" w:lineRule="auto"/>
        <w:jc w:val="left"/>
      </w:pPr>
      <w:r w:rsidRPr="00883E4B">
        <w:t>O usuário clica no botão "Enviar Denúncia" para concluir a ação.</w:t>
      </w:r>
    </w:p>
    <w:p w14:paraId="77B2DEDD" w14:textId="77777777" w:rsidR="007C71DD" w:rsidRPr="00883E4B" w:rsidRDefault="007C71DD">
      <w:pPr>
        <w:numPr>
          <w:ilvl w:val="0"/>
          <w:numId w:val="11"/>
        </w:numPr>
        <w:suppressAutoHyphens w:val="0"/>
        <w:spacing w:after="160" w:line="278" w:lineRule="auto"/>
        <w:jc w:val="left"/>
      </w:pPr>
      <w:r w:rsidRPr="00883E4B">
        <w:t>O sistema exibe uma mensagem de sucesso, confirmando que a denúncia foi registrada. (Todo o processo é concluído em até 4 passos).</w:t>
      </w:r>
    </w:p>
    <w:p w14:paraId="241CC131" w14:textId="77777777" w:rsidR="007C71DD" w:rsidRPr="00883E4B" w:rsidRDefault="007C71DD" w:rsidP="00EA747B">
      <w:pPr>
        <w:pStyle w:val="Ttulo4"/>
      </w:pPr>
      <w:r w:rsidRPr="00883E4B">
        <w:lastRenderedPageBreak/>
        <w:t>FLUXO ALTERNATIVO:</w:t>
      </w:r>
    </w:p>
    <w:p w14:paraId="03A6C8B4" w14:textId="6209E316" w:rsidR="007C71DD" w:rsidRPr="00883E4B" w:rsidRDefault="007C71DD" w:rsidP="004B46F2">
      <w:pPr>
        <w:pStyle w:val="Elenco"/>
      </w:pPr>
      <w:r w:rsidRPr="00883E4B">
        <w:t>Se o usuário tentar submeter o formulário com campos obrigatórios em branco, o sistema destacará esses campos e exibirá uma mensagem de erro clara, explicando o que precisa ser corrigido.</w:t>
      </w:r>
    </w:p>
    <w:p w14:paraId="306E5B29" w14:textId="77777777" w:rsidR="007C71DD" w:rsidRPr="00883E4B" w:rsidRDefault="007C71DD" w:rsidP="00EA747B">
      <w:pPr>
        <w:pStyle w:val="Ttulo4"/>
      </w:pPr>
      <w:r w:rsidRPr="00883E4B">
        <w:t>PÓS-CONDIÇÕES:</w:t>
      </w:r>
    </w:p>
    <w:p w14:paraId="14AC0F76" w14:textId="77777777" w:rsidR="007C71DD" w:rsidRPr="00883E4B" w:rsidRDefault="007C71DD" w:rsidP="004B46F2">
      <w:pPr>
        <w:pStyle w:val="Elenco"/>
      </w:pPr>
      <w:r w:rsidRPr="00883E4B">
        <w:t>O usuário completa suas tarefas com sucesso e se sente confiante para explorar outras funcionalidades da plataforma.</w:t>
      </w:r>
    </w:p>
    <w:p w14:paraId="27D9D3FF" w14:textId="77777777" w:rsidR="007C71DD" w:rsidRPr="00883E4B" w:rsidRDefault="007C71DD" w:rsidP="00EA747B">
      <w:pPr>
        <w:pStyle w:val="Ttulo4"/>
      </w:pPr>
      <w:r w:rsidRPr="00883E4B">
        <w:t>REQUISITOS NÃO FUNCIONAIS:</w:t>
      </w:r>
    </w:p>
    <w:p w14:paraId="6AA6A4F7" w14:textId="77777777" w:rsidR="007C71DD" w:rsidRPr="00883E4B" w:rsidRDefault="007C71DD" w:rsidP="004B46F2">
      <w:pPr>
        <w:pStyle w:val="Elenco"/>
      </w:pPr>
      <w:r w:rsidRPr="00883E4B">
        <w:t>Este caso de uso descreve um requisito não funcional em si. A interface deve ser consistente em todo o sistema, utilizando os mesmos padrões de ícones, cores e tipografia.</w:t>
      </w:r>
    </w:p>
    <w:p w14:paraId="161394F0" w14:textId="77777777" w:rsidR="007C71DD" w:rsidRPr="00883E4B" w:rsidRDefault="007C71DD" w:rsidP="004B46F2">
      <w:pPr>
        <w:pStyle w:val="Elenco"/>
      </w:pPr>
      <w:r w:rsidRPr="00883E4B">
        <w:t>O tempo de resposta para cada passo do fluxo deve ser mínimo.</w:t>
      </w:r>
    </w:p>
    <w:p w14:paraId="084582AC" w14:textId="77777777" w:rsidR="007C71DD" w:rsidRPr="00883E4B" w:rsidRDefault="007C71DD" w:rsidP="00EA747B">
      <w:pPr>
        <w:pStyle w:val="Ttulo4"/>
      </w:pPr>
      <w:r w:rsidRPr="00883E4B">
        <w:t>REFERÊNCIA CRUZADA:</w:t>
      </w:r>
    </w:p>
    <w:p w14:paraId="3A290C07" w14:textId="562A0C8E" w:rsidR="007C71DD" w:rsidRDefault="007C71DD" w:rsidP="004B46F2">
      <w:pPr>
        <w:pStyle w:val="Elenco"/>
        <w:rPr>
          <w:b/>
          <w:bCs/>
        </w:rPr>
      </w:pPr>
      <w:r w:rsidRPr="00883E4B">
        <w:t>Este caso de uso está relacionado ao requisito não funcional</w:t>
      </w:r>
      <w:r w:rsidRPr="00883E4B">
        <w:rPr>
          <w:b/>
          <w:bCs/>
        </w:rPr>
        <w:t xml:space="preserve"> 4.2.1 (Interface Intuitiva).</w:t>
      </w:r>
    </w:p>
    <w:p w14:paraId="51598283" w14:textId="77777777" w:rsidR="007C71DD" w:rsidRPr="00883E4B" w:rsidRDefault="007C71DD" w:rsidP="007C71DD">
      <w:pPr>
        <w:pStyle w:val="Ttulo3"/>
      </w:pPr>
      <w:r w:rsidRPr="00883E4B">
        <w:t>RESPONSIVIDADE</w:t>
      </w:r>
    </w:p>
    <w:p w14:paraId="71F0C769" w14:textId="49AE1A32" w:rsidR="007C71DD" w:rsidRPr="00883E4B" w:rsidRDefault="007C71DD" w:rsidP="007C71DD">
      <w:r w:rsidRPr="00883E4B">
        <w:rPr>
          <w:b/>
          <w:bCs/>
        </w:rPr>
        <w:t xml:space="preserve">Descrição geral: </w:t>
      </w:r>
      <w:r w:rsidRPr="00883E4B">
        <w:t>O usuário acessa a plataforma a partir de diferentes dispositivos (desktop, tablet, smartphone) e a interface se ajusta perfeitamente ao tamanho da tela, garantindo que todos os botões, textos e funcionalidades permaneçam acessíveis e fáceis de usar.</w:t>
      </w:r>
    </w:p>
    <w:p w14:paraId="3D1EEF98" w14:textId="2776507E" w:rsidR="007C71DD" w:rsidRPr="00883E4B" w:rsidRDefault="007C71DD" w:rsidP="007C71DD">
      <w:pPr>
        <w:rPr>
          <w:b/>
          <w:bCs/>
        </w:rPr>
      </w:pPr>
      <w:r w:rsidRPr="00883E4B">
        <w:rPr>
          <w:b/>
          <w:bCs/>
        </w:rPr>
        <w:t xml:space="preserve">Ator principal: </w:t>
      </w:r>
      <w:r w:rsidR="00A918AC">
        <w:t>Sistema</w:t>
      </w:r>
    </w:p>
    <w:p w14:paraId="66DA7C26" w14:textId="77777777" w:rsidR="007C71DD" w:rsidRPr="007C71DD" w:rsidRDefault="007C71DD" w:rsidP="00EA747B">
      <w:pPr>
        <w:pStyle w:val="Ttulo4"/>
        <w:rPr>
          <w:rStyle w:val="Ttulo4Char"/>
        </w:rPr>
      </w:pPr>
      <w:r w:rsidRPr="00883E4B">
        <w:t>PRÉ-CONDIÇÕES:</w:t>
      </w:r>
    </w:p>
    <w:p w14:paraId="66D9A727" w14:textId="77777777" w:rsidR="007C71DD" w:rsidRPr="00883E4B" w:rsidRDefault="007C71DD" w:rsidP="004B46F2">
      <w:pPr>
        <w:pStyle w:val="Elenco"/>
      </w:pPr>
      <w:r w:rsidRPr="00883E4B">
        <w:t>O usuário possui um dispositivo com acesso à internet e um navegador web.</w:t>
      </w:r>
    </w:p>
    <w:p w14:paraId="46EE6BD8" w14:textId="77777777" w:rsidR="007C71DD" w:rsidRPr="00883E4B" w:rsidRDefault="007C71DD" w:rsidP="00EA747B">
      <w:pPr>
        <w:pStyle w:val="Ttulo4"/>
      </w:pPr>
      <w:r w:rsidRPr="00883E4B">
        <w:t>FLUXO BÁSICO:</w:t>
      </w:r>
    </w:p>
    <w:p w14:paraId="43AC0DCB" w14:textId="77777777" w:rsidR="007C71DD" w:rsidRPr="00883E4B" w:rsidRDefault="007C71DD">
      <w:pPr>
        <w:numPr>
          <w:ilvl w:val="0"/>
          <w:numId w:val="12"/>
        </w:numPr>
        <w:suppressAutoHyphens w:val="0"/>
        <w:spacing w:after="160" w:line="278" w:lineRule="auto"/>
        <w:jc w:val="left"/>
      </w:pPr>
      <w:r w:rsidRPr="00883E4B">
        <w:t>O usuário abre o site do sistema em um navegador de desktop. A interface é exibida em seu layout completo, com menus laterais ou superiores visíveis.</w:t>
      </w:r>
    </w:p>
    <w:p w14:paraId="3A99F3CC" w14:textId="77777777" w:rsidR="007C71DD" w:rsidRPr="00883E4B" w:rsidRDefault="007C71DD">
      <w:pPr>
        <w:numPr>
          <w:ilvl w:val="0"/>
          <w:numId w:val="12"/>
        </w:numPr>
        <w:suppressAutoHyphens w:val="0"/>
        <w:spacing w:after="160" w:line="278" w:lineRule="auto"/>
        <w:jc w:val="left"/>
      </w:pPr>
      <w:r w:rsidRPr="00883E4B">
        <w:t>O mesmo usuário abre o site em um smartphone.</w:t>
      </w:r>
    </w:p>
    <w:p w14:paraId="3F2AA4CA" w14:textId="77777777" w:rsidR="007C71DD" w:rsidRPr="00883E4B" w:rsidRDefault="007C71DD">
      <w:pPr>
        <w:numPr>
          <w:ilvl w:val="0"/>
          <w:numId w:val="12"/>
        </w:numPr>
        <w:suppressAutoHyphens w:val="0"/>
        <w:spacing w:after="160" w:line="278" w:lineRule="auto"/>
        <w:jc w:val="left"/>
      </w:pPr>
      <w:r w:rsidRPr="00883E4B">
        <w:t>O sistema detecta o tamanho menor da tela e adapta automaticamente o layout: o menu pode se transformar em um ícone "hambúrguer", as colunas de conteúdo são empilhadas verticalmente e o tamanho das fontes e botões é ajustado para facilitar a leitura e o toque.</w:t>
      </w:r>
    </w:p>
    <w:p w14:paraId="62009E64" w14:textId="77777777" w:rsidR="007C71DD" w:rsidRPr="00883E4B" w:rsidRDefault="007C71DD">
      <w:pPr>
        <w:numPr>
          <w:ilvl w:val="0"/>
          <w:numId w:val="12"/>
        </w:numPr>
        <w:suppressAutoHyphens w:val="0"/>
        <w:spacing w:after="160" w:line="278" w:lineRule="auto"/>
        <w:jc w:val="left"/>
      </w:pPr>
      <w:r w:rsidRPr="00883E4B">
        <w:t>O usuário consegue navegar e utilizar todas as funcionalidades do sistema sem a necessidade de dar zoom ou rolar a tela horizontalmente.</w:t>
      </w:r>
    </w:p>
    <w:p w14:paraId="4CC94755" w14:textId="77777777" w:rsidR="007C71DD" w:rsidRPr="00883E4B" w:rsidRDefault="007C71DD" w:rsidP="00EA747B">
      <w:pPr>
        <w:pStyle w:val="Ttulo4"/>
      </w:pPr>
      <w:r w:rsidRPr="00883E4B">
        <w:lastRenderedPageBreak/>
        <w:t>FLUXO ALTERNATIVO:</w:t>
      </w:r>
    </w:p>
    <w:p w14:paraId="60C25C06" w14:textId="77777777" w:rsidR="007C71DD" w:rsidRPr="00883E4B" w:rsidRDefault="007C71DD" w:rsidP="004B46F2">
      <w:pPr>
        <w:pStyle w:val="Elenco"/>
      </w:pPr>
      <w:r w:rsidRPr="00883E4B">
        <w:t>N/A (O fluxo principal descreve a funcionalidade esperada em diferentes cenários).</w:t>
      </w:r>
    </w:p>
    <w:p w14:paraId="1B512B59" w14:textId="77777777" w:rsidR="007C71DD" w:rsidRPr="00883E4B" w:rsidRDefault="007C71DD" w:rsidP="00EA747B">
      <w:pPr>
        <w:pStyle w:val="Ttulo4"/>
      </w:pPr>
      <w:r w:rsidRPr="00883E4B">
        <w:t>PÓS-CONDIÇÕES:</w:t>
      </w:r>
    </w:p>
    <w:p w14:paraId="13F8AEA8" w14:textId="77777777" w:rsidR="007C71DD" w:rsidRPr="00883E4B" w:rsidRDefault="007C71DD" w:rsidP="004B46F2">
      <w:pPr>
        <w:pStyle w:val="Elenco"/>
      </w:pPr>
      <w:r w:rsidRPr="00883E4B">
        <w:t>O usuário tem uma experiência de navegação consistente e agradável, independentemente do dispositivo utilizado.</w:t>
      </w:r>
    </w:p>
    <w:p w14:paraId="465114C9" w14:textId="77777777" w:rsidR="007C71DD" w:rsidRPr="00883E4B" w:rsidRDefault="007C71DD" w:rsidP="00EA747B">
      <w:pPr>
        <w:pStyle w:val="Ttulo4"/>
      </w:pPr>
      <w:r w:rsidRPr="00883E4B">
        <w:t>REQUISITOS NÃO FUNCIONAIS:</w:t>
      </w:r>
    </w:p>
    <w:p w14:paraId="2F972DE0" w14:textId="3B020786" w:rsidR="007C71DD" w:rsidRPr="00883E4B" w:rsidRDefault="007C71DD" w:rsidP="004B46F2">
      <w:pPr>
        <w:pStyle w:val="Elenco"/>
      </w:pPr>
      <w:r w:rsidRPr="00883E4B">
        <w:t>O sistema deve ser compatível com as versões mais recentes dos principais navegadores (Chrome, Firefox, Safari, Edge).</w:t>
      </w:r>
    </w:p>
    <w:p w14:paraId="55C7AF75" w14:textId="77777777" w:rsidR="007C71DD" w:rsidRPr="00883E4B" w:rsidRDefault="007C71DD" w:rsidP="004B46F2">
      <w:pPr>
        <w:pStyle w:val="Elenco"/>
      </w:pPr>
      <w:r w:rsidRPr="00883E4B">
        <w:t>A performance do site não deve ser negativamente impactada pela implementação da responsividade.</w:t>
      </w:r>
    </w:p>
    <w:p w14:paraId="68A30779" w14:textId="77777777" w:rsidR="007C71DD" w:rsidRPr="00883E4B" w:rsidRDefault="007C71DD" w:rsidP="00EA747B">
      <w:pPr>
        <w:pStyle w:val="Ttulo4"/>
      </w:pPr>
      <w:r w:rsidRPr="00883E4B">
        <w:t>REFERÊNCIA CRUZADA:</w:t>
      </w:r>
    </w:p>
    <w:p w14:paraId="75296D78" w14:textId="5712FE2F" w:rsidR="007C71DD" w:rsidRDefault="007C71DD" w:rsidP="004B46F2">
      <w:pPr>
        <w:pStyle w:val="Elenco"/>
      </w:pPr>
      <w:r w:rsidRPr="00883E4B">
        <w:t>Este caso de uso está relacionado ao requisito não funcional 4.2.2 (Responsividade).</w:t>
      </w:r>
    </w:p>
    <w:p w14:paraId="432B8D28" w14:textId="5D71205F" w:rsidR="00673BA2" w:rsidRPr="00883E4B" w:rsidRDefault="00673BA2" w:rsidP="00673BA2">
      <w:pPr>
        <w:pStyle w:val="Ttulo3"/>
      </w:pPr>
      <w:r w:rsidRPr="00883E4B">
        <w:t>CONFIRMAÇÃO EM AÇÕES CRÍTICAS</w:t>
      </w:r>
    </w:p>
    <w:p w14:paraId="78D31424" w14:textId="433BFE7B" w:rsidR="00673BA2" w:rsidRPr="00883E4B" w:rsidRDefault="00673BA2" w:rsidP="00673BA2">
      <w:pPr>
        <w:rPr>
          <w:b/>
          <w:bCs/>
        </w:rPr>
      </w:pPr>
      <w:r w:rsidRPr="00883E4B">
        <w:rPr>
          <w:b/>
          <w:bCs/>
        </w:rPr>
        <w:t xml:space="preserve">Descrição geral: </w:t>
      </w:r>
      <w:r w:rsidRPr="00883E4B">
        <w:t>Antes de executar uma ação irreversível, como excluir a própria conta ou cancelar uma denúncia já enviada, o sistema solicita ao usuário uma confirmação explícita para prevenir a perda acidental de dados.</w:t>
      </w:r>
    </w:p>
    <w:p w14:paraId="54B89666" w14:textId="0379194A" w:rsidR="00673BA2" w:rsidRPr="00883E4B" w:rsidRDefault="00673BA2" w:rsidP="00673BA2">
      <w:r w:rsidRPr="00883E4B">
        <w:rPr>
          <w:b/>
          <w:bCs/>
        </w:rPr>
        <w:t xml:space="preserve">Ator principal: </w:t>
      </w:r>
      <w:r w:rsidRPr="00883E4B">
        <w:t>Usuário, Sistema</w:t>
      </w:r>
    </w:p>
    <w:p w14:paraId="486EA17E" w14:textId="77777777" w:rsidR="00673BA2" w:rsidRPr="00883E4B" w:rsidRDefault="00673BA2" w:rsidP="00EA747B">
      <w:pPr>
        <w:pStyle w:val="Ttulo4"/>
      </w:pPr>
      <w:r w:rsidRPr="00883E4B">
        <w:t>PRÉ-CONDIÇÕES:</w:t>
      </w:r>
    </w:p>
    <w:p w14:paraId="573641D4" w14:textId="77777777" w:rsidR="00673BA2" w:rsidRPr="00883E4B" w:rsidRDefault="00673BA2" w:rsidP="004B46F2">
      <w:pPr>
        <w:pStyle w:val="Elenco"/>
      </w:pPr>
      <w:r w:rsidRPr="00883E4B">
        <w:t>O usuário está logado e está prestes a realizar uma ação crítica (</w:t>
      </w:r>
      <w:proofErr w:type="spellStart"/>
      <w:r w:rsidRPr="00883E4B">
        <w:t>ex</w:t>
      </w:r>
      <w:proofErr w:type="spellEnd"/>
      <w:r w:rsidRPr="00883E4B">
        <w:t>: clicar no botão "Excluir minha conta").</w:t>
      </w:r>
    </w:p>
    <w:p w14:paraId="578840CC" w14:textId="77777777" w:rsidR="00673BA2" w:rsidRPr="00883E4B" w:rsidRDefault="00673BA2" w:rsidP="00EA747B">
      <w:pPr>
        <w:pStyle w:val="Ttulo4"/>
      </w:pPr>
      <w:r w:rsidRPr="00883E4B">
        <w:t>FLUXO BÁSICO:</w:t>
      </w:r>
    </w:p>
    <w:p w14:paraId="212AC9B2" w14:textId="77777777" w:rsidR="00673BA2" w:rsidRPr="00883E4B" w:rsidRDefault="00673BA2">
      <w:pPr>
        <w:numPr>
          <w:ilvl w:val="0"/>
          <w:numId w:val="13"/>
        </w:numPr>
        <w:suppressAutoHyphens w:val="0"/>
        <w:spacing w:after="160" w:line="278" w:lineRule="auto"/>
        <w:jc w:val="left"/>
      </w:pPr>
      <w:r w:rsidRPr="00883E4B">
        <w:t>O usuário clica no botão para executar uma ação irreversível (</w:t>
      </w:r>
      <w:proofErr w:type="spellStart"/>
      <w:r w:rsidRPr="00883E4B">
        <w:t>ex</w:t>
      </w:r>
      <w:proofErr w:type="spellEnd"/>
      <w:r w:rsidRPr="00883E4B">
        <w:t>: "Excluir Denúncia").</w:t>
      </w:r>
    </w:p>
    <w:p w14:paraId="0188879C" w14:textId="77777777" w:rsidR="00673BA2" w:rsidRPr="00883E4B" w:rsidRDefault="00673BA2">
      <w:pPr>
        <w:numPr>
          <w:ilvl w:val="0"/>
          <w:numId w:val="13"/>
        </w:numPr>
        <w:suppressAutoHyphens w:val="0"/>
        <w:spacing w:after="160" w:line="278" w:lineRule="auto"/>
        <w:jc w:val="left"/>
      </w:pPr>
      <w:r w:rsidRPr="00883E4B">
        <w:t>O sistema exibe uma caixa de diálogo (modal) com uma mensagem de alerta, como: "Você tem certeza que deseja excluir esta denúncia? Esta ação não pode ser desfeita."</w:t>
      </w:r>
    </w:p>
    <w:p w14:paraId="6DC72C42" w14:textId="77777777" w:rsidR="00673BA2" w:rsidRPr="00883E4B" w:rsidRDefault="00673BA2">
      <w:pPr>
        <w:numPr>
          <w:ilvl w:val="0"/>
          <w:numId w:val="13"/>
        </w:numPr>
        <w:suppressAutoHyphens w:val="0"/>
        <w:spacing w:after="160" w:line="278" w:lineRule="auto"/>
        <w:jc w:val="left"/>
      </w:pPr>
      <w:r w:rsidRPr="00883E4B">
        <w:t>A caixa de diálogo apresenta duas opções claras: "Confirmar" (ou "Sim, Excluir") e "Cancelar".</w:t>
      </w:r>
    </w:p>
    <w:p w14:paraId="0CF9CFD9" w14:textId="77777777" w:rsidR="00673BA2" w:rsidRPr="00883E4B" w:rsidRDefault="00673BA2">
      <w:pPr>
        <w:numPr>
          <w:ilvl w:val="0"/>
          <w:numId w:val="13"/>
        </w:numPr>
        <w:suppressAutoHyphens w:val="0"/>
        <w:spacing w:after="160" w:line="278" w:lineRule="auto"/>
        <w:jc w:val="left"/>
      </w:pPr>
      <w:r w:rsidRPr="00883E4B">
        <w:t>O usuário clica em "Confirmar".</w:t>
      </w:r>
    </w:p>
    <w:p w14:paraId="66A77E30" w14:textId="77777777" w:rsidR="00673BA2" w:rsidRPr="00883E4B" w:rsidRDefault="00673BA2">
      <w:pPr>
        <w:numPr>
          <w:ilvl w:val="0"/>
          <w:numId w:val="13"/>
        </w:numPr>
        <w:suppressAutoHyphens w:val="0"/>
        <w:spacing w:after="160" w:line="278" w:lineRule="auto"/>
        <w:jc w:val="left"/>
      </w:pPr>
      <w:r w:rsidRPr="00883E4B">
        <w:t>O sistema executa a ação de exclusão e exibe uma notificação de sucesso.</w:t>
      </w:r>
    </w:p>
    <w:p w14:paraId="42A0E6C8" w14:textId="77777777" w:rsidR="00673BA2" w:rsidRPr="00883E4B" w:rsidRDefault="00673BA2" w:rsidP="00EA747B">
      <w:pPr>
        <w:pStyle w:val="Ttulo4"/>
      </w:pPr>
      <w:r w:rsidRPr="00883E4B">
        <w:lastRenderedPageBreak/>
        <w:t>FLUXO ALTERNATIVO:</w:t>
      </w:r>
    </w:p>
    <w:p w14:paraId="31C25D59" w14:textId="77777777" w:rsidR="00673BA2" w:rsidRPr="00883E4B" w:rsidRDefault="00673BA2" w:rsidP="004B46F2">
      <w:pPr>
        <w:pStyle w:val="Elenco"/>
      </w:pPr>
      <w:r w:rsidRPr="00883E4B">
        <w:t>No passo 3 do fluxo básico, o usuário reconsidera a ação.</w:t>
      </w:r>
    </w:p>
    <w:p w14:paraId="0883FF3E" w14:textId="77777777" w:rsidR="00673BA2" w:rsidRPr="00883E4B" w:rsidRDefault="00673BA2" w:rsidP="004B46F2">
      <w:pPr>
        <w:pStyle w:val="Elenco"/>
      </w:pPr>
      <w:r w:rsidRPr="00883E4B">
        <w:t>O usuário clica em "Cancelar".</w:t>
      </w:r>
    </w:p>
    <w:p w14:paraId="4AE3B42E" w14:textId="77777777" w:rsidR="00673BA2" w:rsidRPr="00883E4B" w:rsidRDefault="00673BA2" w:rsidP="004B46F2">
      <w:pPr>
        <w:pStyle w:val="Elenco"/>
      </w:pPr>
      <w:r w:rsidRPr="00883E4B">
        <w:t>A caixa de diálogo de confirmação é fechada e a ação de exclusão não é executada. O sistema retorna ao estado anterior.</w:t>
      </w:r>
    </w:p>
    <w:p w14:paraId="1C842D91" w14:textId="77777777" w:rsidR="00673BA2" w:rsidRPr="00883E4B" w:rsidRDefault="00673BA2" w:rsidP="00EA747B">
      <w:pPr>
        <w:pStyle w:val="Ttulo4"/>
      </w:pPr>
      <w:r w:rsidRPr="00883E4B">
        <w:t>PÓS-CONDIÇÕES:</w:t>
      </w:r>
    </w:p>
    <w:p w14:paraId="21B79483" w14:textId="6DBB8AC4" w:rsidR="00673BA2" w:rsidRPr="00883E4B" w:rsidRDefault="00673BA2" w:rsidP="004B46F2">
      <w:pPr>
        <w:pStyle w:val="Elenco"/>
      </w:pPr>
      <w:r w:rsidRPr="00883E4B">
        <w:t>A ação irreversível é executada somente com o consentimento explícito do usuário, minimizando erros.</w:t>
      </w:r>
    </w:p>
    <w:p w14:paraId="1AC91E2A" w14:textId="77777777" w:rsidR="00673BA2" w:rsidRPr="00883E4B" w:rsidRDefault="00673BA2" w:rsidP="00EA747B">
      <w:pPr>
        <w:pStyle w:val="Ttulo4"/>
      </w:pPr>
      <w:r w:rsidRPr="00883E4B">
        <w:t>REQUISITOS NÃO FUNCIONAIS:</w:t>
      </w:r>
    </w:p>
    <w:p w14:paraId="3096EA0E" w14:textId="77777777" w:rsidR="00673BA2" w:rsidRPr="00883E4B" w:rsidRDefault="00673BA2" w:rsidP="004B46F2">
      <w:pPr>
        <w:pStyle w:val="Elenco"/>
      </w:pPr>
      <w:r w:rsidRPr="00883E4B">
        <w:t>A mensagem na caixa de confirmação deve ser clara, concisa e inequívoca sobre as consequências da ação.</w:t>
      </w:r>
    </w:p>
    <w:p w14:paraId="289DE8CA" w14:textId="77777777" w:rsidR="00673BA2" w:rsidRPr="00883E4B" w:rsidRDefault="00673BA2" w:rsidP="004B46F2">
      <w:pPr>
        <w:pStyle w:val="Elenco"/>
      </w:pPr>
      <w:r w:rsidRPr="00883E4B">
        <w:t>O design da caixa de diálogo deve se destacar da interface para garantir a atenção do usuário.</w:t>
      </w:r>
    </w:p>
    <w:p w14:paraId="4CF84EB8" w14:textId="77777777" w:rsidR="00673BA2" w:rsidRPr="00883E4B" w:rsidRDefault="00673BA2" w:rsidP="00EA747B">
      <w:pPr>
        <w:pStyle w:val="Ttulo4"/>
      </w:pPr>
      <w:r w:rsidRPr="00883E4B">
        <w:t>REFERÊNCIA CRUZADA:</w:t>
      </w:r>
    </w:p>
    <w:p w14:paraId="514AF1D0" w14:textId="47C7BCBB" w:rsidR="00673BA2" w:rsidRPr="00673BA2" w:rsidRDefault="00673BA2" w:rsidP="004B46F2">
      <w:pPr>
        <w:pStyle w:val="Elenco"/>
        <w:rPr>
          <w:b/>
          <w:bCs/>
        </w:rPr>
      </w:pPr>
      <w:r w:rsidRPr="00883E4B">
        <w:t>Este caso de uso está relacionado ao requisito não funcional</w:t>
      </w:r>
      <w:r w:rsidRPr="00883E4B">
        <w:rPr>
          <w:b/>
          <w:bCs/>
        </w:rPr>
        <w:t xml:space="preserve"> 4.2.3 (Confirmação em Ações Críticas).</w:t>
      </w:r>
    </w:p>
    <w:p w14:paraId="40C90C62" w14:textId="6530E0B3" w:rsidR="00D438E9" w:rsidRDefault="00D438E9" w:rsidP="00D438E9">
      <w:pPr>
        <w:pStyle w:val="Ttulo2"/>
      </w:pPr>
      <w:bookmarkStart w:id="32" w:name="_Toc211427531"/>
      <w:r>
        <w:t>Manutenção e Evolução</w:t>
      </w:r>
      <w:bookmarkEnd w:id="32"/>
    </w:p>
    <w:p w14:paraId="42788AE5" w14:textId="77777777" w:rsidR="008002B4" w:rsidRPr="008002B4" w:rsidRDefault="008002B4" w:rsidP="00E01ADE">
      <w:pPr>
        <w:pStyle w:val="Ttulo3"/>
      </w:pPr>
      <w:r w:rsidRPr="008002B4">
        <w:t>QUALIDADE DO CÓDIGO</w:t>
      </w:r>
    </w:p>
    <w:p w14:paraId="25755D5E" w14:textId="1A020535" w:rsidR="008002B4" w:rsidRPr="008002B4" w:rsidRDefault="00E01ADE" w:rsidP="008002B4">
      <w:r w:rsidRPr="008002B4">
        <w:rPr>
          <w:b/>
          <w:bCs/>
        </w:rPr>
        <w:t>Descrição geral:</w:t>
      </w:r>
      <w:r w:rsidR="008002B4" w:rsidRPr="008002B4">
        <w:t xml:space="preserve"> O desenvolvedor segue as boas práticas de codificação para que o código-fonte da plataforma seja legível, padronizado e fácil de manter, facilitando futuras correções e a implementação de novas funcionalidades.</w:t>
      </w:r>
    </w:p>
    <w:p w14:paraId="228BA163" w14:textId="7DAB6629" w:rsidR="008002B4" w:rsidRPr="008002B4" w:rsidRDefault="00E01ADE" w:rsidP="008002B4">
      <w:r w:rsidRPr="008002B4">
        <w:rPr>
          <w:b/>
          <w:bCs/>
        </w:rPr>
        <w:t>Ator principal:</w:t>
      </w:r>
      <w:r w:rsidR="008002B4" w:rsidRPr="008002B4">
        <w:t xml:space="preserve"> Desenvolvedor</w:t>
      </w:r>
    </w:p>
    <w:p w14:paraId="61BB1C51" w14:textId="47E00A26" w:rsidR="008002B4" w:rsidRPr="008002B4" w:rsidRDefault="00E01ADE" w:rsidP="00EA747B">
      <w:pPr>
        <w:pStyle w:val="Ttulo4"/>
      </w:pPr>
      <w:r w:rsidRPr="008002B4">
        <w:t>Pré-condições:</w:t>
      </w:r>
    </w:p>
    <w:p w14:paraId="623A48F5" w14:textId="77777777" w:rsidR="008002B4" w:rsidRPr="008002B4" w:rsidRDefault="008002B4" w:rsidP="00E01ADE">
      <w:pPr>
        <w:pStyle w:val="Elenco"/>
      </w:pPr>
      <w:r w:rsidRPr="008002B4">
        <w:t>O desenvolvedor tem uma tarefa de desenvolvimento ou manutenção para executar no código-fonte do sistema.</w:t>
      </w:r>
    </w:p>
    <w:p w14:paraId="710DD0AB" w14:textId="41A2C322" w:rsidR="008002B4" w:rsidRPr="008002B4" w:rsidRDefault="00E01ADE" w:rsidP="00EA747B">
      <w:pPr>
        <w:pStyle w:val="Ttulo4"/>
      </w:pPr>
      <w:r w:rsidRPr="008002B4">
        <w:t>Fluxo básico:</w:t>
      </w:r>
    </w:p>
    <w:p w14:paraId="3A0B1F04" w14:textId="753FDA12" w:rsidR="008002B4" w:rsidRPr="008002B4" w:rsidRDefault="008002B4">
      <w:pPr>
        <w:numPr>
          <w:ilvl w:val="0"/>
          <w:numId w:val="28"/>
        </w:numPr>
      </w:pPr>
      <w:r w:rsidRPr="008002B4">
        <w:t xml:space="preserve">Durante a implementação da tarefa, o desenvolvedor escreve o código seguindo os padrões de </w:t>
      </w:r>
      <w:proofErr w:type="spellStart"/>
      <w:r w:rsidR="00E01ADE">
        <w:rPr>
          <w:i/>
          <w:iCs/>
        </w:rPr>
        <w:t>camel</w:t>
      </w:r>
      <w:proofErr w:type="spellEnd"/>
      <w:r w:rsidR="00E01ADE">
        <w:rPr>
          <w:i/>
          <w:iCs/>
        </w:rPr>
        <w:t xml:space="preserve"> </w:t>
      </w:r>
      <w:proofErr w:type="spellStart"/>
      <w:r w:rsidR="00E01ADE">
        <w:rPr>
          <w:i/>
          <w:iCs/>
        </w:rPr>
        <w:t>code</w:t>
      </w:r>
      <w:proofErr w:type="spellEnd"/>
      <w:r w:rsidR="00E01ADE">
        <w:rPr>
          <w:i/>
          <w:iCs/>
        </w:rPr>
        <w:t xml:space="preserve"> </w:t>
      </w:r>
      <w:r w:rsidRPr="008002B4">
        <w:t>adotados pela equipe.</w:t>
      </w:r>
    </w:p>
    <w:p w14:paraId="57B1AFB3" w14:textId="77777777" w:rsidR="008002B4" w:rsidRPr="008002B4" w:rsidRDefault="008002B4">
      <w:pPr>
        <w:numPr>
          <w:ilvl w:val="0"/>
          <w:numId w:val="28"/>
        </w:numPr>
      </w:pPr>
      <w:r w:rsidRPr="008002B4">
        <w:lastRenderedPageBreak/>
        <w:t>O desenvolvedor assegura a criação de documentação interna, como comentários claros em trechos complexos e a atualização do arquivo README do projeto, se necessário.</w:t>
      </w:r>
    </w:p>
    <w:p w14:paraId="56AE384C" w14:textId="77777777" w:rsidR="008002B4" w:rsidRPr="008002B4" w:rsidRDefault="008002B4">
      <w:pPr>
        <w:numPr>
          <w:ilvl w:val="0"/>
          <w:numId w:val="28"/>
        </w:numPr>
      </w:pPr>
      <w:r w:rsidRPr="008002B4">
        <w:t>Ao finalizar, o código é submetido a uma revisão por pares (</w:t>
      </w:r>
      <w:proofErr w:type="spellStart"/>
      <w:r w:rsidRPr="008002B4">
        <w:rPr>
          <w:i/>
          <w:iCs/>
        </w:rPr>
        <w:t>peer</w:t>
      </w:r>
      <w:proofErr w:type="spellEnd"/>
      <w:r w:rsidRPr="008002B4">
        <w:rPr>
          <w:i/>
          <w:iCs/>
        </w:rPr>
        <w:t xml:space="preserve"> review</w:t>
      </w:r>
      <w:r w:rsidRPr="008002B4">
        <w:t>), onde outros desenvolvedores verificam a conformidade com os padrões de qualidade.</w:t>
      </w:r>
    </w:p>
    <w:p w14:paraId="74B2A661" w14:textId="403EE2F2" w:rsidR="008002B4" w:rsidRPr="008002B4" w:rsidRDefault="00E01ADE" w:rsidP="00EA747B">
      <w:pPr>
        <w:pStyle w:val="Ttulo4"/>
      </w:pPr>
      <w:r w:rsidRPr="008002B4">
        <w:t>Fluxo alternativo:</w:t>
      </w:r>
    </w:p>
    <w:p w14:paraId="04A5D13A" w14:textId="77777777" w:rsidR="008002B4" w:rsidRPr="008002B4" w:rsidRDefault="008002B4" w:rsidP="00E01ADE">
      <w:pPr>
        <w:pStyle w:val="Elenco"/>
      </w:pPr>
      <w:r w:rsidRPr="008002B4">
        <w:t>Se durante a revisão de código forem encontrados trechos que não seguem os padrões, o código é devolvido ao desenvolvedor com sugestões de melhoria antes de ser integrado à versão principal.</w:t>
      </w:r>
    </w:p>
    <w:p w14:paraId="68584674" w14:textId="3499B826" w:rsidR="008002B4" w:rsidRPr="008002B4" w:rsidRDefault="00E01ADE" w:rsidP="00EA747B">
      <w:pPr>
        <w:pStyle w:val="Ttulo4"/>
      </w:pPr>
      <w:r w:rsidRPr="008002B4">
        <w:t>Pós-condições:</w:t>
      </w:r>
    </w:p>
    <w:p w14:paraId="1D93CCAD" w14:textId="77777777" w:rsidR="008002B4" w:rsidRPr="008002B4" w:rsidRDefault="008002B4" w:rsidP="00E01ADE">
      <w:pPr>
        <w:pStyle w:val="Elenco"/>
      </w:pPr>
      <w:r w:rsidRPr="008002B4">
        <w:t>O código-fonte da plataforma é mantido limpo e organizado, o que reduz o custo e o tempo de futuras manutenções.</w:t>
      </w:r>
    </w:p>
    <w:p w14:paraId="4A1FB7FA" w14:textId="51407D35" w:rsidR="008002B4" w:rsidRPr="008002B4" w:rsidRDefault="00E01ADE" w:rsidP="00EA747B">
      <w:pPr>
        <w:pStyle w:val="Ttulo4"/>
      </w:pPr>
      <w:r w:rsidRPr="008002B4">
        <w:t>Requisitos não funcionais:</w:t>
      </w:r>
    </w:p>
    <w:p w14:paraId="3DE1D553" w14:textId="77777777" w:rsidR="008002B4" w:rsidRPr="008002B4" w:rsidRDefault="008002B4" w:rsidP="00E01ADE">
      <w:pPr>
        <w:pStyle w:val="Elenco"/>
      </w:pPr>
      <w:r w:rsidRPr="008002B4">
        <w:t>Este caso de uso descreve um requisito não funcional em si, focado na manutenibilidade do sistema.</w:t>
      </w:r>
    </w:p>
    <w:p w14:paraId="1BC1B363" w14:textId="36AF2A28" w:rsidR="008002B4" w:rsidRPr="008002B4" w:rsidRDefault="00E01ADE" w:rsidP="00EA747B">
      <w:pPr>
        <w:pStyle w:val="Ttulo4"/>
      </w:pPr>
      <w:r w:rsidRPr="008002B4">
        <w:t>Referência cruzada:</w:t>
      </w:r>
    </w:p>
    <w:p w14:paraId="710B9575" w14:textId="77777777" w:rsidR="008002B4" w:rsidRPr="008002B4" w:rsidRDefault="008002B4" w:rsidP="00E01ADE">
      <w:pPr>
        <w:pStyle w:val="Elenco"/>
      </w:pPr>
      <w:r w:rsidRPr="008002B4">
        <w:t xml:space="preserve">Este caso de uso está relacionado ao requisito não funcional </w:t>
      </w:r>
      <w:r w:rsidRPr="00E01ADE">
        <w:t>4.3 QUALIDADE DO CÓDIGO.</w:t>
      </w:r>
    </w:p>
    <w:p w14:paraId="35C0078C" w14:textId="77777777" w:rsidR="00E01ADE" w:rsidRPr="00E01ADE" w:rsidRDefault="00E01ADE" w:rsidP="00E01ADE">
      <w:pPr>
        <w:pStyle w:val="Ttulo3"/>
      </w:pPr>
      <w:r w:rsidRPr="00E01ADE">
        <w:t>TESTES</w:t>
      </w:r>
    </w:p>
    <w:p w14:paraId="22EE567C" w14:textId="069D04FF" w:rsidR="00E01ADE" w:rsidRPr="00E01ADE" w:rsidRDefault="00E01ADE" w:rsidP="00E01ADE">
      <w:r w:rsidRPr="00E01ADE">
        <w:rPr>
          <w:b/>
          <w:bCs/>
        </w:rPr>
        <w:t>Descrição geral:</w:t>
      </w:r>
      <w:r w:rsidRPr="00E01ADE">
        <w:t xml:space="preserve"> O administrador de qualidade assegura que o sistema seja amplamente testado para garantir que novos desenvolvimentos não introduzam erros e que as funcionalidades críticas funcionem corretamente.</w:t>
      </w:r>
    </w:p>
    <w:p w14:paraId="2C78979C" w14:textId="047FC7EF" w:rsidR="00E01ADE" w:rsidRPr="00E01ADE" w:rsidRDefault="00E01ADE" w:rsidP="00E01ADE">
      <w:r w:rsidRPr="00E01ADE">
        <w:rPr>
          <w:b/>
          <w:bCs/>
        </w:rPr>
        <w:t>Ator principal:</w:t>
      </w:r>
      <w:r w:rsidRPr="00E01ADE">
        <w:t xml:space="preserve"> Administrador de Qualidade, </w:t>
      </w:r>
      <w:proofErr w:type="gramStart"/>
      <w:r w:rsidRPr="00E01ADE">
        <w:t>Desenvolvedor</w:t>
      </w:r>
      <w:proofErr w:type="gramEnd"/>
    </w:p>
    <w:p w14:paraId="295CF6DE" w14:textId="09043B85" w:rsidR="00E01ADE" w:rsidRPr="00E01ADE" w:rsidRDefault="00E01ADE" w:rsidP="00EA747B">
      <w:pPr>
        <w:pStyle w:val="Ttulo4"/>
      </w:pPr>
      <w:r w:rsidRPr="00E01ADE">
        <w:t>Pré-condições:</w:t>
      </w:r>
    </w:p>
    <w:p w14:paraId="6E776927" w14:textId="77777777" w:rsidR="00E01ADE" w:rsidRPr="00E01ADE" w:rsidRDefault="00E01ADE" w:rsidP="00E01ADE">
      <w:pPr>
        <w:pStyle w:val="Elenco"/>
      </w:pPr>
      <w:r w:rsidRPr="00E01ADE">
        <w:t>Uma nova funcionalidade ou correção de bug foi desenvolvida e está pronta para ser validada.</w:t>
      </w:r>
    </w:p>
    <w:p w14:paraId="7609FA72" w14:textId="1BBF1A6D" w:rsidR="00E01ADE" w:rsidRPr="00E01ADE" w:rsidRDefault="00E01ADE" w:rsidP="00EA747B">
      <w:pPr>
        <w:pStyle w:val="Ttulo4"/>
      </w:pPr>
      <w:r w:rsidRPr="00E01ADE">
        <w:t>Fluxo básico:</w:t>
      </w:r>
    </w:p>
    <w:p w14:paraId="77D9DC39" w14:textId="77777777" w:rsidR="00E01ADE" w:rsidRPr="00E01ADE" w:rsidRDefault="00E01ADE">
      <w:pPr>
        <w:numPr>
          <w:ilvl w:val="0"/>
          <w:numId w:val="29"/>
        </w:numPr>
      </w:pPr>
      <w:r w:rsidRPr="00E01ADE">
        <w:t>O desenvolvedor cria testes automatizados (unitários, de integração) para cobrir o código que foi desenvolvido.</w:t>
      </w:r>
    </w:p>
    <w:p w14:paraId="7BE27DCD" w14:textId="77777777" w:rsidR="00E01ADE" w:rsidRPr="00E01ADE" w:rsidRDefault="00E01ADE">
      <w:pPr>
        <w:numPr>
          <w:ilvl w:val="0"/>
          <w:numId w:val="29"/>
        </w:numPr>
      </w:pPr>
      <w:r w:rsidRPr="00E01ADE">
        <w:t>O administrador de qualidade executa a suíte de testes completa, que valida fluxos críticos como login, registro de denúncias e permissões.</w:t>
      </w:r>
    </w:p>
    <w:p w14:paraId="3B010E7E" w14:textId="77777777" w:rsidR="00E01ADE" w:rsidRPr="00E01ADE" w:rsidRDefault="00E01ADE">
      <w:pPr>
        <w:numPr>
          <w:ilvl w:val="0"/>
          <w:numId w:val="29"/>
        </w:numPr>
      </w:pPr>
      <w:r w:rsidRPr="00E01ADE">
        <w:lastRenderedPageBreak/>
        <w:t>O sistema de integração contínua (CI) gera um relatório de cobertura de testes.</w:t>
      </w:r>
    </w:p>
    <w:p w14:paraId="3295DCB4" w14:textId="77777777" w:rsidR="00E01ADE" w:rsidRPr="00E01ADE" w:rsidRDefault="00E01ADE">
      <w:pPr>
        <w:numPr>
          <w:ilvl w:val="0"/>
          <w:numId w:val="29"/>
        </w:numPr>
      </w:pPr>
      <w:r w:rsidRPr="00E01ADE">
        <w:t>O administrador de qualidade confirma que a cobertura mínima de 70% do código crítico foi atingida.</w:t>
      </w:r>
    </w:p>
    <w:p w14:paraId="3A40B291" w14:textId="77777777" w:rsidR="00E01ADE" w:rsidRPr="00E01ADE" w:rsidRDefault="00E01ADE">
      <w:pPr>
        <w:numPr>
          <w:ilvl w:val="0"/>
          <w:numId w:val="29"/>
        </w:numPr>
      </w:pPr>
      <w:r w:rsidRPr="00E01ADE">
        <w:t>Com os testes aprovados e a cobertura adequada, a nova versão é considerada estável para implantação.</w:t>
      </w:r>
    </w:p>
    <w:p w14:paraId="5F0F41F6" w14:textId="510353D5" w:rsidR="00E01ADE" w:rsidRPr="00E01ADE" w:rsidRDefault="00E01ADE" w:rsidP="00EA747B">
      <w:pPr>
        <w:pStyle w:val="Ttulo4"/>
      </w:pPr>
      <w:r w:rsidRPr="00E01ADE">
        <w:t>Fluxo alternativo:</w:t>
      </w:r>
    </w:p>
    <w:p w14:paraId="676259AD" w14:textId="77777777" w:rsidR="00E01ADE" w:rsidRPr="00E01ADE" w:rsidRDefault="00E01ADE" w:rsidP="00E01ADE">
      <w:pPr>
        <w:pStyle w:val="Elenco"/>
      </w:pPr>
      <w:r w:rsidRPr="00E01ADE">
        <w:t>Se algum teste falhar ou a cobertura mínima não for atingida, a integração do novo código é bloqueada. O desenvolvedor responsável é notificado para realizar as correções necessárias.</w:t>
      </w:r>
    </w:p>
    <w:p w14:paraId="43171D7C" w14:textId="703DB06E" w:rsidR="00E01ADE" w:rsidRPr="00E01ADE" w:rsidRDefault="00E01ADE" w:rsidP="00EA747B">
      <w:pPr>
        <w:pStyle w:val="Ttulo4"/>
      </w:pPr>
      <w:r w:rsidRPr="00E01ADE">
        <w:t>Pós-condições:</w:t>
      </w:r>
    </w:p>
    <w:p w14:paraId="68D2FD81" w14:textId="77777777" w:rsidR="00E01ADE" w:rsidRPr="00E01ADE" w:rsidRDefault="00E01ADE" w:rsidP="00E01ADE">
      <w:pPr>
        <w:pStyle w:val="Elenco"/>
      </w:pPr>
      <w:r w:rsidRPr="00E01ADE">
        <w:t>A qualidade e a estabilidade do sistema são garantidas, detectando erros de forma rápida antes que cheguem ao usuário final.</w:t>
      </w:r>
    </w:p>
    <w:p w14:paraId="01542771" w14:textId="41D463A7" w:rsidR="00E01ADE" w:rsidRPr="00E01ADE" w:rsidRDefault="00E01ADE" w:rsidP="00EA747B">
      <w:pPr>
        <w:pStyle w:val="Ttulo4"/>
      </w:pPr>
      <w:r w:rsidRPr="00E01ADE">
        <w:t>Requisitos não funcionais:</w:t>
      </w:r>
    </w:p>
    <w:p w14:paraId="1479CAE8" w14:textId="77777777" w:rsidR="00E01ADE" w:rsidRPr="00E01ADE" w:rsidRDefault="00E01ADE" w:rsidP="00E01ADE">
      <w:pPr>
        <w:pStyle w:val="Elenco"/>
      </w:pPr>
      <w:r w:rsidRPr="00E01ADE">
        <w:t>Este caso de uso descreve um requisito não funcional focado na confiabilidade e testabilidade do software.</w:t>
      </w:r>
    </w:p>
    <w:p w14:paraId="1F69EA3F" w14:textId="61BE2629" w:rsidR="00E01ADE" w:rsidRPr="00E01ADE" w:rsidRDefault="00E01ADE" w:rsidP="00EA747B">
      <w:pPr>
        <w:pStyle w:val="Ttulo4"/>
      </w:pPr>
      <w:r w:rsidRPr="00E01ADE">
        <w:t>Referência cruzada:</w:t>
      </w:r>
    </w:p>
    <w:p w14:paraId="3D4C2833" w14:textId="77777777" w:rsidR="00E01ADE" w:rsidRPr="00E01ADE" w:rsidRDefault="00E01ADE" w:rsidP="00E01ADE">
      <w:pPr>
        <w:pStyle w:val="Elenco"/>
      </w:pPr>
      <w:r w:rsidRPr="00E01ADE">
        <w:t>Este caso de uso está relacionado ao requisito não funcional 4.3 TESTES.</w:t>
      </w:r>
    </w:p>
    <w:p w14:paraId="2C43DE54" w14:textId="467D4A69" w:rsidR="000F4E87" w:rsidRPr="000F4E87" w:rsidRDefault="000F4E87" w:rsidP="000F4E87">
      <w:pPr>
        <w:pStyle w:val="Ttulo3"/>
      </w:pPr>
      <w:r w:rsidRPr="000F4E87">
        <w:t>DOCUMENTAÇÃO TÉCNICA</w:t>
      </w:r>
    </w:p>
    <w:p w14:paraId="42B4FFE0" w14:textId="0F8D99F7" w:rsidR="000F4E87" w:rsidRPr="000F4E87" w:rsidRDefault="000F4E87" w:rsidP="000F4E87">
      <w:pPr>
        <w:tabs>
          <w:tab w:val="left" w:pos="1706"/>
        </w:tabs>
      </w:pPr>
      <w:r w:rsidRPr="000F4E87">
        <w:rPr>
          <w:b/>
          <w:bCs/>
        </w:rPr>
        <w:t>Descrição geral:</w:t>
      </w:r>
      <w:r w:rsidRPr="000F4E87">
        <w:t xml:space="preserve"> O desenvolvedor precisa de uma documentação técnica clara e atualizada para compreender a arquitetura, as APIs e as regras de negócio da plataforma, permitindo um trabalho mais rápido e assertivo.</w:t>
      </w:r>
    </w:p>
    <w:p w14:paraId="34C91987" w14:textId="3F17D1D0" w:rsidR="000F4E87" w:rsidRPr="000F4E87" w:rsidRDefault="000F4E87" w:rsidP="000F4E87">
      <w:pPr>
        <w:tabs>
          <w:tab w:val="left" w:pos="1706"/>
        </w:tabs>
      </w:pPr>
      <w:r w:rsidRPr="000F4E87">
        <w:rPr>
          <w:b/>
          <w:bCs/>
        </w:rPr>
        <w:t>Ator principal:</w:t>
      </w:r>
      <w:r w:rsidRPr="000F4E87">
        <w:t xml:space="preserve"> Desenvolvedor</w:t>
      </w:r>
    </w:p>
    <w:p w14:paraId="21E53220" w14:textId="2446EFEA" w:rsidR="000F4E87" w:rsidRPr="000F4E87" w:rsidRDefault="000F4E87" w:rsidP="00EA747B">
      <w:pPr>
        <w:pStyle w:val="Ttulo4"/>
      </w:pPr>
      <w:r w:rsidRPr="000F4E87">
        <w:t>Pré-condições:</w:t>
      </w:r>
    </w:p>
    <w:p w14:paraId="70C0C68B" w14:textId="77777777" w:rsidR="000F4E87" w:rsidRPr="000F4E87" w:rsidRDefault="000F4E87" w:rsidP="000F4E87">
      <w:pPr>
        <w:pStyle w:val="Elenco"/>
      </w:pPr>
      <w:r w:rsidRPr="000F4E87">
        <w:t>O desenvolvedor precisa implementar uma nova funcionalidade ou dar manutenção em uma parte existente do sistema.</w:t>
      </w:r>
    </w:p>
    <w:p w14:paraId="2E8DC94B" w14:textId="1162B9A7" w:rsidR="000F4E87" w:rsidRPr="000F4E87" w:rsidRDefault="000F4E87" w:rsidP="00EA747B">
      <w:pPr>
        <w:pStyle w:val="Ttulo4"/>
      </w:pPr>
      <w:r w:rsidRPr="000F4E87">
        <w:t>Fluxo básico:</w:t>
      </w:r>
    </w:p>
    <w:p w14:paraId="10701366" w14:textId="77777777" w:rsidR="000F4E87" w:rsidRPr="000F4E87" w:rsidRDefault="000F4E87">
      <w:pPr>
        <w:numPr>
          <w:ilvl w:val="0"/>
          <w:numId w:val="30"/>
        </w:numPr>
        <w:tabs>
          <w:tab w:val="left" w:pos="1706"/>
        </w:tabs>
      </w:pPr>
      <w:r w:rsidRPr="000F4E87">
        <w:t>O desenvolvedor acessa a base de conhecimento do projeto (</w:t>
      </w:r>
      <w:proofErr w:type="spellStart"/>
      <w:r w:rsidRPr="000F4E87">
        <w:t>ex</w:t>
      </w:r>
      <w:proofErr w:type="spellEnd"/>
      <w:r w:rsidRPr="000F4E87">
        <w:t xml:space="preserve">: Wiki, </w:t>
      </w:r>
      <w:proofErr w:type="spellStart"/>
      <w:r w:rsidRPr="000F4E87">
        <w:t>Confluence</w:t>
      </w:r>
      <w:proofErr w:type="spellEnd"/>
      <w:r w:rsidRPr="000F4E87">
        <w:t>, repositório de documentos).</w:t>
      </w:r>
    </w:p>
    <w:p w14:paraId="36A4D8AB" w14:textId="77777777" w:rsidR="000F4E87" w:rsidRPr="000F4E87" w:rsidRDefault="000F4E87">
      <w:pPr>
        <w:numPr>
          <w:ilvl w:val="0"/>
          <w:numId w:val="30"/>
        </w:numPr>
        <w:tabs>
          <w:tab w:val="left" w:pos="1706"/>
        </w:tabs>
      </w:pPr>
      <w:r w:rsidRPr="000F4E87">
        <w:t xml:space="preserve">Ele consulta a documentação relevante sobre </w:t>
      </w:r>
      <w:proofErr w:type="spellStart"/>
      <w:r w:rsidRPr="000F4E87">
        <w:t>endpoints</w:t>
      </w:r>
      <w:proofErr w:type="spellEnd"/>
      <w:r w:rsidRPr="000F4E87">
        <w:t>, fluxos de dados e arquitetura geral para entender como sua tarefa se encaixa no sistema.</w:t>
      </w:r>
    </w:p>
    <w:p w14:paraId="6D18DCD4" w14:textId="77777777" w:rsidR="000F4E87" w:rsidRPr="000F4E87" w:rsidRDefault="000F4E87">
      <w:pPr>
        <w:numPr>
          <w:ilvl w:val="0"/>
          <w:numId w:val="30"/>
        </w:numPr>
        <w:tabs>
          <w:tab w:val="left" w:pos="1706"/>
        </w:tabs>
      </w:pPr>
      <w:r w:rsidRPr="000F4E87">
        <w:lastRenderedPageBreak/>
        <w:t xml:space="preserve">Após implementar sua tarefa, caso tenha criado ou alterado algum componente significativo, o desenvolvedor atualiza a documentação correspondente para que ela reflita o estado atual do sistema, mantendo-a sincronizada com cada nova </w:t>
      </w:r>
      <w:r w:rsidRPr="000F4E87">
        <w:rPr>
          <w:i/>
          <w:iCs/>
        </w:rPr>
        <w:t>release</w:t>
      </w:r>
      <w:r w:rsidRPr="000F4E87">
        <w:t>.</w:t>
      </w:r>
    </w:p>
    <w:p w14:paraId="6DDCA082" w14:textId="2AB0F02E" w:rsidR="000F4E87" w:rsidRPr="000F4E87" w:rsidRDefault="000F4E87" w:rsidP="00EA747B">
      <w:pPr>
        <w:pStyle w:val="Ttulo4"/>
      </w:pPr>
      <w:r w:rsidRPr="000F4E87">
        <w:t>Fluxo alternativo:</w:t>
      </w:r>
    </w:p>
    <w:p w14:paraId="44067FDB" w14:textId="77777777" w:rsidR="000F4E87" w:rsidRPr="000F4E87" w:rsidRDefault="000F4E87" w:rsidP="000F4E87">
      <w:pPr>
        <w:pStyle w:val="Elenco"/>
      </w:pPr>
      <w:r w:rsidRPr="000F4E87">
        <w:t>Se o desenvolvedor encontrar uma documentação desatualizada ou inexistente, ele deve primeiro buscar a informação com a equipe e, em seguida, se encarregar de criar ou corrigir o documento.</w:t>
      </w:r>
    </w:p>
    <w:p w14:paraId="4863CC4D" w14:textId="553D2C81" w:rsidR="000F4E87" w:rsidRPr="000F4E87" w:rsidRDefault="000F4E87" w:rsidP="00EA747B">
      <w:pPr>
        <w:pStyle w:val="Ttulo4"/>
      </w:pPr>
      <w:r w:rsidRPr="000F4E87">
        <w:t>Pós-condições:</w:t>
      </w:r>
    </w:p>
    <w:p w14:paraId="37A17459" w14:textId="77777777" w:rsidR="000F4E87" w:rsidRPr="000F4E87" w:rsidRDefault="000F4E87" w:rsidP="000F4E87">
      <w:pPr>
        <w:pStyle w:val="Elenco"/>
      </w:pPr>
      <w:r w:rsidRPr="000F4E87">
        <w:t>A equipe de desenvolvimento mantém um conhecimento centralizado e atualizado sobre o sistema, facilitando a evolução da plataforma e a integração de novos membros.</w:t>
      </w:r>
    </w:p>
    <w:p w14:paraId="47F95405" w14:textId="0690EDCA" w:rsidR="000F4E87" w:rsidRPr="000F4E87" w:rsidRDefault="000F4E87" w:rsidP="00EA747B">
      <w:pPr>
        <w:pStyle w:val="Ttulo4"/>
      </w:pPr>
      <w:r w:rsidRPr="000F4E87">
        <w:t>Requisitos não funcionais:</w:t>
      </w:r>
    </w:p>
    <w:p w14:paraId="43192DEA" w14:textId="77777777" w:rsidR="000F4E87" w:rsidRPr="000F4E87" w:rsidRDefault="000F4E87" w:rsidP="000F4E87">
      <w:pPr>
        <w:pStyle w:val="Elenco"/>
      </w:pPr>
      <w:r w:rsidRPr="000F4E87">
        <w:t>Este caso de uso descreve um requisito não funcional focado na manutenibilidade e no compartilhamento de conhecimento técnico.</w:t>
      </w:r>
    </w:p>
    <w:p w14:paraId="38034BA4" w14:textId="4342CD48" w:rsidR="000F4E87" w:rsidRPr="000F4E87" w:rsidRDefault="000F4E87" w:rsidP="00EA747B">
      <w:pPr>
        <w:pStyle w:val="Ttulo4"/>
      </w:pPr>
      <w:r w:rsidRPr="000F4E87">
        <w:t>Referência cruzada:</w:t>
      </w:r>
    </w:p>
    <w:p w14:paraId="5F42573E" w14:textId="447464CF" w:rsidR="008002B4" w:rsidRPr="008002B4" w:rsidRDefault="000F4E87" w:rsidP="000F4E87">
      <w:pPr>
        <w:pStyle w:val="Elenco"/>
      </w:pPr>
      <w:r w:rsidRPr="000F4E87">
        <w:t>Este caso de uso está relacionado ao requisito não funcional 4.3 DOCUMENTAÇÃO TÉCNICA.</w:t>
      </w:r>
    </w:p>
    <w:p w14:paraId="09D0396C" w14:textId="60BD379F" w:rsidR="00D438E9" w:rsidRDefault="00D438E9" w:rsidP="00D438E9">
      <w:pPr>
        <w:pStyle w:val="Ttulo2"/>
      </w:pPr>
      <w:bookmarkStart w:id="33" w:name="_Toc211427532"/>
      <w:r>
        <w:t>Conformidade Legal</w:t>
      </w:r>
      <w:bookmarkEnd w:id="33"/>
    </w:p>
    <w:p w14:paraId="052556AA" w14:textId="1A112D04" w:rsidR="001D7E17" w:rsidRPr="00400933" w:rsidRDefault="001D7E17" w:rsidP="001D7E17">
      <w:pPr>
        <w:pStyle w:val="Ttulo3"/>
      </w:pPr>
      <w:r>
        <w:t>LGPD E CONSENTIMENTO</w:t>
      </w:r>
    </w:p>
    <w:p w14:paraId="047A6205" w14:textId="71F28889" w:rsidR="001D7E17" w:rsidRPr="00400933" w:rsidRDefault="001D7E17" w:rsidP="001D7E17">
      <w:r w:rsidRPr="00400933">
        <w:rPr>
          <w:b/>
          <w:bCs/>
        </w:rPr>
        <w:t>Descrição geral</w:t>
      </w:r>
      <w:r w:rsidRPr="00400933">
        <w:t xml:space="preserve">: </w:t>
      </w:r>
      <w:r w:rsidRPr="00320F62">
        <w:t>Garantir que o visitante, ao criar uma conta, leia e dê seu consentimento ativo à Política de Privacidade e aos Termos de Uso, em conformidade com a LGPD.</w:t>
      </w:r>
    </w:p>
    <w:p w14:paraId="660F1E60" w14:textId="65384173" w:rsidR="001D7E17" w:rsidRPr="00400933" w:rsidRDefault="001D7E17" w:rsidP="001D7E17">
      <w:r w:rsidRPr="00400933">
        <w:rPr>
          <w:b/>
          <w:bCs/>
        </w:rPr>
        <w:t>Ator principal:</w:t>
      </w:r>
      <w:r w:rsidRPr="00400933">
        <w:t xml:space="preserve"> </w:t>
      </w:r>
      <w:r>
        <w:t>Visitante</w:t>
      </w:r>
    </w:p>
    <w:p w14:paraId="6D0D2A6E" w14:textId="189122A4" w:rsidR="001D7E17" w:rsidRPr="004B46F2" w:rsidRDefault="00F068ED" w:rsidP="00EA747B">
      <w:pPr>
        <w:pStyle w:val="Ttulo4"/>
      </w:pPr>
      <w:r w:rsidRPr="004B46F2">
        <w:t>Pré</w:t>
      </w:r>
      <w:r>
        <w:t>-</w:t>
      </w:r>
      <w:r w:rsidRPr="004B46F2">
        <w:t>condições:</w:t>
      </w:r>
    </w:p>
    <w:p w14:paraId="2D21AAD5" w14:textId="77777777" w:rsidR="001D7E17" w:rsidRPr="00400933" w:rsidRDefault="001D7E17" w:rsidP="004B46F2">
      <w:pPr>
        <w:pStyle w:val="Elenco"/>
      </w:pPr>
      <w:r w:rsidRPr="00320F62">
        <w:t>O visitante está na página de cadastro do sistema.</w:t>
      </w:r>
    </w:p>
    <w:p w14:paraId="7FA3845E" w14:textId="5FD22DEB" w:rsidR="001D7E17" w:rsidRPr="00400933" w:rsidRDefault="00EA747B" w:rsidP="00EA747B">
      <w:pPr>
        <w:pStyle w:val="Ttulo4"/>
      </w:pPr>
      <w:r w:rsidRPr="00400933">
        <w:t xml:space="preserve">Fluxo </w:t>
      </w:r>
      <w:proofErr w:type="spellStart"/>
      <w:r w:rsidRPr="00400933">
        <w:t>b</w:t>
      </w:r>
      <w:r>
        <w:t>’</w:t>
      </w:r>
      <w:r w:rsidRPr="00400933">
        <w:t>ásico</w:t>
      </w:r>
      <w:proofErr w:type="spellEnd"/>
      <w:r w:rsidRPr="00400933">
        <w:t>:</w:t>
      </w:r>
    </w:p>
    <w:p w14:paraId="3F1A05EE" w14:textId="77777777" w:rsidR="001D7E17" w:rsidRPr="00400933" w:rsidRDefault="001D7E17">
      <w:pPr>
        <w:numPr>
          <w:ilvl w:val="0"/>
          <w:numId w:val="9"/>
        </w:numPr>
        <w:suppressAutoHyphens w:val="0"/>
        <w:spacing w:after="160" w:line="278" w:lineRule="auto"/>
        <w:jc w:val="left"/>
      </w:pPr>
      <w:r w:rsidRPr="00320F62">
        <w:t>O visitante preenche o formulário de cadastro com seus dados</w:t>
      </w:r>
    </w:p>
    <w:p w14:paraId="646257FF" w14:textId="77777777" w:rsidR="001D7E17" w:rsidRPr="00400933" w:rsidRDefault="001D7E17">
      <w:pPr>
        <w:numPr>
          <w:ilvl w:val="0"/>
          <w:numId w:val="9"/>
        </w:numPr>
        <w:suppressAutoHyphens w:val="0"/>
        <w:spacing w:after="160" w:line="278" w:lineRule="auto"/>
        <w:jc w:val="left"/>
      </w:pPr>
      <w:r w:rsidRPr="00400933">
        <w:t xml:space="preserve">O </w:t>
      </w:r>
      <w:r>
        <w:t>sistema exibe o termo de consentimento e uma caixa de seleção com um texto como “Eu li e aceito a Política de Privacidade e os Termos de uso”</w:t>
      </w:r>
      <w:r w:rsidRPr="00400933">
        <w:t>.</w:t>
      </w:r>
    </w:p>
    <w:p w14:paraId="2BD6B7FE" w14:textId="77777777" w:rsidR="001D7E17" w:rsidRPr="00400933" w:rsidRDefault="001D7E17">
      <w:pPr>
        <w:numPr>
          <w:ilvl w:val="0"/>
          <w:numId w:val="9"/>
        </w:numPr>
        <w:suppressAutoHyphens w:val="0"/>
        <w:spacing w:after="160" w:line="278" w:lineRule="auto"/>
        <w:jc w:val="left"/>
      </w:pPr>
      <w:r>
        <w:lastRenderedPageBreak/>
        <w:t>O visitante marca a caixa de seleção</w:t>
      </w:r>
      <w:r w:rsidRPr="00400933">
        <w:t>.</w:t>
      </w:r>
    </w:p>
    <w:p w14:paraId="675D4365" w14:textId="77777777" w:rsidR="001D7E17" w:rsidRPr="00400933" w:rsidRDefault="001D7E17">
      <w:pPr>
        <w:numPr>
          <w:ilvl w:val="0"/>
          <w:numId w:val="9"/>
        </w:numPr>
        <w:suppressAutoHyphens w:val="0"/>
        <w:spacing w:after="160" w:line="278" w:lineRule="auto"/>
        <w:jc w:val="left"/>
      </w:pPr>
      <w:r>
        <w:t>O visitante clica no botão de cadastro</w:t>
      </w:r>
      <w:r w:rsidRPr="00400933">
        <w:t>.</w:t>
      </w:r>
    </w:p>
    <w:p w14:paraId="7FEF5566" w14:textId="77777777" w:rsidR="001D7E17" w:rsidRPr="00400933" w:rsidRDefault="001D7E17">
      <w:pPr>
        <w:numPr>
          <w:ilvl w:val="0"/>
          <w:numId w:val="9"/>
        </w:numPr>
        <w:suppressAutoHyphens w:val="0"/>
        <w:spacing w:after="160" w:line="278" w:lineRule="auto"/>
        <w:jc w:val="left"/>
      </w:pPr>
      <w:r>
        <w:t>A conta é criada</w:t>
      </w:r>
      <w:r w:rsidRPr="00400933">
        <w:t>.</w:t>
      </w:r>
    </w:p>
    <w:p w14:paraId="1BAC36D9" w14:textId="611E5237" w:rsidR="001D7E17" w:rsidRPr="00400933" w:rsidRDefault="00EA747B" w:rsidP="00EA747B">
      <w:pPr>
        <w:pStyle w:val="Ttulo4"/>
      </w:pPr>
      <w:r w:rsidRPr="00400933">
        <w:t>Fluxo alternativo:</w:t>
      </w:r>
    </w:p>
    <w:p w14:paraId="38C0E1FF" w14:textId="77777777" w:rsidR="001D7E17" w:rsidRPr="00400933" w:rsidRDefault="001D7E17" w:rsidP="004B46F2">
      <w:pPr>
        <w:pStyle w:val="Elenco"/>
      </w:pPr>
      <w:r>
        <w:t>O visitante não aceita o termo de consentimento e o sistema não permite que ele crie a conta.</w:t>
      </w:r>
    </w:p>
    <w:p w14:paraId="5AAAD232" w14:textId="611FB3AA" w:rsidR="001D7E17" w:rsidRPr="00400933" w:rsidRDefault="00EA747B" w:rsidP="00EA747B">
      <w:pPr>
        <w:pStyle w:val="Ttulo4"/>
      </w:pPr>
      <w:r w:rsidRPr="00400933">
        <w:t>Pós condições:</w:t>
      </w:r>
    </w:p>
    <w:p w14:paraId="664EAAD8" w14:textId="77777777" w:rsidR="001D7E17" w:rsidRDefault="001D7E17" w:rsidP="004B46F2">
      <w:pPr>
        <w:pStyle w:val="Elenco"/>
      </w:pPr>
      <w:r>
        <w:t>A conta é criada e o sistema armazena o registro de seu consentimento.</w:t>
      </w:r>
    </w:p>
    <w:p w14:paraId="72FD02C6" w14:textId="77777777" w:rsidR="001D7E17" w:rsidRPr="00400933" w:rsidRDefault="001D7E17" w:rsidP="004B46F2">
      <w:pPr>
        <w:pStyle w:val="Elenco"/>
      </w:pPr>
      <w:r>
        <w:t>Por algum motivo o cadastro falha.</w:t>
      </w:r>
    </w:p>
    <w:p w14:paraId="6F604BC1" w14:textId="1E034574" w:rsidR="001D7E17" w:rsidRPr="00400933" w:rsidRDefault="00EA747B" w:rsidP="00EA747B">
      <w:pPr>
        <w:pStyle w:val="Ttulo4"/>
      </w:pPr>
      <w:r w:rsidRPr="00400933">
        <w:t>Requisitos não funcionais:</w:t>
      </w:r>
    </w:p>
    <w:p w14:paraId="5C47259F" w14:textId="77777777" w:rsidR="001D7E17" w:rsidRPr="00400933" w:rsidRDefault="001D7E17" w:rsidP="004B46F2">
      <w:pPr>
        <w:pStyle w:val="Elenco"/>
      </w:pPr>
      <w:r w:rsidRPr="00400933">
        <w:t xml:space="preserve">A tela de </w:t>
      </w:r>
      <w:r>
        <w:t>cadastro</w:t>
      </w:r>
      <w:r w:rsidRPr="00400933">
        <w:t xml:space="preserve"> deve ser fácil de usar e acessível para todos os usuários.</w:t>
      </w:r>
    </w:p>
    <w:p w14:paraId="307B1E01" w14:textId="77777777" w:rsidR="001D7E17" w:rsidRDefault="001D7E17" w:rsidP="004B46F2">
      <w:pPr>
        <w:pStyle w:val="Elenco"/>
      </w:pPr>
      <w:r w:rsidRPr="00400933">
        <w:t xml:space="preserve">A tela de </w:t>
      </w:r>
      <w:r>
        <w:t>cadastro</w:t>
      </w:r>
      <w:r w:rsidRPr="00400933">
        <w:t xml:space="preserve"> deve funcionar em diversos navegadores, dispositivos e sistemas operacionais</w:t>
      </w:r>
      <w:r>
        <w:t>.</w:t>
      </w:r>
    </w:p>
    <w:p w14:paraId="7E3ACCA6" w14:textId="77777777" w:rsidR="001D7E17" w:rsidRPr="00400933" w:rsidRDefault="001D7E17" w:rsidP="004B46F2">
      <w:pPr>
        <w:pStyle w:val="Elenco"/>
      </w:pPr>
      <w:r>
        <w:t xml:space="preserve">O termo de consentimento tem que ser exposto para que o visitante possa </w:t>
      </w:r>
      <w:proofErr w:type="spellStart"/>
      <w:r>
        <w:t>o</w:t>
      </w:r>
      <w:proofErr w:type="spellEnd"/>
      <w:r>
        <w:t xml:space="preserve"> ler e concordar ou discordar.</w:t>
      </w:r>
    </w:p>
    <w:p w14:paraId="30C9F6AA" w14:textId="79724894" w:rsidR="001D7E17" w:rsidRPr="00400933" w:rsidRDefault="00EA747B" w:rsidP="00EA747B">
      <w:pPr>
        <w:pStyle w:val="Ttulo4"/>
      </w:pPr>
      <w:r w:rsidRPr="00400933">
        <w:t>Referência cruzada:</w:t>
      </w:r>
    </w:p>
    <w:p w14:paraId="0B7791E9" w14:textId="6C39FB73" w:rsidR="001D7E17" w:rsidRPr="001D7E17" w:rsidRDefault="001D7E17" w:rsidP="004B46F2">
      <w:pPr>
        <w:pStyle w:val="Elenco"/>
      </w:pPr>
      <w:r w:rsidRPr="00400933">
        <w:t>Este caso de uso está relacionado ao requisito</w:t>
      </w:r>
      <w:r>
        <w:t xml:space="preserve"> não</w:t>
      </w:r>
      <w:r w:rsidRPr="00400933">
        <w:t xml:space="preserve"> funcional </w:t>
      </w:r>
      <w:r w:rsidRPr="00883E4B">
        <w:rPr>
          <w:b/>
          <w:bCs/>
        </w:rPr>
        <w:t>4.4 (Conformidade Legal)</w:t>
      </w:r>
    </w:p>
    <w:p w14:paraId="74548632" w14:textId="3D86EC81" w:rsidR="00F22180" w:rsidRDefault="00D438E9" w:rsidP="000F4E87">
      <w:pPr>
        <w:pStyle w:val="Ttulo2"/>
      </w:pPr>
      <w:bookmarkStart w:id="34" w:name="_Toc211427533"/>
      <w:r>
        <w:t>Segurança e Privacidade</w:t>
      </w:r>
      <w:bookmarkEnd w:id="34"/>
    </w:p>
    <w:p w14:paraId="751895B5" w14:textId="77777777" w:rsidR="00F068ED" w:rsidRPr="00F068ED" w:rsidRDefault="00F068ED" w:rsidP="00F068ED">
      <w:pPr>
        <w:pStyle w:val="Ttulo3"/>
      </w:pPr>
      <w:r w:rsidRPr="00F068ED">
        <w:t>CRIPTOGRAFIA DE SENHAS E DADOS PESSOAIS</w:t>
      </w:r>
    </w:p>
    <w:p w14:paraId="4B342874" w14:textId="19584DF1" w:rsidR="00F068ED" w:rsidRPr="00F068ED" w:rsidRDefault="00F068ED" w:rsidP="00F068ED">
      <w:r w:rsidRPr="00F068ED">
        <w:rPr>
          <w:b/>
          <w:bCs/>
        </w:rPr>
        <w:t>Descrição geral:</w:t>
      </w:r>
      <w:r w:rsidRPr="00F068ED">
        <w:t xml:space="preserve"> O sistema armazena senhas e dados pessoais dos usuários de forma segura, utilizando criptografia e </w:t>
      </w:r>
      <w:proofErr w:type="spellStart"/>
      <w:r w:rsidRPr="00F068ED">
        <w:t>hashing</w:t>
      </w:r>
      <w:proofErr w:type="spellEnd"/>
      <w:r w:rsidRPr="00F068ED">
        <w:t xml:space="preserve"> para garantir a inviolabilidade e proteger as informações contra acessos não autorizados.</w:t>
      </w:r>
    </w:p>
    <w:p w14:paraId="2B00D2F8" w14:textId="7DFD5BEF" w:rsidR="00F068ED" w:rsidRPr="00F068ED" w:rsidRDefault="00F068ED" w:rsidP="00F068ED">
      <w:r w:rsidRPr="00F068ED">
        <w:rPr>
          <w:b/>
          <w:bCs/>
        </w:rPr>
        <w:t>Ator principal:</w:t>
      </w:r>
      <w:r w:rsidRPr="00F068ED">
        <w:t xml:space="preserve"> Sistema</w:t>
      </w:r>
    </w:p>
    <w:p w14:paraId="59AA2BFD" w14:textId="6F7672CE" w:rsidR="00F068ED" w:rsidRPr="00F068ED" w:rsidRDefault="00F068ED" w:rsidP="00EA747B">
      <w:pPr>
        <w:pStyle w:val="Ttulo4"/>
      </w:pPr>
      <w:r w:rsidRPr="00F068ED">
        <w:t>Pré-condições:</w:t>
      </w:r>
    </w:p>
    <w:p w14:paraId="70667614" w14:textId="77777777" w:rsidR="00F068ED" w:rsidRPr="00F068ED" w:rsidRDefault="00F068ED" w:rsidP="00EA747B">
      <w:pPr>
        <w:pStyle w:val="Elenco"/>
      </w:pPr>
      <w:r w:rsidRPr="00F068ED">
        <w:t>Um usuário está realizando o cadastro, alterando sua senha ou fornecendo dados pessoais na plataforma.</w:t>
      </w:r>
    </w:p>
    <w:p w14:paraId="25CCD00F" w14:textId="0BE0DB28" w:rsidR="00F068ED" w:rsidRPr="00F068ED" w:rsidRDefault="00F068ED" w:rsidP="00EA747B">
      <w:pPr>
        <w:pStyle w:val="Ttulo4"/>
      </w:pPr>
      <w:r w:rsidRPr="00F068ED">
        <w:lastRenderedPageBreak/>
        <w:t>Fluxo básico:</w:t>
      </w:r>
    </w:p>
    <w:p w14:paraId="3D568D6A" w14:textId="77777777" w:rsidR="00F068ED" w:rsidRPr="00F068ED" w:rsidRDefault="00F068ED">
      <w:pPr>
        <w:numPr>
          <w:ilvl w:val="0"/>
          <w:numId w:val="31"/>
        </w:numPr>
      </w:pPr>
      <w:r w:rsidRPr="00F068ED">
        <w:rPr>
          <w:b/>
          <w:bCs/>
        </w:rPr>
        <w:t>Armazenamento de Senha:</w:t>
      </w:r>
      <w:r w:rsidRPr="00F068ED">
        <w:t xml:space="preserve"> Ao receber uma nova senha, o sistema a converte em um </w:t>
      </w:r>
      <w:proofErr w:type="spellStart"/>
      <w:r w:rsidRPr="00F068ED">
        <w:rPr>
          <w:i/>
          <w:iCs/>
        </w:rPr>
        <w:t>hash</w:t>
      </w:r>
      <w:proofErr w:type="spellEnd"/>
      <w:r w:rsidRPr="00F068ED">
        <w:t xml:space="preserve"> seguro antes de armazená-la no banco de dados, garantindo que ela nunca seja guardada em texto plano.</w:t>
      </w:r>
    </w:p>
    <w:p w14:paraId="3C7BFDAA" w14:textId="77777777" w:rsidR="00F068ED" w:rsidRPr="00F068ED" w:rsidRDefault="00F068ED">
      <w:pPr>
        <w:numPr>
          <w:ilvl w:val="0"/>
          <w:numId w:val="31"/>
        </w:numPr>
      </w:pPr>
      <w:r w:rsidRPr="00F068ED">
        <w:rPr>
          <w:b/>
          <w:bCs/>
        </w:rPr>
        <w:t>Autenticação:</w:t>
      </w:r>
      <w:r w:rsidRPr="00F068ED">
        <w:t xml:space="preserve"> Durante o login, a senha fornecida pelo usuário é convertida no mesmo formato de </w:t>
      </w:r>
      <w:proofErr w:type="spellStart"/>
      <w:r w:rsidRPr="00F068ED">
        <w:rPr>
          <w:i/>
          <w:iCs/>
        </w:rPr>
        <w:t>hash</w:t>
      </w:r>
      <w:proofErr w:type="spellEnd"/>
      <w:r w:rsidRPr="00F068ED">
        <w:t xml:space="preserve"> e comparada com o valor armazenado para validar o acesso.</w:t>
      </w:r>
    </w:p>
    <w:p w14:paraId="7BBF3AA5" w14:textId="77777777" w:rsidR="00F068ED" w:rsidRPr="00F068ED" w:rsidRDefault="00F068ED">
      <w:pPr>
        <w:numPr>
          <w:ilvl w:val="0"/>
          <w:numId w:val="31"/>
        </w:numPr>
      </w:pPr>
      <w:r w:rsidRPr="00F068ED">
        <w:rPr>
          <w:b/>
          <w:bCs/>
        </w:rPr>
        <w:t>Dados Pessoais:</w:t>
      </w:r>
      <w:r w:rsidRPr="00F068ED">
        <w:t xml:space="preserve"> Informações como nome, CPF, telefone ou dados sensíveis são criptografadas antes de serem salvas no banco de dados.</w:t>
      </w:r>
    </w:p>
    <w:p w14:paraId="7239CE9D" w14:textId="0E14158E" w:rsidR="00F068ED" w:rsidRPr="00EA747B" w:rsidRDefault="00F068ED" w:rsidP="00EA747B">
      <w:pPr>
        <w:pStyle w:val="Ttulo4"/>
      </w:pPr>
      <w:r w:rsidRPr="00EA747B">
        <w:t>Fluxo alternativo:</w:t>
      </w:r>
    </w:p>
    <w:p w14:paraId="2EB854D9" w14:textId="77777777" w:rsidR="00F068ED" w:rsidRPr="00F068ED" w:rsidRDefault="00F068ED" w:rsidP="00EA747B">
      <w:pPr>
        <w:pStyle w:val="Elenco"/>
      </w:pPr>
      <w:r w:rsidRPr="00F068ED">
        <w:t>N/A (Este é um processo interno de segurança do sistema).</w:t>
      </w:r>
    </w:p>
    <w:p w14:paraId="709BCD64" w14:textId="59B59CD6" w:rsidR="00F068ED" w:rsidRPr="00F068ED" w:rsidRDefault="00F068ED" w:rsidP="00EA747B">
      <w:pPr>
        <w:pStyle w:val="Ttulo4"/>
      </w:pPr>
      <w:r w:rsidRPr="00F068ED">
        <w:t>Pós-condições:</w:t>
      </w:r>
    </w:p>
    <w:p w14:paraId="242356E3" w14:textId="77777777" w:rsidR="00F068ED" w:rsidRPr="00F068ED" w:rsidRDefault="00F068ED" w:rsidP="00EA747B">
      <w:pPr>
        <w:pStyle w:val="Elenco"/>
      </w:pPr>
      <w:r w:rsidRPr="00F068ED">
        <w:t>As informações sensíveis dos usuários estão protegidas no banco de dados, minimizando os riscos em caso de um eventual vazamento de dados.</w:t>
      </w:r>
    </w:p>
    <w:p w14:paraId="7AC9091E" w14:textId="6CCA2C59" w:rsidR="00F068ED" w:rsidRPr="00F068ED" w:rsidRDefault="00F068ED" w:rsidP="00EA747B">
      <w:pPr>
        <w:pStyle w:val="Ttulo4"/>
      </w:pPr>
      <w:r w:rsidRPr="00F068ED">
        <w:t>Requisitos não funcionais:</w:t>
      </w:r>
    </w:p>
    <w:p w14:paraId="0D6FCF1E" w14:textId="77777777" w:rsidR="00F068ED" w:rsidRPr="00F068ED" w:rsidRDefault="00F068ED" w:rsidP="00EA747B">
      <w:pPr>
        <w:pStyle w:val="Elenco"/>
      </w:pPr>
      <w:r w:rsidRPr="00F068ED">
        <w:t>Este caso de uso descreve um requisito não funcional em si.</w:t>
      </w:r>
    </w:p>
    <w:p w14:paraId="15697842" w14:textId="77777777" w:rsidR="00F068ED" w:rsidRPr="00F068ED" w:rsidRDefault="00F068ED" w:rsidP="00EA747B">
      <w:pPr>
        <w:pStyle w:val="Elenco"/>
      </w:pPr>
      <w:r w:rsidRPr="00F068ED">
        <w:t xml:space="preserve">Os algoritmos de criptografia e </w:t>
      </w:r>
      <w:proofErr w:type="spellStart"/>
      <w:r w:rsidRPr="00F068ED">
        <w:rPr>
          <w:i/>
          <w:iCs/>
        </w:rPr>
        <w:t>hashing</w:t>
      </w:r>
      <w:proofErr w:type="spellEnd"/>
      <w:r w:rsidRPr="00F068ED">
        <w:t xml:space="preserve"> utilizados devem seguir as melhores e mais atuais práticas de segurança do mercado.</w:t>
      </w:r>
    </w:p>
    <w:p w14:paraId="0A3744F6" w14:textId="5C1DE1C0" w:rsidR="00F068ED" w:rsidRPr="00F068ED" w:rsidRDefault="00F068ED" w:rsidP="00EA747B">
      <w:pPr>
        <w:pStyle w:val="Ttulo4"/>
      </w:pPr>
      <w:r w:rsidRPr="00F068ED">
        <w:t>Referência cruzada:</w:t>
      </w:r>
    </w:p>
    <w:p w14:paraId="055D41B3" w14:textId="77777777" w:rsidR="00F068ED" w:rsidRPr="00F068ED" w:rsidRDefault="00F068ED" w:rsidP="00EA747B">
      <w:pPr>
        <w:pStyle w:val="Elenco"/>
      </w:pPr>
      <w:r w:rsidRPr="00F068ED">
        <w:t xml:space="preserve">Este caso de uso está relacionado ao requisito de segurança </w:t>
      </w:r>
      <w:r w:rsidRPr="00F068ED">
        <w:rPr>
          <w:b/>
          <w:bCs/>
        </w:rPr>
        <w:t>3.3 Criptografia de Senhas e Dados Pessoais</w:t>
      </w:r>
      <w:r w:rsidRPr="00F068ED">
        <w:t>.</w:t>
      </w:r>
    </w:p>
    <w:p w14:paraId="75620986" w14:textId="77777777" w:rsidR="00EA747B" w:rsidRPr="00EA747B" w:rsidRDefault="00EA747B" w:rsidP="00EA747B">
      <w:pPr>
        <w:pStyle w:val="Ttulo3"/>
      </w:pPr>
      <w:r w:rsidRPr="00EA747B">
        <w:t>ANONIMIZAÇÃO DE DENÚNCIAS</w:t>
      </w:r>
    </w:p>
    <w:p w14:paraId="4D144520" w14:textId="7A6680EC" w:rsidR="00EA747B" w:rsidRPr="00EA747B" w:rsidRDefault="00EA747B" w:rsidP="00EA747B">
      <w:r w:rsidRPr="00EA747B">
        <w:rPr>
          <w:b/>
          <w:bCs/>
        </w:rPr>
        <w:t>Descrição geral:</w:t>
      </w:r>
      <w:r w:rsidRPr="00EA747B">
        <w:t xml:space="preserve"> O usuário denunciante pode optar por não expor seus dados ao fazer uma denúncia, para que se sinta seguro e protegido para reportar irregularidades.</w:t>
      </w:r>
    </w:p>
    <w:p w14:paraId="1DACC8C0" w14:textId="1DAD31AF" w:rsidR="00EA747B" w:rsidRPr="00EA747B" w:rsidRDefault="00EA747B" w:rsidP="00EA747B">
      <w:r w:rsidRPr="00EA747B">
        <w:rPr>
          <w:b/>
          <w:bCs/>
        </w:rPr>
        <w:t>Ator principal:</w:t>
      </w:r>
      <w:r w:rsidRPr="00EA747B">
        <w:t xml:space="preserve"> Usuário, Sistema</w:t>
      </w:r>
    </w:p>
    <w:p w14:paraId="089E255A" w14:textId="21142EA0" w:rsidR="00EA747B" w:rsidRPr="00EA747B" w:rsidRDefault="00EA747B" w:rsidP="00EA747B">
      <w:pPr>
        <w:pStyle w:val="Ttulo4"/>
      </w:pPr>
      <w:r w:rsidRPr="00EA747B">
        <w:t>Pré-condições:</w:t>
      </w:r>
    </w:p>
    <w:p w14:paraId="360B98A1" w14:textId="77777777" w:rsidR="00EA747B" w:rsidRPr="00EA747B" w:rsidRDefault="00EA747B" w:rsidP="00EA747B">
      <w:pPr>
        <w:pStyle w:val="Elenco"/>
      </w:pPr>
      <w:r w:rsidRPr="00EA747B">
        <w:t>O usuário está na página de criação de uma nova denúncia.</w:t>
      </w:r>
    </w:p>
    <w:p w14:paraId="75EB3565" w14:textId="05F7A335" w:rsidR="00EA747B" w:rsidRPr="00EA747B" w:rsidRDefault="00EA747B" w:rsidP="00EA747B">
      <w:pPr>
        <w:pStyle w:val="Ttulo4"/>
      </w:pPr>
      <w:r w:rsidRPr="00EA747B">
        <w:t>Fluxo básico:</w:t>
      </w:r>
    </w:p>
    <w:p w14:paraId="5B6C6CE2" w14:textId="77777777" w:rsidR="00EA747B" w:rsidRPr="00EA747B" w:rsidRDefault="00EA747B">
      <w:pPr>
        <w:numPr>
          <w:ilvl w:val="0"/>
          <w:numId w:val="32"/>
        </w:numPr>
      </w:pPr>
      <w:r w:rsidRPr="00EA747B">
        <w:t>No formulário de denúncia, o sistema oferece uma opção clara para o usuário marcar, caso deseje que sua denúncia seja anônima.</w:t>
      </w:r>
    </w:p>
    <w:p w14:paraId="699A0A6B" w14:textId="77777777" w:rsidR="00EA747B" w:rsidRPr="00EA747B" w:rsidRDefault="00EA747B">
      <w:pPr>
        <w:numPr>
          <w:ilvl w:val="0"/>
          <w:numId w:val="32"/>
        </w:numPr>
      </w:pPr>
      <w:r w:rsidRPr="00EA747B">
        <w:lastRenderedPageBreak/>
        <w:t>O usuário seleciona a opção de anonimato.</w:t>
      </w:r>
    </w:p>
    <w:p w14:paraId="558E8F6D" w14:textId="77777777" w:rsidR="00EA747B" w:rsidRPr="00EA747B" w:rsidRDefault="00EA747B">
      <w:pPr>
        <w:numPr>
          <w:ilvl w:val="0"/>
          <w:numId w:val="32"/>
        </w:numPr>
      </w:pPr>
      <w:r w:rsidRPr="00EA747B">
        <w:t>Ao submeter o formulário, o sistema registra a denúncia sem vinculá-la à identidade do usuário.</w:t>
      </w:r>
    </w:p>
    <w:p w14:paraId="5921194B" w14:textId="77777777" w:rsidR="00EA747B" w:rsidRPr="00EA747B" w:rsidRDefault="00EA747B">
      <w:pPr>
        <w:numPr>
          <w:ilvl w:val="0"/>
          <w:numId w:val="32"/>
        </w:numPr>
      </w:pPr>
      <w:r w:rsidRPr="00EA747B">
        <w:t>O sistema também se abstém de armazenar metadados que possam identificar o denunciante, como o endereço de IP, junto à denúncia registrada.</w:t>
      </w:r>
    </w:p>
    <w:p w14:paraId="65D44423" w14:textId="05DD61A9" w:rsidR="00EA747B" w:rsidRPr="00EA747B" w:rsidRDefault="00EA747B" w:rsidP="00EA747B">
      <w:pPr>
        <w:pStyle w:val="Ttulo4"/>
      </w:pPr>
      <w:r w:rsidRPr="00EA747B">
        <w:t>Fluxo alternativo:</w:t>
      </w:r>
    </w:p>
    <w:p w14:paraId="1B46D027" w14:textId="77777777" w:rsidR="00EA747B" w:rsidRPr="00EA747B" w:rsidRDefault="00EA747B" w:rsidP="00EA747B">
      <w:pPr>
        <w:pStyle w:val="Elenco"/>
      </w:pPr>
      <w:r w:rsidRPr="00EA747B">
        <w:t>Se o usuário não selecionar a opção de anonimato, a denúncia será publicada e associada ao seu perfil.</w:t>
      </w:r>
    </w:p>
    <w:p w14:paraId="06AC2F0E" w14:textId="424149B2" w:rsidR="00EA747B" w:rsidRPr="00EA747B" w:rsidRDefault="00EA747B" w:rsidP="00EA747B">
      <w:pPr>
        <w:pStyle w:val="Ttulo4"/>
      </w:pPr>
      <w:r w:rsidRPr="00EA747B">
        <w:t>Pós-condições:</w:t>
      </w:r>
    </w:p>
    <w:p w14:paraId="1695D91F" w14:textId="77777777" w:rsidR="00EA747B" w:rsidRPr="00EA747B" w:rsidRDefault="00EA747B" w:rsidP="00EA747B">
      <w:pPr>
        <w:pStyle w:val="Elenco"/>
      </w:pPr>
      <w:r w:rsidRPr="00EA747B">
        <w:t>A denúncia é registrada com sucesso na plataforma sem qualquer identificação do seu autor, garantindo sua privacidade e segurança.</w:t>
      </w:r>
    </w:p>
    <w:p w14:paraId="0DB7341C" w14:textId="08BC11B4" w:rsidR="00EA747B" w:rsidRPr="00EA747B" w:rsidRDefault="00EA747B" w:rsidP="00EA747B">
      <w:pPr>
        <w:pStyle w:val="Ttulo4"/>
      </w:pPr>
      <w:r w:rsidRPr="00EA747B">
        <w:t>Requisitos não funcionais:</w:t>
      </w:r>
    </w:p>
    <w:p w14:paraId="4856D257" w14:textId="77777777" w:rsidR="00EA747B" w:rsidRPr="00EA747B" w:rsidRDefault="00EA747B" w:rsidP="00EA747B">
      <w:pPr>
        <w:pStyle w:val="Elenco"/>
      </w:pPr>
      <w:r w:rsidRPr="00EA747B">
        <w:t>O mecanismo de anonimização deve ser robusto e confiável, impedindo qualquer rastreamento da identidade do denunciante.</w:t>
      </w:r>
    </w:p>
    <w:p w14:paraId="45D027FA" w14:textId="09B09E68" w:rsidR="00EA747B" w:rsidRPr="00EA747B" w:rsidRDefault="00EA747B" w:rsidP="00EA747B">
      <w:pPr>
        <w:pStyle w:val="Ttulo4"/>
      </w:pPr>
      <w:r w:rsidRPr="00EA747B">
        <w:t>Referência cruzada:</w:t>
      </w:r>
    </w:p>
    <w:p w14:paraId="5D9A6986" w14:textId="77777777" w:rsidR="00EA747B" w:rsidRPr="00EA747B" w:rsidRDefault="00EA747B" w:rsidP="00EA747B">
      <w:pPr>
        <w:pStyle w:val="Elenco"/>
      </w:pPr>
      <w:r w:rsidRPr="00EA747B">
        <w:t>Este caso de uso está relacionado ao requisito de segurança 3.3 Anonimização de Denúncias.</w:t>
      </w:r>
    </w:p>
    <w:p w14:paraId="741F1825" w14:textId="77777777" w:rsidR="00EA747B" w:rsidRPr="00EA747B" w:rsidRDefault="00EA747B" w:rsidP="00EA747B">
      <w:pPr>
        <w:pStyle w:val="Ttulo3"/>
      </w:pPr>
      <w:r w:rsidRPr="00EA747B">
        <w:t>CONTROLE DE TENTATIVAS DE LOGIN (BRUTE FORCE PROTECTION)</w:t>
      </w:r>
    </w:p>
    <w:p w14:paraId="67EE2E49" w14:textId="41282829" w:rsidR="00EA747B" w:rsidRPr="00EA747B" w:rsidRDefault="00EA747B" w:rsidP="00EA747B">
      <w:r w:rsidRPr="00EA747B">
        <w:rPr>
          <w:b/>
          <w:bCs/>
        </w:rPr>
        <w:t>Descrição geral:</w:t>
      </w:r>
      <w:r w:rsidRPr="00EA747B">
        <w:t xml:space="preserve"> O sistema protege a conta do usuário contra ataques de força bruta, implementando um bloqueio temporário após múltiplas tentativas de login com a senha errada.</w:t>
      </w:r>
    </w:p>
    <w:p w14:paraId="3772A79F" w14:textId="5DDCF57C" w:rsidR="00EA747B" w:rsidRPr="00EA747B" w:rsidRDefault="00EA747B" w:rsidP="00EA747B">
      <w:r w:rsidRPr="00EA747B">
        <w:rPr>
          <w:b/>
          <w:bCs/>
        </w:rPr>
        <w:t>Ator principal:</w:t>
      </w:r>
      <w:r w:rsidRPr="00EA747B">
        <w:t xml:space="preserve"> Sistema</w:t>
      </w:r>
    </w:p>
    <w:p w14:paraId="44955754" w14:textId="7FB1D118" w:rsidR="00EA747B" w:rsidRPr="00EA747B" w:rsidRDefault="00EA747B" w:rsidP="00EA747B">
      <w:pPr>
        <w:pStyle w:val="Ttulo4"/>
      </w:pPr>
      <w:r w:rsidRPr="00EA747B">
        <w:t>Pré-condições:</w:t>
      </w:r>
    </w:p>
    <w:p w14:paraId="3043FFD1" w14:textId="77777777" w:rsidR="00EA747B" w:rsidRPr="00EA747B" w:rsidRDefault="00EA747B" w:rsidP="00EA747B">
      <w:pPr>
        <w:pStyle w:val="Elenco"/>
      </w:pPr>
      <w:r w:rsidRPr="00EA747B">
        <w:t>Um usuário (legítimo ou mal-intencionado) está tentando acessar uma conta na página de login.</w:t>
      </w:r>
    </w:p>
    <w:p w14:paraId="3BB9C7A6" w14:textId="3E275F3F" w:rsidR="00EA747B" w:rsidRPr="00EA747B" w:rsidRDefault="00EA747B" w:rsidP="00EA747B">
      <w:pPr>
        <w:pStyle w:val="Ttulo4"/>
      </w:pPr>
      <w:r w:rsidRPr="00EA747B">
        <w:t>Fluxo básico:</w:t>
      </w:r>
    </w:p>
    <w:p w14:paraId="612CF329" w14:textId="77777777" w:rsidR="00EA747B" w:rsidRPr="00EA747B" w:rsidRDefault="00EA747B">
      <w:pPr>
        <w:numPr>
          <w:ilvl w:val="0"/>
          <w:numId w:val="33"/>
        </w:numPr>
      </w:pPr>
      <w:r w:rsidRPr="00EA747B">
        <w:t>O sistema detecta e conta as tentativas de login com senha incorreta para uma determinada conta.</w:t>
      </w:r>
    </w:p>
    <w:p w14:paraId="14794D28" w14:textId="77777777" w:rsidR="00EA747B" w:rsidRPr="00EA747B" w:rsidRDefault="00EA747B">
      <w:pPr>
        <w:numPr>
          <w:ilvl w:val="0"/>
          <w:numId w:val="33"/>
        </w:numPr>
      </w:pPr>
      <w:r w:rsidRPr="00EA747B">
        <w:t>Após 5 tentativas falhas, o sistema bloqueia temporariamente a conta.</w:t>
      </w:r>
    </w:p>
    <w:p w14:paraId="0C91A22B" w14:textId="77777777" w:rsidR="00EA747B" w:rsidRPr="00EA747B" w:rsidRDefault="00EA747B">
      <w:pPr>
        <w:numPr>
          <w:ilvl w:val="0"/>
          <w:numId w:val="33"/>
        </w:numPr>
      </w:pPr>
      <w:r w:rsidRPr="00EA747B">
        <w:t>Uma mensagem de "Conta bloqueada temporariamente" é exibida na tela.</w:t>
      </w:r>
    </w:p>
    <w:p w14:paraId="4A070CA9" w14:textId="77777777" w:rsidR="00EA747B" w:rsidRPr="00EA747B" w:rsidRDefault="00EA747B">
      <w:pPr>
        <w:numPr>
          <w:ilvl w:val="0"/>
          <w:numId w:val="33"/>
        </w:numPr>
      </w:pPr>
      <w:r w:rsidRPr="00EA747B">
        <w:lastRenderedPageBreak/>
        <w:t>Simultaneamente, o sistema envia um e-mail para o titular da conta informando sobre as tentativas de login suspeitas.</w:t>
      </w:r>
    </w:p>
    <w:p w14:paraId="0B7D7C59" w14:textId="77777777" w:rsidR="00EA747B" w:rsidRPr="00EA747B" w:rsidRDefault="00EA747B">
      <w:pPr>
        <w:numPr>
          <w:ilvl w:val="0"/>
          <w:numId w:val="33"/>
        </w:numPr>
      </w:pPr>
      <w:r w:rsidRPr="00EA747B">
        <w:t>O e-mail contém um link para que o usuário possa desbloquear sua conta e, se necessário, redefinir sua senha.</w:t>
      </w:r>
    </w:p>
    <w:p w14:paraId="68182AB6" w14:textId="743B6F13" w:rsidR="00EA747B" w:rsidRPr="00EA747B" w:rsidRDefault="00EA747B" w:rsidP="00EA747B">
      <w:pPr>
        <w:pStyle w:val="Ttulo4"/>
      </w:pPr>
      <w:r w:rsidRPr="00EA747B">
        <w:t>Fluxo alternativo:</w:t>
      </w:r>
    </w:p>
    <w:p w14:paraId="022B73CB" w14:textId="77777777" w:rsidR="00EA747B" w:rsidRPr="00EA747B" w:rsidRDefault="00EA747B" w:rsidP="00EA747B">
      <w:pPr>
        <w:pStyle w:val="Elenco"/>
      </w:pPr>
      <w:r w:rsidRPr="00EA747B">
        <w:t>Se o usuário acertar a senha antes de atingir o limite de 5 tentativas, o contador de falhas é zerado e o acesso é concedido.</w:t>
      </w:r>
    </w:p>
    <w:p w14:paraId="5805E6E5" w14:textId="2F9B30D8" w:rsidR="00EA747B" w:rsidRPr="00EA747B" w:rsidRDefault="00EA747B" w:rsidP="00EA747B">
      <w:pPr>
        <w:pStyle w:val="Ttulo4"/>
      </w:pPr>
      <w:r w:rsidRPr="00EA747B">
        <w:t>Pós-condições:</w:t>
      </w:r>
    </w:p>
    <w:p w14:paraId="7577C937" w14:textId="77777777" w:rsidR="00EA747B" w:rsidRPr="00EA747B" w:rsidRDefault="00EA747B" w:rsidP="00EA747B">
      <w:pPr>
        <w:pStyle w:val="Elenco"/>
      </w:pPr>
      <w:r w:rsidRPr="00EA747B">
        <w:t>A conta do usuário é protegida contra acessos não autorizados por meio de tentativas repetitivas de adivinhar a senha.</w:t>
      </w:r>
    </w:p>
    <w:p w14:paraId="0F6F34A6" w14:textId="35664D6D" w:rsidR="00EA747B" w:rsidRPr="00EA747B" w:rsidRDefault="00EA747B" w:rsidP="00EA747B">
      <w:pPr>
        <w:pStyle w:val="Ttulo4"/>
      </w:pPr>
      <w:r w:rsidRPr="00EA747B">
        <w:t>Requisitos não funcionais:</w:t>
      </w:r>
    </w:p>
    <w:p w14:paraId="38438CE9" w14:textId="77777777" w:rsidR="00EA747B" w:rsidRPr="00EA747B" w:rsidRDefault="00EA747B" w:rsidP="00EA747B">
      <w:pPr>
        <w:pStyle w:val="Elenco"/>
      </w:pPr>
      <w:r w:rsidRPr="00EA747B">
        <w:t>O tempo de bloqueio e o número de tentativas devem ser parametrizáveis pelo administrador do sistema.</w:t>
      </w:r>
    </w:p>
    <w:p w14:paraId="1281A0DC" w14:textId="1AA9A695" w:rsidR="00EA747B" w:rsidRPr="00EA747B" w:rsidRDefault="00EA747B" w:rsidP="00EA747B">
      <w:pPr>
        <w:pStyle w:val="Ttulo4"/>
      </w:pPr>
      <w:r w:rsidRPr="00EA747B">
        <w:t>Referência cruzada:</w:t>
      </w:r>
    </w:p>
    <w:p w14:paraId="1204E613" w14:textId="77777777" w:rsidR="00EA747B" w:rsidRPr="00EA747B" w:rsidRDefault="00EA747B" w:rsidP="00EA747B">
      <w:pPr>
        <w:pStyle w:val="Elenco"/>
      </w:pPr>
      <w:r w:rsidRPr="00EA747B">
        <w:t>Este caso de uso está relacionado ao requisito de segurança 3.3 Controle de Tentativas de Login.</w:t>
      </w:r>
    </w:p>
    <w:p w14:paraId="0E0C2A00" w14:textId="77777777" w:rsidR="00EA747B" w:rsidRPr="00EA747B" w:rsidRDefault="00EA747B" w:rsidP="00EA747B">
      <w:pPr>
        <w:pStyle w:val="Ttulo3"/>
      </w:pPr>
      <w:r w:rsidRPr="00EA747B">
        <w:t>NOTIFICAÇÕES DE SEGURANÇA</w:t>
      </w:r>
    </w:p>
    <w:p w14:paraId="03B3ED2A" w14:textId="7F3B9828" w:rsidR="00EA747B" w:rsidRPr="00EA747B" w:rsidRDefault="00EA747B" w:rsidP="00EA747B">
      <w:r w:rsidRPr="00EA747B">
        <w:rPr>
          <w:b/>
          <w:bCs/>
        </w:rPr>
        <w:t>Descrição geral:</w:t>
      </w:r>
      <w:r w:rsidRPr="00EA747B">
        <w:t xml:space="preserve"> O usuário cadastrado deseja ser notificado por e-mail sobre atividades relevantes para a segurança de sua conta, para que possa agir rapidamente em caso de alguma ameaça.</w:t>
      </w:r>
    </w:p>
    <w:p w14:paraId="289E0959" w14:textId="4A21F8AB" w:rsidR="00EA747B" w:rsidRPr="00EA747B" w:rsidRDefault="00EA747B" w:rsidP="00EA747B">
      <w:r w:rsidRPr="00EA747B">
        <w:rPr>
          <w:b/>
          <w:bCs/>
        </w:rPr>
        <w:t>Ator principal:</w:t>
      </w:r>
      <w:r w:rsidRPr="00EA747B">
        <w:t xml:space="preserve"> Sistema, Usuário</w:t>
      </w:r>
    </w:p>
    <w:p w14:paraId="51D971CC" w14:textId="37865165" w:rsidR="00EA747B" w:rsidRPr="00EA747B" w:rsidRDefault="00EA747B" w:rsidP="00EA747B">
      <w:pPr>
        <w:pStyle w:val="Ttulo4"/>
      </w:pPr>
      <w:r w:rsidRPr="00EA747B">
        <w:t>Pré-condições:</w:t>
      </w:r>
    </w:p>
    <w:p w14:paraId="1DEF907A" w14:textId="77777777" w:rsidR="00EA747B" w:rsidRPr="00EA747B" w:rsidRDefault="00EA747B" w:rsidP="00EA747B">
      <w:pPr>
        <w:pStyle w:val="Elenco"/>
      </w:pPr>
      <w:r w:rsidRPr="00EA747B">
        <w:t>Uma ação de segurança (alteração de senha, login em novo dispositivo) é realizada na conta de um usuário.</w:t>
      </w:r>
    </w:p>
    <w:p w14:paraId="0A866B58" w14:textId="28F9E510" w:rsidR="00EA747B" w:rsidRPr="00EA747B" w:rsidRDefault="00EA747B" w:rsidP="00EA747B">
      <w:pPr>
        <w:pStyle w:val="Ttulo4"/>
      </w:pPr>
      <w:r w:rsidRPr="00EA747B">
        <w:t>Fluxo básico:</w:t>
      </w:r>
    </w:p>
    <w:p w14:paraId="61D0CC55" w14:textId="77777777" w:rsidR="00EA747B" w:rsidRPr="00EA747B" w:rsidRDefault="00EA747B">
      <w:pPr>
        <w:numPr>
          <w:ilvl w:val="0"/>
          <w:numId w:val="34"/>
        </w:numPr>
      </w:pPr>
      <w:r w:rsidRPr="00EA747B">
        <w:t>Quando uma alteração de senha é bem-sucedida, o sistema envia imediatamente um e-mail de notificação ao usuário.</w:t>
      </w:r>
    </w:p>
    <w:p w14:paraId="223BD004" w14:textId="77777777" w:rsidR="00EA747B" w:rsidRPr="00EA747B" w:rsidRDefault="00EA747B">
      <w:pPr>
        <w:numPr>
          <w:ilvl w:val="0"/>
          <w:numId w:val="34"/>
        </w:numPr>
      </w:pPr>
      <w:r w:rsidRPr="00EA747B">
        <w:t>Quando um login é realizado a partir de um novo dispositivo ou navegador pela primeira vez, o sistema envia uma notificação de alerta.</w:t>
      </w:r>
    </w:p>
    <w:p w14:paraId="6BA7FBF2" w14:textId="77777777" w:rsidR="00EA747B" w:rsidRPr="00EA747B" w:rsidRDefault="00EA747B">
      <w:pPr>
        <w:numPr>
          <w:ilvl w:val="0"/>
          <w:numId w:val="34"/>
        </w:numPr>
      </w:pPr>
      <w:r w:rsidRPr="00EA747B">
        <w:lastRenderedPageBreak/>
        <w:t>O e-mail enviado contém detalhes como data e hora do acesso, e um link para a página de suporte ou para redefinir a senha, caso a atividade não seja reconhecida pelo usuário.</w:t>
      </w:r>
    </w:p>
    <w:p w14:paraId="26797298" w14:textId="17E0E6F3" w:rsidR="00EA747B" w:rsidRPr="00EA747B" w:rsidRDefault="00EA747B" w:rsidP="00EA747B">
      <w:pPr>
        <w:pStyle w:val="Ttulo4"/>
      </w:pPr>
      <w:r w:rsidRPr="00EA747B">
        <w:t>Fluxo alternativo:</w:t>
      </w:r>
    </w:p>
    <w:p w14:paraId="1C2DF87A" w14:textId="77777777" w:rsidR="00EA747B" w:rsidRPr="00EA747B" w:rsidRDefault="00EA747B" w:rsidP="00EA747B">
      <w:pPr>
        <w:pStyle w:val="Elenco"/>
      </w:pPr>
      <w:r w:rsidRPr="00EA747B">
        <w:t>N/A.</w:t>
      </w:r>
    </w:p>
    <w:p w14:paraId="2AA23032" w14:textId="6A167389" w:rsidR="00EA747B" w:rsidRPr="00EA747B" w:rsidRDefault="00EA747B" w:rsidP="00EA747B">
      <w:pPr>
        <w:pStyle w:val="Ttulo4"/>
      </w:pPr>
      <w:r w:rsidRPr="00EA747B">
        <w:t>Pós-condições:</w:t>
      </w:r>
    </w:p>
    <w:p w14:paraId="2B1FB9C5" w14:textId="77777777" w:rsidR="00EA747B" w:rsidRPr="00EA747B" w:rsidRDefault="00EA747B">
      <w:pPr>
        <w:numPr>
          <w:ilvl w:val="0"/>
          <w:numId w:val="35"/>
        </w:numPr>
      </w:pPr>
      <w:r w:rsidRPr="00EA747B">
        <w:rPr>
          <w:rStyle w:val="ElencoChar"/>
        </w:rPr>
        <w:t>O usuário se mantém ciente das atividades importantes de sua conta, aumentando a segurança e permitindo uma resposta rápida a possíveis acessos indevidos</w:t>
      </w:r>
      <w:r w:rsidRPr="00EA747B">
        <w:t>.</w:t>
      </w:r>
    </w:p>
    <w:p w14:paraId="7B26789B" w14:textId="2E8F5BBF" w:rsidR="00EA747B" w:rsidRPr="00EA747B" w:rsidRDefault="00EA747B" w:rsidP="00EA747B">
      <w:pPr>
        <w:pStyle w:val="Ttulo4"/>
      </w:pPr>
      <w:r w:rsidRPr="00EA747B">
        <w:t>Requisitos não funcionais:</w:t>
      </w:r>
    </w:p>
    <w:p w14:paraId="0DEDBB70" w14:textId="77777777" w:rsidR="00EA747B" w:rsidRPr="00EA747B" w:rsidRDefault="00EA747B" w:rsidP="00EA747B">
      <w:pPr>
        <w:pStyle w:val="Elenco"/>
      </w:pPr>
      <w:r w:rsidRPr="00EA747B">
        <w:t>As notificações devem ser enviadas em tempo real.</w:t>
      </w:r>
    </w:p>
    <w:p w14:paraId="743C652B" w14:textId="77777777" w:rsidR="00EA747B" w:rsidRPr="00EA747B" w:rsidRDefault="00EA747B" w:rsidP="00EA747B">
      <w:pPr>
        <w:pStyle w:val="Elenco"/>
      </w:pPr>
      <w:r w:rsidRPr="00EA747B">
        <w:t>O conteúdo do e-mail deve ser claro, objetivo e não deve conter informações sensíveis.</w:t>
      </w:r>
    </w:p>
    <w:p w14:paraId="4C020646" w14:textId="4C7C6E95" w:rsidR="00EA747B" w:rsidRPr="00EA747B" w:rsidRDefault="00EA747B" w:rsidP="00EA747B">
      <w:pPr>
        <w:pStyle w:val="Ttulo4"/>
      </w:pPr>
      <w:r w:rsidRPr="00EA747B">
        <w:t>Referência cruzada:</w:t>
      </w:r>
    </w:p>
    <w:p w14:paraId="04B79BC0" w14:textId="77777777" w:rsidR="00EA747B" w:rsidRPr="00EA747B" w:rsidRDefault="00EA747B" w:rsidP="00EA747B">
      <w:pPr>
        <w:pStyle w:val="Elenco"/>
      </w:pPr>
      <w:r w:rsidRPr="00EA747B">
        <w:t>Este caso de uso está relacionado ao requisito de segurança 3.3 Notificações de Segurança.</w:t>
      </w:r>
    </w:p>
    <w:p w14:paraId="7C5BB580" w14:textId="77777777" w:rsidR="00BE4680" w:rsidRPr="00BE4680" w:rsidRDefault="00BE4680" w:rsidP="00BE4680">
      <w:pPr>
        <w:pStyle w:val="Ttulo3"/>
      </w:pPr>
      <w:r w:rsidRPr="00BE4680">
        <w:t>LGPD - LEI GERAL DE PROTEÇÃO DE DADOS</w:t>
      </w:r>
    </w:p>
    <w:p w14:paraId="654EFBEA" w14:textId="03E3BEC5" w:rsidR="00BE4680" w:rsidRPr="00BE4680" w:rsidRDefault="00BE4680" w:rsidP="00BE4680">
      <w:r w:rsidRPr="00BE4680">
        <w:rPr>
          <w:b/>
          <w:bCs/>
        </w:rPr>
        <w:t>Descrição geral:</w:t>
      </w:r>
      <w:r w:rsidRPr="00BE4680">
        <w:t xml:space="preserve"> Como titular dos dados, o usuário precisa ter acesso a uma política de privacidade clara, consentir com o uso de seus dados e ter controle sobre eles, incluindo a opção de exclusão, garantindo que a plataforma esteja em conformidade com a LGPD.</w:t>
      </w:r>
    </w:p>
    <w:p w14:paraId="22232922" w14:textId="0937EB95" w:rsidR="00BE4680" w:rsidRPr="00BE4680" w:rsidRDefault="00BE4680" w:rsidP="00BE4680">
      <w:r w:rsidRPr="00BE4680">
        <w:rPr>
          <w:b/>
          <w:bCs/>
        </w:rPr>
        <w:t>Ator principal:</w:t>
      </w:r>
      <w:r w:rsidRPr="00BE4680">
        <w:t xml:space="preserve"> Usuário, Sistema</w:t>
      </w:r>
    </w:p>
    <w:p w14:paraId="39EDD11F" w14:textId="2D70E794" w:rsidR="00BE4680" w:rsidRPr="00BE4680" w:rsidRDefault="00BE4680" w:rsidP="00BE4680">
      <w:pPr>
        <w:pStyle w:val="Ttulo4"/>
      </w:pPr>
      <w:r w:rsidRPr="00BE4680">
        <w:t>Pré-condições:</w:t>
      </w:r>
    </w:p>
    <w:p w14:paraId="737C6EF2" w14:textId="77777777" w:rsidR="00BE4680" w:rsidRPr="00BE4680" w:rsidRDefault="00BE4680" w:rsidP="00BE4680">
      <w:pPr>
        <w:pStyle w:val="Elenco"/>
      </w:pPr>
      <w:r w:rsidRPr="00BE4680">
        <w:t>O usuário está se cadastrando na plataforma ou acessando as configurações de seu perfil.</w:t>
      </w:r>
    </w:p>
    <w:p w14:paraId="07B92E35" w14:textId="0A222D8A" w:rsidR="00BE4680" w:rsidRPr="00BE4680" w:rsidRDefault="00BE4680" w:rsidP="00BE4680">
      <w:pPr>
        <w:pStyle w:val="Ttulo4"/>
      </w:pPr>
      <w:r w:rsidRPr="00BE4680">
        <w:t>Fluxo básico:</w:t>
      </w:r>
    </w:p>
    <w:p w14:paraId="662E5722" w14:textId="77777777" w:rsidR="00BE4680" w:rsidRPr="00BE4680" w:rsidRDefault="00BE4680">
      <w:pPr>
        <w:numPr>
          <w:ilvl w:val="0"/>
          <w:numId w:val="36"/>
        </w:numPr>
      </w:pPr>
      <w:r w:rsidRPr="00BE4680">
        <w:rPr>
          <w:b/>
          <w:bCs/>
        </w:rPr>
        <w:t>Consentimento:</w:t>
      </w:r>
      <w:r w:rsidRPr="00BE4680">
        <w:t xml:space="preserve"> No momento do cadastro, o sistema apresenta a Política de Privacidade e os Termos de Uso de forma acessível e exige que o usuário consinta ativamente (marcando uma caixa) para criar a conta.</w:t>
      </w:r>
    </w:p>
    <w:p w14:paraId="1AD18FD1" w14:textId="77777777" w:rsidR="00BE4680" w:rsidRPr="00BE4680" w:rsidRDefault="00BE4680">
      <w:pPr>
        <w:numPr>
          <w:ilvl w:val="0"/>
          <w:numId w:val="36"/>
        </w:numPr>
      </w:pPr>
      <w:r w:rsidRPr="00BE4680">
        <w:rPr>
          <w:b/>
          <w:bCs/>
        </w:rPr>
        <w:t>Gerenciamento:</w:t>
      </w:r>
      <w:r w:rsidRPr="00BE4680">
        <w:t xml:space="preserve"> Na área de perfil, o usuário pode acessar uma seção para gerenciar suas permissões.</w:t>
      </w:r>
    </w:p>
    <w:p w14:paraId="7486FDF1" w14:textId="77777777" w:rsidR="00BE4680" w:rsidRPr="00BE4680" w:rsidRDefault="00BE4680">
      <w:pPr>
        <w:numPr>
          <w:ilvl w:val="0"/>
          <w:numId w:val="36"/>
        </w:numPr>
      </w:pPr>
      <w:r w:rsidRPr="00BE4680">
        <w:rPr>
          <w:b/>
          <w:bCs/>
        </w:rPr>
        <w:t>Exclusão:</w:t>
      </w:r>
      <w:r w:rsidRPr="00BE4680">
        <w:t xml:space="preserve"> Nessa mesma seção, o usuário tem disponível a opção de solicitar a exclusão completa de seus dados, conforme previsto pela LGPD.</w:t>
      </w:r>
    </w:p>
    <w:p w14:paraId="79C90F84" w14:textId="5B8491EB" w:rsidR="00BE4680" w:rsidRPr="00BE4680" w:rsidRDefault="00BE4680" w:rsidP="00BE4680">
      <w:pPr>
        <w:pStyle w:val="Ttulo4"/>
      </w:pPr>
      <w:r w:rsidRPr="00BE4680">
        <w:lastRenderedPageBreak/>
        <w:t>Fluxo alternativo:</w:t>
      </w:r>
    </w:p>
    <w:p w14:paraId="31653CA8" w14:textId="77777777" w:rsidR="00BE4680" w:rsidRPr="00BE4680" w:rsidRDefault="00BE4680" w:rsidP="00BE4680">
      <w:pPr>
        <w:pStyle w:val="Elenco"/>
      </w:pPr>
      <w:r w:rsidRPr="00BE4680">
        <w:t>Se o usuário não marcar a caixa de consentimento durante o cadastro, o sistema não permitirá a criação da conta.</w:t>
      </w:r>
    </w:p>
    <w:p w14:paraId="13D4BCB2" w14:textId="26BC6656" w:rsidR="00BE4680" w:rsidRPr="00BE4680" w:rsidRDefault="00BE4680" w:rsidP="00BE4680">
      <w:pPr>
        <w:pStyle w:val="Ttulo4"/>
      </w:pPr>
      <w:r w:rsidRPr="00BE4680">
        <w:t>Pós-condições:</w:t>
      </w:r>
    </w:p>
    <w:p w14:paraId="6357ACF6" w14:textId="77777777" w:rsidR="00BE4680" w:rsidRPr="00BE4680" w:rsidRDefault="00BE4680" w:rsidP="00BE4680">
      <w:pPr>
        <w:pStyle w:val="Elenco"/>
      </w:pPr>
      <w:r w:rsidRPr="00BE4680">
        <w:t>O sistema opera em conformidade com a legislação de proteção de dados, e o usuário tem pleno controle sobre suas informações pessoais.</w:t>
      </w:r>
    </w:p>
    <w:p w14:paraId="35935154" w14:textId="7FE18882" w:rsidR="00BE4680" w:rsidRPr="00BE4680" w:rsidRDefault="00BE4680" w:rsidP="00BE4680">
      <w:pPr>
        <w:pStyle w:val="Ttulo4"/>
      </w:pPr>
      <w:r w:rsidRPr="00BE4680">
        <w:t>Requisitos não funcionais:</w:t>
      </w:r>
    </w:p>
    <w:p w14:paraId="6FA3D5EF" w14:textId="77777777" w:rsidR="00BE4680" w:rsidRPr="00BE4680" w:rsidRDefault="00BE4680" w:rsidP="00BE4680">
      <w:pPr>
        <w:pStyle w:val="Elenco"/>
      </w:pPr>
      <w:r w:rsidRPr="00BE4680">
        <w:t>A linguagem utilizada nos termos e políticas deve ser de fácil compreensão para o usuário leigo.</w:t>
      </w:r>
    </w:p>
    <w:p w14:paraId="7B532A88" w14:textId="77777777" w:rsidR="00BE4680" w:rsidRPr="00BE4680" w:rsidRDefault="00BE4680" w:rsidP="00BE4680">
      <w:pPr>
        <w:pStyle w:val="Elenco"/>
      </w:pPr>
      <w:r w:rsidRPr="00BE4680">
        <w:t>O processo de exclusão de dados deve ser seguro e garantir a remoção completa das informações do usuário.</w:t>
      </w:r>
    </w:p>
    <w:p w14:paraId="40939539" w14:textId="1AD62E8D" w:rsidR="00BE4680" w:rsidRPr="00BE4680" w:rsidRDefault="00BE4680" w:rsidP="00BE4680">
      <w:pPr>
        <w:pStyle w:val="Ttulo4"/>
      </w:pPr>
      <w:r w:rsidRPr="00BE4680">
        <w:t>Referência cruzada:</w:t>
      </w:r>
    </w:p>
    <w:p w14:paraId="78D0823F" w14:textId="77777777" w:rsidR="00BE4680" w:rsidRPr="00BE4680" w:rsidRDefault="00BE4680" w:rsidP="00BE4680">
      <w:pPr>
        <w:pStyle w:val="Elenco"/>
      </w:pPr>
      <w:r w:rsidRPr="00BE4680">
        <w:t>Este caso de uso está relacionado ao requisito de segurança 3.3 LGPD - Lei Geral de Proteção de Dados.</w:t>
      </w:r>
    </w:p>
    <w:p w14:paraId="50704C7A" w14:textId="77777777" w:rsidR="00F068ED" w:rsidRDefault="00F068ED" w:rsidP="00780635">
      <w:pPr>
        <w:ind w:firstLine="0"/>
      </w:pPr>
    </w:p>
    <w:p w14:paraId="75B81C41" w14:textId="04C1721C" w:rsidR="00780635" w:rsidRPr="00780635" w:rsidRDefault="00780635" w:rsidP="00780635">
      <w:pPr>
        <w:pStyle w:val="Ttulo1"/>
      </w:pPr>
      <w:bookmarkStart w:id="35" w:name="_Toc211427534"/>
      <w:r w:rsidRPr="00780635">
        <w:lastRenderedPageBreak/>
        <w:t>Arquitetura do Sistema</w:t>
      </w:r>
      <w:bookmarkEnd w:id="35"/>
    </w:p>
    <w:p w14:paraId="3320E3D3" w14:textId="07E56FD6" w:rsidR="00780635" w:rsidRPr="00780635" w:rsidRDefault="00780635" w:rsidP="00780635">
      <w:r w:rsidRPr="00780635">
        <w:t>Esta seção detalha a arquitetura de software escolhida para o projeto "Guardiões da Universidade"</w:t>
      </w:r>
      <w:r w:rsidR="00D61248">
        <w:t xml:space="preserve">, </w:t>
      </w:r>
      <w:r w:rsidRPr="00780635">
        <w:t>garantindo que os requisitos funcionais e não funcionais sejam atendidos de forma eficiente, escalável e manutenível.</w:t>
      </w:r>
    </w:p>
    <w:p w14:paraId="0FD0D306" w14:textId="77777777" w:rsidR="00780635" w:rsidRPr="00780635" w:rsidRDefault="00780635" w:rsidP="00D61248">
      <w:pPr>
        <w:pStyle w:val="Ttulo2"/>
      </w:pPr>
      <w:bookmarkStart w:id="36" w:name="_Toc211427535"/>
      <w:r w:rsidRPr="00780635">
        <w:t>6.1 Visão Geral da Arquitetura</w:t>
      </w:r>
      <w:bookmarkEnd w:id="36"/>
    </w:p>
    <w:p w14:paraId="593C3797" w14:textId="77777777" w:rsidR="00780635" w:rsidRPr="00780635" w:rsidRDefault="00780635" w:rsidP="00D61248">
      <w:r w:rsidRPr="00780635">
        <w:t xml:space="preserve">O sistema foi projetado seguindo uma </w:t>
      </w:r>
      <w:r w:rsidRPr="00780635">
        <w:rPr>
          <w:b/>
          <w:bCs/>
        </w:rPr>
        <w:t>Arquitetura Cliente-Servidor</w:t>
      </w:r>
      <w:r w:rsidRPr="00780635">
        <w:t xml:space="preserve"> moderna, organizada em um formato de </w:t>
      </w:r>
      <w:proofErr w:type="spellStart"/>
      <w:r w:rsidRPr="00780635">
        <w:rPr>
          <w:b/>
          <w:bCs/>
        </w:rPr>
        <w:t>Monorepo</w:t>
      </w:r>
      <w:proofErr w:type="spellEnd"/>
      <w:r w:rsidRPr="00780635">
        <w:t>. Esta abordagem consiste em duas aplicações distintas, mas coesas:</w:t>
      </w:r>
    </w:p>
    <w:p w14:paraId="762D6E59" w14:textId="77777777" w:rsidR="00780635" w:rsidRPr="00780635" w:rsidRDefault="00780635" w:rsidP="00780635">
      <w:pPr>
        <w:numPr>
          <w:ilvl w:val="0"/>
          <w:numId w:val="46"/>
        </w:numPr>
      </w:pPr>
      <w:r w:rsidRPr="00780635">
        <w:rPr>
          <w:b/>
          <w:bCs/>
        </w:rPr>
        <w:t>Servidor (</w:t>
      </w:r>
      <w:proofErr w:type="spellStart"/>
      <w:r w:rsidRPr="00780635">
        <w:rPr>
          <w:b/>
          <w:bCs/>
        </w:rPr>
        <w:t>Backend</w:t>
      </w:r>
      <w:proofErr w:type="spellEnd"/>
      <w:r w:rsidRPr="00780635">
        <w:rPr>
          <w:b/>
          <w:bCs/>
        </w:rPr>
        <w:t>):</w:t>
      </w:r>
      <w:r w:rsidRPr="00780635">
        <w:t xml:space="preserve"> Desenvolvido em </w:t>
      </w:r>
      <w:r w:rsidRPr="00780635">
        <w:rPr>
          <w:b/>
          <w:bCs/>
        </w:rPr>
        <w:t>Node.js</w:t>
      </w:r>
      <w:r w:rsidRPr="00780635">
        <w:t xml:space="preserve"> com o framework </w:t>
      </w:r>
      <w:proofErr w:type="spellStart"/>
      <w:r w:rsidRPr="00780635">
        <w:rPr>
          <w:b/>
          <w:bCs/>
        </w:rPr>
        <w:t>NestJS</w:t>
      </w:r>
      <w:proofErr w:type="spellEnd"/>
      <w:r w:rsidRPr="00780635">
        <w:t>, é responsável por toda a lógica de negócio, segurança e persistência de dados.</w:t>
      </w:r>
    </w:p>
    <w:p w14:paraId="47EF4C02" w14:textId="77777777" w:rsidR="00780635" w:rsidRPr="00780635" w:rsidRDefault="00780635" w:rsidP="00780635">
      <w:pPr>
        <w:numPr>
          <w:ilvl w:val="0"/>
          <w:numId w:val="46"/>
        </w:numPr>
      </w:pPr>
      <w:r w:rsidRPr="00780635">
        <w:rPr>
          <w:b/>
          <w:bCs/>
        </w:rPr>
        <w:t>Cliente (</w:t>
      </w:r>
      <w:proofErr w:type="spellStart"/>
      <w:r w:rsidRPr="00780635">
        <w:rPr>
          <w:b/>
          <w:bCs/>
        </w:rPr>
        <w:t>Frontend</w:t>
      </w:r>
      <w:proofErr w:type="spellEnd"/>
      <w:r w:rsidRPr="00780635">
        <w:rPr>
          <w:b/>
          <w:bCs/>
        </w:rPr>
        <w:t>):</w:t>
      </w:r>
      <w:r w:rsidRPr="00780635">
        <w:t xml:space="preserve"> Desenvolvido com o framework </w:t>
      </w:r>
      <w:r w:rsidRPr="00780635">
        <w:rPr>
          <w:b/>
          <w:bCs/>
        </w:rPr>
        <w:t>Next.js (</w:t>
      </w:r>
      <w:proofErr w:type="spellStart"/>
      <w:r w:rsidRPr="00780635">
        <w:rPr>
          <w:b/>
          <w:bCs/>
        </w:rPr>
        <w:t>React</w:t>
      </w:r>
      <w:proofErr w:type="spellEnd"/>
      <w:r w:rsidRPr="00780635">
        <w:rPr>
          <w:b/>
          <w:bCs/>
        </w:rPr>
        <w:t>)</w:t>
      </w:r>
      <w:r w:rsidRPr="00780635">
        <w:t>, é responsável por toda a interface e experiência do usuário.</w:t>
      </w:r>
    </w:p>
    <w:p w14:paraId="4243D659" w14:textId="2FC37A22" w:rsidR="00780635" w:rsidRPr="00780635" w:rsidRDefault="00780635" w:rsidP="00D61248">
      <w:r w:rsidRPr="00780635">
        <w:t xml:space="preserve">A comunicação entre o cliente e o servidor ocorre exclusivamente através de uma </w:t>
      </w:r>
      <w:r w:rsidRPr="00780635">
        <w:rPr>
          <w:b/>
          <w:bCs/>
        </w:rPr>
        <w:t>API REST</w:t>
      </w:r>
      <w:r w:rsidRPr="00780635">
        <w:t xml:space="preserve"> bem definida. Esta separação estrita de responsabilidades permite o desenvolvimento paralelo, a escalabilidade independente de cada parte da aplicação e a flexibilidade para, no futuro, servir a outros clientes (como um aplicativo mobile) consumindo a mesma API.</w:t>
      </w:r>
    </w:p>
    <w:p w14:paraId="3F82E435" w14:textId="77777777" w:rsidR="00780635" w:rsidRPr="00780635" w:rsidRDefault="00780635" w:rsidP="009776F4">
      <w:pPr>
        <w:pStyle w:val="Ttulo2"/>
      </w:pPr>
      <w:bookmarkStart w:id="37" w:name="_Toc211427536"/>
      <w:r w:rsidRPr="00780635">
        <w:t>6.2 Arquitetura do Servidor (</w:t>
      </w:r>
      <w:proofErr w:type="spellStart"/>
      <w:r w:rsidRPr="00780635">
        <w:t>Backend</w:t>
      </w:r>
      <w:proofErr w:type="spellEnd"/>
      <w:r w:rsidRPr="00780635">
        <w:t>)</w:t>
      </w:r>
      <w:bookmarkEnd w:id="37"/>
    </w:p>
    <w:p w14:paraId="1B7990DC" w14:textId="77777777" w:rsidR="00780635" w:rsidRPr="009776F4" w:rsidRDefault="00780635" w:rsidP="009776F4">
      <w:r w:rsidRPr="009776F4">
        <w:t xml:space="preserve">O </w:t>
      </w:r>
      <w:proofErr w:type="spellStart"/>
      <w:r w:rsidRPr="009776F4">
        <w:t>backend</w:t>
      </w:r>
      <w:proofErr w:type="spellEnd"/>
      <w:r w:rsidRPr="009776F4">
        <w:t xml:space="preserve"> é o núcleo do sistema, projetado para ser robusto, seguro e eficiente.</w:t>
      </w:r>
    </w:p>
    <w:p w14:paraId="1AD87BD1" w14:textId="7E12C0C3" w:rsidR="00320A6D" w:rsidRDefault="00780635" w:rsidP="00320A6D">
      <w:pPr>
        <w:pStyle w:val="Ttulo3"/>
      </w:pPr>
      <w:r w:rsidRPr="00780635">
        <w:t>Framework e Padrão de Projeto</w:t>
      </w:r>
    </w:p>
    <w:p w14:paraId="21B705F7" w14:textId="5272D815" w:rsidR="00780635" w:rsidRPr="00780635" w:rsidRDefault="00780635" w:rsidP="00320A6D">
      <w:r w:rsidRPr="00780635">
        <w:t xml:space="preserve">O </w:t>
      </w:r>
      <w:proofErr w:type="spellStart"/>
      <w:r w:rsidRPr="00780635">
        <w:t>NestJS</w:t>
      </w:r>
      <w:proofErr w:type="spellEnd"/>
      <w:r w:rsidRPr="00780635">
        <w:t xml:space="preserve"> foi escolhido por sua arquitetura modular e escalável, que implementa o padrão de </w:t>
      </w:r>
      <w:r w:rsidRPr="00780635">
        <w:rPr>
          <w:b/>
          <w:bCs/>
        </w:rPr>
        <w:t>Arquitetura em Camadas</w:t>
      </w:r>
      <w:r w:rsidRPr="00780635">
        <w:t>, uma evolução do MVC (Model-</w:t>
      </w:r>
      <w:proofErr w:type="spellStart"/>
      <w:r w:rsidRPr="00780635">
        <w:t>View</w:t>
      </w:r>
      <w:proofErr w:type="spellEnd"/>
      <w:r w:rsidRPr="00780635">
        <w:t>-</w:t>
      </w:r>
      <w:proofErr w:type="spellStart"/>
      <w:r w:rsidRPr="00780635">
        <w:t>Controller</w:t>
      </w:r>
      <w:proofErr w:type="spellEnd"/>
      <w:r w:rsidRPr="00780635">
        <w:t>). A lógica é organizada em:</w:t>
      </w:r>
    </w:p>
    <w:p w14:paraId="056C977F" w14:textId="77777777" w:rsidR="00780635" w:rsidRPr="00780635" w:rsidRDefault="00780635" w:rsidP="00320A6D">
      <w:pPr>
        <w:pStyle w:val="Elenco"/>
      </w:pPr>
      <w:proofErr w:type="spellStart"/>
      <w:r w:rsidRPr="00780635">
        <w:rPr>
          <w:b/>
          <w:bCs/>
        </w:rPr>
        <w:t>Controllers</w:t>
      </w:r>
      <w:proofErr w:type="spellEnd"/>
      <w:r w:rsidRPr="00780635">
        <w:rPr>
          <w:b/>
          <w:bCs/>
        </w:rPr>
        <w:t>:</w:t>
      </w:r>
      <w:r w:rsidRPr="00780635">
        <w:t xml:space="preserve"> Responsáveis por receber as requisições HTTP e gerenciar o fluxo de entrada e saída da API.</w:t>
      </w:r>
    </w:p>
    <w:p w14:paraId="31FC908B" w14:textId="77777777" w:rsidR="00780635" w:rsidRPr="00780635" w:rsidRDefault="00780635" w:rsidP="00320A6D">
      <w:pPr>
        <w:pStyle w:val="Elenco"/>
      </w:pPr>
      <w:r w:rsidRPr="00780635">
        <w:rPr>
          <w:b/>
          <w:bCs/>
        </w:rPr>
        <w:t>Services:</w:t>
      </w:r>
      <w:r w:rsidRPr="00780635">
        <w:t xml:space="preserve"> Onde reside a lógica de negócio. São responsáveis por validar regras, processar dados e orquestrar as operações, garantindo que os </w:t>
      </w:r>
      <w:proofErr w:type="spellStart"/>
      <w:r w:rsidRPr="00780635">
        <w:t>controllers</w:t>
      </w:r>
      <w:proofErr w:type="spellEnd"/>
      <w:r w:rsidRPr="00780635">
        <w:t xml:space="preserve"> permaneçam enxutos.</w:t>
      </w:r>
    </w:p>
    <w:p w14:paraId="4142012F" w14:textId="77777777" w:rsidR="00780635" w:rsidRPr="00780635" w:rsidRDefault="00780635" w:rsidP="00320A6D">
      <w:pPr>
        <w:pStyle w:val="Elenco"/>
      </w:pPr>
      <w:r w:rsidRPr="00780635">
        <w:rPr>
          <w:b/>
          <w:bCs/>
        </w:rPr>
        <w:t>Model:</w:t>
      </w:r>
      <w:r w:rsidRPr="00780635">
        <w:t xml:space="preserve"> A camada de dados é gerenciada pelo </w:t>
      </w:r>
      <w:r w:rsidRPr="00780635">
        <w:rPr>
          <w:b/>
          <w:bCs/>
        </w:rPr>
        <w:t>Prisma ORM</w:t>
      </w:r>
      <w:r w:rsidRPr="00780635">
        <w:t xml:space="preserve">, que faz a interface com o banco de dados PostgreSQL, garantindo acesso seguro e </w:t>
      </w:r>
      <w:proofErr w:type="spellStart"/>
      <w:r w:rsidRPr="00780635">
        <w:t>tipado</w:t>
      </w:r>
      <w:proofErr w:type="spellEnd"/>
      <w:r w:rsidRPr="00780635">
        <w:t xml:space="preserve"> aos dados.</w:t>
      </w:r>
    </w:p>
    <w:p w14:paraId="0E35C51B" w14:textId="77777777" w:rsidR="00320A6D" w:rsidRDefault="00780635" w:rsidP="00320A6D">
      <w:pPr>
        <w:pStyle w:val="Ttulo3"/>
      </w:pPr>
      <w:r w:rsidRPr="00780635">
        <w:lastRenderedPageBreak/>
        <w:t>6.2.2 Estrutura Modular</w:t>
      </w:r>
    </w:p>
    <w:p w14:paraId="1C343601" w14:textId="4307A6EA" w:rsidR="00780635" w:rsidRPr="00780635" w:rsidRDefault="00780635" w:rsidP="00320A6D">
      <w:r w:rsidRPr="00780635">
        <w:t xml:space="preserve">O código do </w:t>
      </w:r>
      <w:proofErr w:type="spellStart"/>
      <w:r w:rsidRPr="00780635">
        <w:t>backend</w:t>
      </w:r>
      <w:proofErr w:type="spellEnd"/>
      <w:r w:rsidRPr="00780635">
        <w:t xml:space="preserve"> será organizado em módulos que espelham as principais funcionalidades descritas neste documento. Esta abordagem isola as responsabilidades, facilitando a manutenção e a evolução do sistema, conforme o requisito de Qualidade do Código.</w:t>
      </w:r>
    </w:p>
    <w:p w14:paraId="39EE8BCA" w14:textId="0F7596F5" w:rsidR="00320A6D" w:rsidRDefault="00780635" w:rsidP="00320A6D">
      <w:pPr>
        <w:pStyle w:val="Ttulo3"/>
      </w:pPr>
      <w:r w:rsidRPr="00780635">
        <w:t>Camada de Dados e Conformidade Legal</w:t>
      </w:r>
    </w:p>
    <w:p w14:paraId="1A08743F" w14:textId="3A285FC3" w:rsidR="00780635" w:rsidRPr="00780635" w:rsidRDefault="00780635" w:rsidP="00320A6D">
      <w:r w:rsidRPr="00780635">
        <w:t xml:space="preserve">A persistência de dados utiliza a estratégia de </w:t>
      </w:r>
      <w:r w:rsidRPr="00780635">
        <w:rPr>
          <w:b/>
          <w:bCs/>
        </w:rPr>
        <w:t>Exclusão Lógica ("Soft Delete")</w:t>
      </w:r>
      <w:r w:rsidRPr="00780635">
        <w:t>, onde os registros não são permanentemente removidos do banco de dados, mas marcados como inativos. Esta decisão arquitetural é crucial para:</w:t>
      </w:r>
    </w:p>
    <w:p w14:paraId="51604AFC" w14:textId="77777777" w:rsidR="00780635" w:rsidRPr="00780635" w:rsidRDefault="00780635" w:rsidP="00320A6D">
      <w:pPr>
        <w:pStyle w:val="Elenco"/>
      </w:pPr>
      <w:r w:rsidRPr="00780635">
        <w:rPr>
          <w:b/>
          <w:bCs/>
        </w:rPr>
        <w:t>Moderação:</w:t>
      </w:r>
      <w:r w:rsidRPr="00780635">
        <w:t xml:space="preserve"> Permitir que administradores desativem conteúdos impróprios sem perder o registro para fins de auditoria.</w:t>
      </w:r>
    </w:p>
    <w:p w14:paraId="762984ED" w14:textId="2B269698" w:rsidR="00780635" w:rsidRPr="00780635" w:rsidRDefault="00780635" w:rsidP="00320A6D">
      <w:pPr>
        <w:pStyle w:val="Elenco"/>
      </w:pPr>
      <w:r w:rsidRPr="00780635">
        <w:rPr>
          <w:b/>
          <w:bCs/>
        </w:rPr>
        <w:t>Conformidade com a LGPD:</w:t>
      </w:r>
      <w:r w:rsidRPr="00780635">
        <w:t xml:space="preserve"> Atender ao "direito ao esquecimento" do usuário, removendo seus dados da visão pública, ao mesmo tempo em que se retêm informações que podem ser necessárias para cumprir obrigações legais. Para evitar a exclusão acidental de dados, a exclusão em cascata foi desabilitada, forçando um processo de limpeza de dados controlado e deliberado.</w:t>
      </w:r>
    </w:p>
    <w:p w14:paraId="19AD4484" w14:textId="77777777" w:rsidR="00780635" w:rsidRPr="00780635" w:rsidRDefault="00780635" w:rsidP="00320A6D">
      <w:pPr>
        <w:pStyle w:val="Ttulo2"/>
      </w:pPr>
      <w:bookmarkStart w:id="38" w:name="_Toc211427537"/>
      <w:r w:rsidRPr="00780635">
        <w:t>6.3 Arquitetura do Cliente (</w:t>
      </w:r>
      <w:proofErr w:type="spellStart"/>
      <w:r w:rsidRPr="00780635">
        <w:t>Frontend</w:t>
      </w:r>
      <w:proofErr w:type="spellEnd"/>
      <w:r w:rsidRPr="00780635">
        <w:t>)</w:t>
      </w:r>
      <w:bookmarkEnd w:id="38"/>
    </w:p>
    <w:p w14:paraId="272A3F8A" w14:textId="77777777" w:rsidR="00780635" w:rsidRPr="00780635" w:rsidRDefault="00780635" w:rsidP="00320A6D">
      <w:r w:rsidRPr="00780635">
        <w:t xml:space="preserve">O </w:t>
      </w:r>
      <w:proofErr w:type="spellStart"/>
      <w:r w:rsidRPr="00780635">
        <w:t>frontend</w:t>
      </w:r>
      <w:proofErr w:type="spellEnd"/>
      <w:r w:rsidRPr="00780635">
        <w:t xml:space="preserve"> é responsável por traduzir os dados e as funcionalidades fornecidas pelo </w:t>
      </w:r>
      <w:proofErr w:type="spellStart"/>
      <w:r w:rsidRPr="00780635">
        <w:t>backend</w:t>
      </w:r>
      <w:proofErr w:type="spellEnd"/>
      <w:r w:rsidRPr="00780635">
        <w:t xml:space="preserve"> em uma interface clara, intuitiva e responsiva.</w:t>
      </w:r>
    </w:p>
    <w:p w14:paraId="42B38ADF" w14:textId="77777777" w:rsidR="00575ADD" w:rsidRDefault="00780635" w:rsidP="00575ADD">
      <w:pPr>
        <w:pStyle w:val="Ttulo3"/>
      </w:pPr>
      <w:r w:rsidRPr="00780635">
        <w:t>6.3.1 Framework e Foco na Experiência do Usuário</w:t>
      </w:r>
    </w:p>
    <w:p w14:paraId="1AD464D5" w14:textId="552334F5" w:rsidR="00780635" w:rsidRPr="00780635" w:rsidRDefault="00780635" w:rsidP="00575ADD">
      <w:r w:rsidRPr="00780635">
        <w:t>O Next.js foi escolhido por sua performance e capacidade de criar interfaces de usuário complexas de forma eficiente. O foco principal é atender aos requisitos de usabilidade, como ter uma Interface Intuitiva com fluxos críticos realizados em poucos passos e Responsividade que garanta o funcionamento adequado em desktops, tablets e dispositivos móveis.</w:t>
      </w:r>
    </w:p>
    <w:p w14:paraId="619C77CD" w14:textId="77777777" w:rsidR="00575ADD" w:rsidRDefault="00780635" w:rsidP="00575ADD">
      <w:pPr>
        <w:pStyle w:val="Ttulo3"/>
      </w:pPr>
      <w:r w:rsidRPr="00780635">
        <w:t>6.3.2 Estrutura de Componentes e Rotas</w:t>
      </w:r>
    </w:p>
    <w:p w14:paraId="612CEEBB" w14:textId="7DA2978A" w:rsidR="00780635" w:rsidRPr="00780635" w:rsidRDefault="00780635" w:rsidP="00575ADD">
      <w:r w:rsidRPr="00780635">
        <w:t xml:space="preserve">A aplicação será estruturada de forma </w:t>
      </w:r>
      <w:proofErr w:type="spellStart"/>
      <w:r w:rsidRPr="00780635">
        <w:t>componentizada</w:t>
      </w:r>
      <w:proofErr w:type="spellEnd"/>
      <w:r w:rsidRPr="00780635">
        <w:t>, com uma distinção clara entre:</w:t>
      </w:r>
    </w:p>
    <w:p w14:paraId="13CF7459" w14:textId="77777777" w:rsidR="00780635" w:rsidRPr="00780635" w:rsidRDefault="00780635" w:rsidP="00575ADD">
      <w:pPr>
        <w:pStyle w:val="Elenco"/>
      </w:pPr>
      <w:r w:rsidRPr="00780635">
        <w:rPr>
          <w:b/>
          <w:bCs/>
        </w:rPr>
        <w:t>Componentes de UI:</w:t>
      </w:r>
      <w:r w:rsidRPr="00780635">
        <w:t xml:space="preserve"> Elementos básicos e reutilizáveis (Botões, Inputs, Cards).</w:t>
      </w:r>
    </w:p>
    <w:p w14:paraId="18AF29D7" w14:textId="77777777" w:rsidR="00780635" w:rsidRPr="00780635" w:rsidRDefault="00780635" w:rsidP="00575ADD">
      <w:pPr>
        <w:pStyle w:val="Elenco"/>
      </w:pPr>
      <w:r w:rsidRPr="00780635">
        <w:rPr>
          <w:b/>
          <w:bCs/>
        </w:rPr>
        <w:t>Componentes de Features:</w:t>
      </w:r>
      <w:r w:rsidRPr="00780635">
        <w:t xml:space="preserve"> Composições complexas que orquestram componentes de UI para implementar uma funcionalidade (Formulário de Denúncia, </w:t>
      </w:r>
      <w:proofErr w:type="spellStart"/>
      <w:r w:rsidRPr="00780635">
        <w:t>Timeline</w:t>
      </w:r>
      <w:proofErr w:type="spellEnd"/>
      <w:r w:rsidRPr="00780635">
        <w:t xml:space="preserve">). As rotas da </w:t>
      </w:r>
      <w:r w:rsidRPr="00780635">
        <w:lastRenderedPageBreak/>
        <w:t xml:space="preserve">aplicação serão gerenciadas pelo App </w:t>
      </w:r>
      <w:proofErr w:type="spellStart"/>
      <w:r w:rsidRPr="00780635">
        <w:t>Router</w:t>
      </w:r>
      <w:proofErr w:type="spellEnd"/>
      <w:r w:rsidRPr="00780635">
        <w:t xml:space="preserve"> do Next.js, espelhando a navegação do usuário de forma explícita na estrutura de pastas.</w:t>
      </w:r>
    </w:p>
    <w:p w14:paraId="4876AD98" w14:textId="5C67A123" w:rsidR="00575ADD" w:rsidRDefault="00780635" w:rsidP="00575ADD">
      <w:pPr>
        <w:pStyle w:val="Ttulo3"/>
      </w:pPr>
      <w:r w:rsidRPr="00780635">
        <w:t>Gerenciamento de Estado e Comunicação com a API</w:t>
      </w:r>
    </w:p>
    <w:p w14:paraId="12E4D6BA" w14:textId="480A2693" w:rsidR="00780635" w:rsidRPr="00780635" w:rsidRDefault="00780635" w:rsidP="00575ADD">
      <w:r w:rsidRPr="00780635">
        <w:t xml:space="preserve">O estado global da aplicação (como informações do usuário autenticado) será gerenciado por meio da </w:t>
      </w:r>
      <w:proofErr w:type="spellStart"/>
      <w:r w:rsidRPr="00780635">
        <w:t>Context</w:t>
      </w:r>
      <w:proofErr w:type="spellEnd"/>
      <w:r w:rsidRPr="00780635">
        <w:t xml:space="preserve"> API do </w:t>
      </w:r>
      <w:proofErr w:type="spellStart"/>
      <w:r w:rsidRPr="00780635">
        <w:t>React</w:t>
      </w:r>
      <w:proofErr w:type="spellEnd"/>
      <w:r w:rsidRPr="00780635">
        <w:t xml:space="preserve"> ou uma biblioteca dedicada para garantir consistência entre as telas. A lógica de comunicação com a API do </w:t>
      </w:r>
      <w:proofErr w:type="spellStart"/>
      <w:r w:rsidRPr="00780635">
        <w:t>backend</w:t>
      </w:r>
      <w:proofErr w:type="spellEnd"/>
      <w:r w:rsidRPr="00780635">
        <w:t xml:space="preserve"> será isolada em uma camada de serviço (/</w:t>
      </w:r>
      <w:proofErr w:type="spellStart"/>
      <w:r w:rsidRPr="00780635">
        <w:t>lib</w:t>
      </w:r>
      <w:proofErr w:type="spellEnd"/>
      <w:r w:rsidRPr="00780635">
        <w:t>/api), garantindo que os componentes visuais permaneçam focados em sua responsabilidade de apresentação e não em detalhes de implementação de rede.</w:t>
      </w:r>
    </w:p>
    <w:p w14:paraId="1DAF331D" w14:textId="2B114426" w:rsidR="00780635" w:rsidRPr="00780635" w:rsidRDefault="00780635" w:rsidP="00D81469">
      <w:pPr>
        <w:pStyle w:val="Ttulo2"/>
      </w:pPr>
      <w:bookmarkStart w:id="39" w:name="_Toc211427538"/>
      <w:r w:rsidRPr="00780635">
        <w:t>Princípios de Desenvolvimento e Manutenção</w:t>
      </w:r>
      <w:bookmarkEnd w:id="39"/>
    </w:p>
    <w:p w14:paraId="65489D6D" w14:textId="77777777" w:rsidR="00780635" w:rsidRPr="00780635" w:rsidRDefault="00780635" w:rsidP="00D81469">
      <w:r w:rsidRPr="00780635">
        <w:t>Para garantir a longevidade e a qualidade da arquitetura ao longo do tempo, a equipe seguirá os seguintes princípios:</w:t>
      </w:r>
    </w:p>
    <w:p w14:paraId="2DCC39C9" w14:textId="77777777" w:rsidR="00780635" w:rsidRPr="00780635" w:rsidRDefault="00780635" w:rsidP="00D81469">
      <w:pPr>
        <w:pStyle w:val="Elenco"/>
      </w:pPr>
      <w:r w:rsidRPr="00780635">
        <w:rPr>
          <w:b/>
          <w:bCs/>
        </w:rPr>
        <w:t>O Contrato da API é Rei:</w:t>
      </w:r>
      <w:r w:rsidRPr="00780635">
        <w:t xml:space="preserve"> Nenhuma alteração que quebre o contrato da API pode ser feita sem a devida comunicação e atualização em ambas as pontas (cliente e servidor). O uso de tipos compartilhados no </w:t>
      </w:r>
      <w:proofErr w:type="spellStart"/>
      <w:r w:rsidRPr="00780635">
        <w:t>monorepo</w:t>
      </w:r>
      <w:proofErr w:type="spellEnd"/>
      <w:r w:rsidRPr="00780635">
        <w:t xml:space="preserve"> será um mecanismo para reforçar essa sincronia.</w:t>
      </w:r>
    </w:p>
    <w:p w14:paraId="0ED1B009" w14:textId="77777777" w:rsidR="00780635" w:rsidRPr="00780635" w:rsidRDefault="00780635" w:rsidP="00D81469">
      <w:pPr>
        <w:pStyle w:val="Elenco"/>
      </w:pPr>
      <w:proofErr w:type="spellStart"/>
      <w:r w:rsidRPr="00780635">
        <w:rPr>
          <w:b/>
          <w:bCs/>
        </w:rPr>
        <w:t>Backend</w:t>
      </w:r>
      <w:proofErr w:type="spellEnd"/>
      <w:r w:rsidRPr="00780635">
        <w:rPr>
          <w:b/>
          <w:bCs/>
        </w:rPr>
        <w:t xml:space="preserve"> Agnóstico, </w:t>
      </w:r>
      <w:proofErr w:type="spellStart"/>
      <w:r w:rsidRPr="00780635">
        <w:rPr>
          <w:b/>
          <w:bCs/>
        </w:rPr>
        <w:t>Frontend</w:t>
      </w:r>
      <w:proofErr w:type="spellEnd"/>
      <w:r w:rsidRPr="00780635">
        <w:rPr>
          <w:b/>
          <w:bCs/>
        </w:rPr>
        <w:t xml:space="preserve"> Focado na Experiência:</w:t>
      </w:r>
      <w:r w:rsidRPr="00780635">
        <w:t xml:space="preserve"> A lógica de negócio reside exclusivamente no </w:t>
      </w:r>
      <w:proofErr w:type="spellStart"/>
      <w:r w:rsidRPr="00780635">
        <w:t>backend</w:t>
      </w:r>
      <w:proofErr w:type="spellEnd"/>
      <w:r w:rsidRPr="00780635">
        <w:t xml:space="preserve">. O </w:t>
      </w:r>
      <w:proofErr w:type="spellStart"/>
      <w:r w:rsidRPr="00780635">
        <w:t>frontend</w:t>
      </w:r>
      <w:proofErr w:type="spellEnd"/>
      <w:r w:rsidRPr="00780635">
        <w:t xml:space="preserve"> é responsável por consumir os dados e transformá-los na melhor experiência de usuário possível.</w:t>
      </w:r>
    </w:p>
    <w:p w14:paraId="1D5AFED9" w14:textId="77777777" w:rsidR="00780635" w:rsidRPr="00780635" w:rsidRDefault="00780635" w:rsidP="00D81469">
      <w:pPr>
        <w:pStyle w:val="Elenco"/>
      </w:pPr>
      <w:r w:rsidRPr="00780635">
        <w:rPr>
          <w:b/>
          <w:bCs/>
        </w:rPr>
        <w:t>Comunicação Resiliente:</w:t>
      </w:r>
      <w:r w:rsidRPr="00780635">
        <w:t xml:space="preserve"> O </w:t>
      </w:r>
      <w:proofErr w:type="spellStart"/>
      <w:r w:rsidRPr="00780635">
        <w:t>frontend</w:t>
      </w:r>
      <w:proofErr w:type="spellEnd"/>
      <w:r w:rsidRPr="00780635">
        <w:t xml:space="preserve"> deve sempre estar preparado para lidar com falhas de comunicação (erros de rede, indisponibilidade do servidor), apresentando feedback claro ao usuário.</w:t>
      </w:r>
    </w:p>
    <w:p w14:paraId="38604A6C" w14:textId="62A2F59A" w:rsidR="008E770C" w:rsidRDefault="00780635" w:rsidP="00780635">
      <w:pPr>
        <w:pStyle w:val="Elenco"/>
      </w:pPr>
      <w:r w:rsidRPr="00780635">
        <w:rPr>
          <w:b/>
          <w:bCs/>
        </w:rPr>
        <w:t xml:space="preserve">Independência de </w:t>
      </w:r>
      <w:proofErr w:type="spellStart"/>
      <w:r w:rsidRPr="00780635">
        <w:rPr>
          <w:b/>
          <w:bCs/>
        </w:rPr>
        <w:t>Deploy</w:t>
      </w:r>
      <w:proofErr w:type="spellEnd"/>
      <w:r w:rsidRPr="00780635">
        <w:rPr>
          <w:b/>
          <w:bCs/>
        </w:rPr>
        <w:t>:</w:t>
      </w:r>
      <w:r w:rsidRPr="00780635">
        <w:t xml:space="preserve"> A arquitetura deve permitir que o </w:t>
      </w:r>
      <w:proofErr w:type="spellStart"/>
      <w:r w:rsidRPr="00780635">
        <w:t>frontend</w:t>
      </w:r>
      <w:proofErr w:type="spellEnd"/>
      <w:r w:rsidRPr="00780635">
        <w:t xml:space="preserve"> e o </w:t>
      </w:r>
      <w:proofErr w:type="spellStart"/>
      <w:r w:rsidRPr="00780635">
        <w:t>backend</w:t>
      </w:r>
      <w:proofErr w:type="spellEnd"/>
      <w:r w:rsidRPr="00780635">
        <w:t xml:space="preserve"> possam ser atualizados e implantados (</w:t>
      </w:r>
      <w:proofErr w:type="spellStart"/>
      <w:r w:rsidRPr="00780635">
        <w:t>deploy</w:t>
      </w:r>
      <w:proofErr w:type="spellEnd"/>
      <w:r w:rsidRPr="00780635">
        <w:t>) de forma independente, agilizando a entrega de novas funcionalidades e correções.</w:t>
      </w:r>
    </w:p>
    <w:p w14:paraId="5B4463A5" w14:textId="7C0B5BA8" w:rsidR="008E770C" w:rsidRDefault="008E770C" w:rsidP="008E770C">
      <w:pPr>
        <w:pStyle w:val="Ttulo2"/>
      </w:pPr>
      <w:bookmarkStart w:id="40" w:name="_Toc211427539"/>
      <w:r>
        <w:lastRenderedPageBreak/>
        <w:t>Estruturação em Pastas</w:t>
      </w:r>
      <w:bookmarkEnd w:id="40"/>
    </w:p>
    <w:p w14:paraId="10B829C3" w14:textId="6D2CD0B5" w:rsidR="00721217" w:rsidRPr="008E770C" w:rsidRDefault="007715A5" w:rsidP="007715A5">
      <w:r>
        <w:rPr>
          <w:noProof/>
        </w:rPr>
        <w:drawing>
          <wp:inline distT="0" distB="0" distL="0" distR="0" wp14:anchorId="678CE235" wp14:editId="207CBE97">
            <wp:extent cx="3306308" cy="7886700"/>
            <wp:effectExtent l="0" t="0" r="8890" b="0"/>
            <wp:docPr id="54031384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13842" name="Imagem 1" descr="Texto&#10;&#10;O conteúdo gerado por IA pode estar incorre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12148" cy="7900630"/>
                    </a:xfrm>
                    <a:prstGeom prst="rect">
                      <a:avLst/>
                    </a:prstGeom>
                  </pic:spPr>
                </pic:pic>
              </a:graphicData>
            </a:graphic>
          </wp:inline>
        </w:drawing>
      </w:r>
    </w:p>
    <w:sectPr w:rsidR="00721217" w:rsidRPr="008E770C" w:rsidSect="00AE16E6">
      <w:headerReference w:type="default" r:id="rId12"/>
      <w:footerReference w:type="default" r:id="rId13"/>
      <w:headerReference w:type="first" r:id="rId14"/>
      <w:footerReference w:type="first" r:id="rId15"/>
      <w:footnotePr>
        <w:pos w:val="beneathText"/>
      </w:footnotePr>
      <w:pgSz w:w="11905" w:h="16837"/>
      <w:pgMar w:top="1701" w:right="1134" w:bottom="1134" w:left="1701" w:header="567"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2A0D4" w14:textId="77777777" w:rsidR="007D623A" w:rsidRDefault="007D623A" w:rsidP="00660891">
      <w:pPr>
        <w:pStyle w:val="Ttulodatabela"/>
      </w:pPr>
      <w:r>
        <w:separator/>
      </w:r>
    </w:p>
  </w:endnote>
  <w:endnote w:type="continuationSeparator" w:id="0">
    <w:p w14:paraId="6FB97A72" w14:textId="77777777" w:rsidR="007D623A" w:rsidRDefault="007D623A" w:rsidP="00660891">
      <w:pPr>
        <w:pStyle w:val="Ttulodatabela"/>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tarSymbol">
    <w:altName w:val="Segoe UI Symbol"/>
    <w:panose1 w:val="00000000000000000000"/>
    <w:charset w:val="02"/>
    <w:family w:val="auto"/>
    <w:notTrueType/>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876051"/>
      <w:docPartObj>
        <w:docPartGallery w:val="Page Numbers (Bottom of Page)"/>
        <w:docPartUnique/>
      </w:docPartObj>
    </w:sdtPr>
    <w:sdtContent>
      <w:p w14:paraId="43B2A7FF" w14:textId="77777777" w:rsidR="00F70AFA" w:rsidRPr="00BD02C5" w:rsidRDefault="0088185A" w:rsidP="0088185A">
        <w:pPr>
          <w:pStyle w:val="Rodap"/>
          <w:jc w:val="right"/>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D8ED" w14:textId="530102BD" w:rsidR="00AE16E6" w:rsidRDefault="0020641D" w:rsidP="00AE16E6">
    <w:pPr>
      <w:pStyle w:val="Rodap"/>
      <w:ind w:firstLine="0"/>
      <w:jc w:val="center"/>
    </w:pPr>
    <w:r>
      <w:t>14</w:t>
    </w:r>
    <w:r w:rsidR="00AE16E6">
      <w:t>/</w:t>
    </w:r>
    <w:r>
      <w:t>10</w:t>
    </w:r>
    <w:r w:rsidR="00AE16E6">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CCA92" w14:textId="77777777" w:rsidR="007D623A" w:rsidRDefault="007D623A" w:rsidP="00660891">
      <w:pPr>
        <w:pStyle w:val="Ttulodatabela"/>
      </w:pPr>
      <w:r>
        <w:separator/>
      </w:r>
    </w:p>
  </w:footnote>
  <w:footnote w:type="continuationSeparator" w:id="0">
    <w:p w14:paraId="5BC3FEDE" w14:textId="77777777" w:rsidR="007D623A" w:rsidRDefault="007D623A" w:rsidP="00660891">
      <w:pPr>
        <w:pStyle w:val="Ttulodatabela"/>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EA524" w14:textId="77777777" w:rsidR="00F70AFA" w:rsidRDefault="00F70AFA" w:rsidP="00C84660">
    <w:pPr>
      <w:pStyle w:val="Cabealh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D93BB" w14:textId="34806957" w:rsidR="00AE16E6" w:rsidRDefault="00AE16E6" w:rsidP="00AE16E6">
    <w:pPr>
      <w:pStyle w:val="Cabealho"/>
      <w:ind w:firstLine="0"/>
      <w:jc w:val="center"/>
    </w:pPr>
    <w:r>
      <w:rPr>
        <w:noProof/>
      </w:rPr>
      <w:drawing>
        <wp:inline distT="0" distB="0" distL="0" distR="0" wp14:anchorId="3D55ED79" wp14:editId="2483FDA5">
          <wp:extent cx="693420" cy="466725"/>
          <wp:effectExtent l="0" t="0" r="0" b="9525"/>
          <wp:docPr id="524015814" name="Picture 8" descr="Ícone&#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5" name="Picture 8" descr="Ícone&#10;&#10;O conteúdo gerado por IA pode estar incorreto."/>
                  <pic:cNvPicPr/>
                </pic:nvPicPr>
                <pic:blipFill rotWithShape="1">
                  <a:blip r:embed="rId1">
                    <a:extLst>
                      <a:ext uri="{BEBA8EAE-BF5A-486C-A8C5-ECC9F3942E4B}">
                        <a14:imgProps xmlns:a14="http://schemas.microsoft.com/office/drawing/2010/main">
                          <a14:imgLayer r:embed="rId2">
                            <a14:imgEffect>
                              <a14:sharpenSoften amount="-50000"/>
                            </a14:imgEffect>
                          </a14:imgLayer>
                        </a14:imgProps>
                      </a:ext>
                      <a:ext uri="{28A0092B-C50C-407E-A947-70E740481C1C}">
                        <a14:useLocalDpi xmlns:a14="http://schemas.microsoft.com/office/drawing/2010/main" val="0"/>
                      </a:ext>
                    </a:extLst>
                  </a:blip>
                  <a:srcRect t="16582" b="20918"/>
                  <a:stretch>
                    <a:fillRect/>
                  </a:stretch>
                </pic:blipFill>
                <pic:spPr bwMode="auto">
                  <a:xfrm>
                    <a:off x="0" y="0"/>
                    <a:ext cx="693420" cy="46672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olor w:val="000000"/>
      </w:rPr>
    </w:lvl>
  </w:abstractNum>
  <w:abstractNum w:abstractNumId="2" w15:restartNumberingAfterBreak="0">
    <w:nsid w:val="00000003"/>
    <w:multiLevelType w:val="multilevel"/>
    <w:tmpl w:val="00000003"/>
    <w:name w:val="WW8Num3"/>
    <w:lvl w:ilvl="0">
      <w:start w:val="1"/>
      <w:numFmt w:val="decimal"/>
      <w:pStyle w:val="CTMISNvel1"/>
      <w:lvlText w:val="%1."/>
      <w:lvlJc w:val="left"/>
      <w:pPr>
        <w:tabs>
          <w:tab w:val="num" w:pos="360"/>
        </w:tabs>
        <w:ind w:left="360" w:hanging="360"/>
      </w:pPr>
      <w:rPr>
        <w:rFonts w:cs="Times New Roman"/>
      </w:rPr>
    </w:lvl>
    <w:lvl w:ilvl="1">
      <w:start w:val="1"/>
      <w:numFmt w:val="decimal"/>
      <w:lvlText w:val="%1.%2."/>
      <w:lvlJc w:val="left"/>
      <w:pPr>
        <w:tabs>
          <w:tab w:val="num" w:pos="1146"/>
        </w:tabs>
        <w:ind w:left="1146" w:hanging="720"/>
      </w:pPr>
      <w:rPr>
        <w:rFonts w:cs="Times New Roman"/>
      </w:rPr>
    </w:lvl>
    <w:lvl w:ilvl="2">
      <w:start w:val="1"/>
      <w:numFmt w:val="decimal"/>
      <w:lvlText w:val="%1.%2.%3."/>
      <w:lvlJc w:val="left"/>
      <w:pPr>
        <w:tabs>
          <w:tab w:val="num" w:pos="1440"/>
        </w:tabs>
        <w:ind w:left="1440" w:hanging="720"/>
      </w:pPr>
      <w:rPr>
        <w:rFonts w:cs="Times New Roman"/>
      </w:rPr>
    </w:lvl>
    <w:lvl w:ilvl="3">
      <w:start w:val="1"/>
      <w:numFmt w:val="decimal"/>
      <w:lvlText w:val="%1.%2.%3.%4."/>
      <w:lvlJc w:val="left"/>
      <w:pPr>
        <w:tabs>
          <w:tab w:val="num" w:pos="2160"/>
        </w:tabs>
        <w:ind w:left="2160" w:hanging="1080"/>
      </w:pPr>
      <w:rPr>
        <w:rFonts w:cs="Times New Roman"/>
      </w:rPr>
    </w:lvl>
    <w:lvl w:ilvl="4">
      <w:start w:val="1"/>
      <w:numFmt w:val="decimal"/>
      <w:lvlText w:val="%1.%2.%3.%4.%5."/>
      <w:lvlJc w:val="left"/>
      <w:pPr>
        <w:tabs>
          <w:tab w:val="num" w:pos="2520"/>
        </w:tabs>
        <w:ind w:left="2520" w:hanging="1080"/>
      </w:pPr>
      <w:rPr>
        <w:rFonts w:cs="Times New Roman"/>
      </w:rPr>
    </w:lvl>
    <w:lvl w:ilvl="5">
      <w:start w:val="1"/>
      <w:numFmt w:val="decimal"/>
      <w:lvlText w:val="%1.%2.%3.%4.%5.%6."/>
      <w:lvlJc w:val="left"/>
      <w:pPr>
        <w:tabs>
          <w:tab w:val="num" w:pos="3240"/>
        </w:tabs>
        <w:ind w:left="3240" w:hanging="1440"/>
      </w:pPr>
      <w:rPr>
        <w:rFonts w:cs="Times New Roman"/>
      </w:rPr>
    </w:lvl>
    <w:lvl w:ilvl="6">
      <w:start w:val="1"/>
      <w:numFmt w:val="decimal"/>
      <w:lvlText w:val="%1.%2.%3.%4.%5.%6.%7."/>
      <w:lvlJc w:val="left"/>
      <w:pPr>
        <w:tabs>
          <w:tab w:val="num" w:pos="3600"/>
        </w:tabs>
        <w:ind w:left="3600" w:hanging="1440"/>
      </w:pPr>
      <w:rPr>
        <w:rFonts w:cs="Times New Roman"/>
      </w:rPr>
    </w:lvl>
    <w:lvl w:ilvl="7">
      <w:start w:val="1"/>
      <w:numFmt w:val="decimal"/>
      <w:lvlText w:val="%1.%2.%3.%4.%5.%6.%7.%8."/>
      <w:lvlJc w:val="left"/>
      <w:pPr>
        <w:tabs>
          <w:tab w:val="num" w:pos="4320"/>
        </w:tabs>
        <w:ind w:left="4320" w:hanging="1800"/>
      </w:pPr>
      <w:rPr>
        <w:rFonts w:cs="Times New Roman"/>
      </w:rPr>
    </w:lvl>
    <w:lvl w:ilvl="8">
      <w:start w:val="1"/>
      <w:numFmt w:val="decimal"/>
      <w:lvlText w:val="%1.%2.%3.%4.%5.%6.%7.%8.%9."/>
      <w:lvlJc w:val="left"/>
      <w:pPr>
        <w:tabs>
          <w:tab w:val="num" w:pos="5040"/>
        </w:tabs>
        <w:ind w:left="5040" w:hanging="2160"/>
      </w:pPr>
      <w:rPr>
        <w:rFonts w:cs="Times New Roman"/>
      </w:rPr>
    </w:lvl>
  </w:abstractNum>
  <w:abstractNum w:abstractNumId="3" w15:restartNumberingAfterBreak="0">
    <w:nsid w:val="00000004"/>
    <w:multiLevelType w:val="multilevel"/>
    <w:tmpl w:val="00000004"/>
    <w:name w:val="WW8Num4"/>
    <w:lvl w:ilvl="0">
      <w:start w:val="1"/>
      <w:numFmt w:val="decimal"/>
      <w:lvlText w:val=" %1 "/>
      <w:lvlJc w:val="left"/>
      <w:pPr>
        <w:tabs>
          <w:tab w:val="num" w:pos="360"/>
        </w:tabs>
        <w:ind w:left="360" w:hanging="360"/>
      </w:pPr>
      <w:rPr>
        <w:rFonts w:cs="Times New Roman"/>
      </w:rPr>
    </w:lvl>
    <w:lvl w:ilvl="1">
      <w:start w:val="1"/>
      <w:numFmt w:val="decimal"/>
      <w:lvlText w:val=" %1.%2 "/>
      <w:lvlJc w:val="left"/>
      <w:pPr>
        <w:tabs>
          <w:tab w:val="num" w:pos="1146"/>
        </w:tabs>
        <w:ind w:left="1146" w:hanging="720"/>
      </w:pPr>
      <w:rPr>
        <w:rFonts w:cs="Times New Roman"/>
      </w:rPr>
    </w:lvl>
    <w:lvl w:ilvl="2">
      <w:start w:val="1"/>
      <w:numFmt w:val="decimal"/>
      <w:lvlText w:val=" %1.%2.%3 "/>
      <w:lvlJc w:val="left"/>
      <w:pPr>
        <w:tabs>
          <w:tab w:val="num" w:pos="1440"/>
        </w:tabs>
        <w:ind w:left="1440" w:hanging="720"/>
      </w:pPr>
      <w:rPr>
        <w:rFonts w:cs="Times New Roman"/>
      </w:rPr>
    </w:lvl>
    <w:lvl w:ilvl="3">
      <w:start w:val="1"/>
      <w:numFmt w:val="decimal"/>
      <w:lvlText w:val=" %1.%2.%3.%4 "/>
      <w:lvlJc w:val="left"/>
      <w:pPr>
        <w:tabs>
          <w:tab w:val="num" w:pos="2130"/>
        </w:tabs>
        <w:ind w:left="2130" w:hanging="1080"/>
      </w:pPr>
      <w:rPr>
        <w:rFonts w:cs="Times New Roman"/>
      </w:rPr>
    </w:lvl>
    <w:lvl w:ilvl="4">
      <w:start w:val="1"/>
      <w:numFmt w:val="decimal"/>
      <w:lvlText w:val=" %1.%2.%3.%4.%5 "/>
      <w:lvlJc w:val="left"/>
      <w:pPr>
        <w:tabs>
          <w:tab w:val="num" w:pos="2520"/>
        </w:tabs>
        <w:ind w:left="2520" w:hanging="1080"/>
      </w:pPr>
      <w:rPr>
        <w:rFonts w:cs="Times New Roman"/>
      </w:rPr>
    </w:lvl>
    <w:lvl w:ilvl="5">
      <w:start w:val="1"/>
      <w:numFmt w:val="decimal"/>
      <w:lvlText w:val=" %1.%2.%3.%4.%5.%6 "/>
      <w:lvlJc w:val="left"/>
      <w:pPr>
        <w:tabs>
          <w:tab w:val="num" w:pos="3240"/>
        </w:tabs>
        <w:ind w:left="3240" w:hanging="1440"/>
      </w:pPr>
      <w:rPr>
        <w:rFonts w:cs="Times New Roman"/>
      </w:rPr>
    </w:lvl>
    <w:lvl w:ilvl="6">
      <w:start w:val="1"/>
      <w:numFmt w:val="decimal"/>
      <w:lvlText w:val=" %1.%2.%3.%4.%5.%6.%7 "/>
      <w:lvlJc w:val="left"/>
      <w:pPr>
        <w:tabs>
          <w:tab w:val="num" w:pos="3600"/>
        </w:tabs>
        <w:ind w:left="3600" w:hanging="1440"/>
      </w:pPr>
      <w:rPr>
        <w:rFonts w:cs="Times New Roman"/>
      </w:rPr>
    </w:lvl>
    <w:lvl w:ilvl="7">
      <w:start w:val="1"/>
      <w:numFmt w:val="decimal"/>
      <w:lvlText w:val=" %1.%2.%3.%4.%5.%6.%7.%8 "/>
      <w:lvlJc w:val="left"/>
      <w:pPr>
        <w:tabs>
          <w:tab w:val="num" w:pos="4320"/>
        </w:tabs>
        <w:ind w:left="4320" w:hanging="1800"/>
      </w:pPr>
      <w:rPr>
        <w:rFonts w:cs="Times New Roman"/>
      </w:rPr>
    </w:lvl>
    <w:lvl w:ilvl="8">
      <w:start w:val="1"/>
      <w:numFmt w:val="decimal"/>
      <w:lvlText w:val=" %1.%2.%3.%4.%5.%6.%7.%8.%9 "/>
      <w:lvlJc w:val="left"/>
      <w:pPr>
        <w:tabs>
          <w:tab w:val="num" w:pos="5040"/>
        </w:tabs>
        <w:ind w:left="5040" w:hanging="2160"/>
      </w:pPr>
      <w:rPr>
        <w:rFonts w:cs="Times New Roman"/>
      </w:rPr>
    </w:lvl>
  </w:abstractNum>
  <w:abstractNum w:abstractNumId="4" w15:restartNumberingAfterBreak="0">
    <w:nsid w:val="00000005"/>
    <w:multiLevelType w:val="multilevel"/>
    <w:tmpl w:val="00000005"/>
    <w:name w:val="WW8Num8"/>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720"/>
        </w:tabs>
        <w:ind w:left="720" w:hanging="360"/>
      </w:pPr>
      <w:rPr>
        <w:rFonts w:ascii="Symbol" w:hAnsi="Symbol"/>
      </w:rPr>
    </w:lvl>
    <w:lvl w:ilvl="2">
      <w:start w:val="1"/>
      <w:numFmt w:val="bullet"/>
      <w:lvlText w:val=""/>
      <w:lvlJc w:val="left"/>
      <w:pPr>
        <w:tabs>
          <w:tab w:val="num" w:pos="1080"/>
        </w:tabs>
        <w:ind w:left="1080" w:hanging="360"/>
      </w:pPr>
      <w:rPr>
        <w:rFonts w:ascii="Symbol" w:hAnsi="Symbol"/>
      </w:rPr>
    </w:lvl>
    <w:lvl w:ilvl="3">
      <w:start w:val="1"/>
      <w:numFmt w:val="bullet"/>
      <w:lvlText w:val=""/>
      <w:lvlJc w:val="left"/>
      <w:pPr>
        <w:tabs>
          <w:tab w:val="num" w:pos="1440"/>
        </w:tabs>
        <w:ind w:left="1440" w:hanging="360"/>
      </w:pPr>
      <w:rPr>
        <w:rFonts w:ascii="Symbol" w:hAnsi="Symbol"/>
      </w:rPr>
    </w:lvl>
    <w:lvl w:ilvl="4">
      <w:start w:val="1"/>
      <w:numFmt w:val="bullet"/>
      <w:lvlText w:val=""/>
      <w:lvlJc w:val="left"/>
      <w:pPr>
        <w:tabs>
          <w:tab w:val="num" w:pos="1800"/>
        </w:tabs>
        <w:ind w:left="1800" w:hanging="360"/>
      </w:pPr>
      <w:rPr>
        <w:rFonts w:ascii="Symbol" w:hAnsi="Symbol"/>
      </w:rPr>
    </w:lvl>
    <w:lvl w:ilvl="5">
      <w:start w:val="1"/>
      <w:numFmt w:val="bullet"/>
      <w:lvlText w:val=""/>
      <w:lvlJc w:val="left"/>
      <w:pPr>
        <w:tabs>
          <w:tab w:val="num" w:pos="2160"/>
        </w:tabs>
        <w:ind w:left="2160" w:hanging="360"/>
      </w:pPr>
      <w:rPr>
        <w:rFonts w:ascii="Symbol" w:hAnsi="Symbol"/>
      </w:rPr>
    </w:lvl>
    <w:lvl w:ilvl="6">
      <w:start w:val="1"/>
      <w:numFmt w:val="bullet"/>
      <w:lvlText w:val=""/>
      <w:lvlJc w:val="left"/>
      <w:pPr>
        <w:tabs>
          <w:tab w:val="num" w:pos="2520"/>
        </w:tabs>
        <w:ind w:left="2520" w:hanging="360"/>
      </w:pPr>
      <w:rPr>
        <w:rFonts w:ascii="Symbol" w:hAnsi="Symbol"/>
      </w:rPr>
    </w:lvl>
    <w:lvl w:ilvl="7">
      <w:start w:val="1"/>
      <w:numFmt w:val="bullet"/>
      <w:lvlText w:val=""/>
      <w:lvlJc w:val="left"/>
      <w:pPr>
        <w:tabs>
          <w:tab w:val="num" w:pos="2880"/>
        </w:tabs>
        <w:ind w:left="2880" w:hanging="360"/>
      </w:pPr>
      <w:rPr>
        <w:rFonts w:ascii="Symbol" w:hAnsi="Symbol"/>
      </w:rPr>
    </w:lvl>
    <w:lvl w:ilvl="8">
      <w:start w:val="1"/>
      <w:numFmt w:val="bullet"/>
      <w:lvlText w:val=""/>
      <w:lvlJc w:val="left"/>
      <w:pPr>
        <w:tabs>
          <w:tab w:val="num" w:pos="3240"/>
        </w:tabs>
        <w:ind w:left="3240" w:hanging="360"/>
      </w:pPr>
      <w:rPr>
        <w:rFonts w:ascii="Symbol" w:hAnsi="Symbol"/>
      </w:rPr>
    </w:lvl>
  </w:abstractNum>
  <w:abstractNum w:abstractNumId="5" w15:restartNumberingAfterBreak="0">
    <w:nsid w:val="00000006"/>
    <w:multiLevelType w:val="singleLevel"/>
    <w:tmpl w:val="00000006"/>
    <w:name w:val="WW8Num11"/>
    <w:lvl w:ilvl="0">
      <w:start w:val="1"/>
      <w:numFmt w:val="bullet"/>
      <w:lvlText w:val=""/>
      <w:lvlJc w:val="left"/>
      <w:pPr>
        <w:tabs>
          <w:tab w:val="num" w:pos="1440"/>
        </w:tabs>
        <w:ind w:left="1440" w:hanging="360"/>
      </w:pPr>
      <w:rPr>
        <w:rFonts w:ascii="Symbol" w:hAnsi="Symbol"/>
      </w:rPr>
    </w:lvl>
  </w:abstractNum>
  <w:abstractNum w:abstractNumId="6" w15:restartNumberingAfterBreak="0">
    <w:nsid w:val="00FE3E56"/>
    <w:multiLevelType w:val="multilevel"/>
    <w:tmpl w:val="38EC4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AA6561"/>
    <w:multiLevelType w:val="multilevel"/>
    <w:tmpl w:val="039CF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BB28BA"/>
    <w:multiLevelType w:val="multilevel"/>
    <w:tmpl w:val="65E6B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FB1C57"/>
    <w:multiLevelType w:val="multilevel"/>
    <w:tmpl w:val="D39ED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025F43"/>
    <w:multiLevelType w:val="multilevel"/>
    <w:tmpl w:val="A91C2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61388"/>
    <w:multiLevelType w:val="multilevel"/>
    <w:tmpl w:val="19A42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9D78AC"/>
    <w:multiLevelType w:val="multilevel"/>
    <w:tmpl w:val="5CBC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B21F25"/>
    <w:multiLevelType w:val="multilevel"/>
    <w:tmpl w:val="2126F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A844AF"/>
    <w:multiLevelType w:val="multilevel"/>
    <w:tmpl w:val="85EEA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697DD0"/>
    <w:multiLevelType w:val="multilevel"/>
    <w:tmpl w:val="E5242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A62765"/>
    <w:multiLevelType w:val="hybridMultilevel"/>
    <w:tmpl w:val="1BF4C5D6"/>
    <w:lvl w:ilvl="0" w:tplc="53181CFE">
      <w:start w:val="1"/>
      <w:numFmt w:val="bullet"/>
      <w:lvlText w:val=""/>
      <w:lvlJc w:val="left"/>
      <w:pPr>
        <w:tabs>
          <w:tab w:val="num" w:pos="720"/>
        </w:tabs>
        <w:ind w:left="720" w:hanging="360"/>
      </w:pPr>
      <w:rPr>
        <w:rFonts w:ascii="Symbol" w:hAnsi="Symbol" w:hint="default"/>
        <w:sz w:val="20"/>
      </w:rPr>
    </w:lvl>
    <w:lvl w:ilvl="1" w:tplc="8DC0A680">
      <w:start w:val="1"/>
      <w:numFmt w:val="decimal"/>
      <w:lvlText w:val="%2."/>
      <w:lvlJc w:val="left"/>
      <w:pPr>
        <w:tabs>
          <w:tab w:val="num" w:pos="1440"/>
        </w:tabs>
        <w:ind w:left="1440" w:hanging="360"/>
      </w:pPr>
    </w:lvl>
    <w:lvl w:ilvl="2" w:tplc="F912C51A" w:tentative="1">
      <w:start w:val="1"/>
      <w:numFmt w:val="bullet"/>
      <w:lvlText w:val=""/>
      <w:lvlJc w:val="left"/>
      <w:pPr>
        <w:tabs>
          <w:tab w:val="num" w:pos="2160"/>
        </w:tabs>
        <w:ind w:left="2160" w:hanging="360"/>
      </w:pPr>
      <w:rPr>
        <w:rFonts w:ascii="Wingdings" w:hAnsi="Wingdings" w:hint="default"/>
        <w:sz w:val="20"/>
      </w:rPr>
    </w:lvl>
    <w:lvl w:ilvl="3" w:tplc="10DE5464" w:tentative="1">
      <w:start w:val="1"/>
      <w:numFmt w:val="bullet"/>
      <w:lvlText w:val=""/>
      <w:lvlJc w:val="left"/>
      <w:pPr>
        <w:tabs>
          <w:tab w:val="num" w:pos="2880"/>
        </w:tabs>
        <w:ind w:left="2880" w:hanging="360"/>
      </w:pPr>
      <w:rPr>
        <w:rFonts w:ascii="Wingdings" w:hAnsi="Wingdings" w:hint="default"/>
        <w:sz w:val="20"/>
      </w:rPr>
    </w:lvl>
    <w:lvl w:ilvl="4" w:tplc="FAB48D66" w:tentative="1">
      <w:start w:val="1"/>
      <w:numFmt w:val="bullet"/>
      <w:lvlText w:val=""/>
      <w:lvlJc w:val="left"/>
      <w:pPr>
        <w:tabs>
          <w:tab w:val="num" w:pos="3600"/>
        </w:tabs>
        <w:ind w:left="3600" w:hanging="360"/>
      </w:pPr>
      <w:rPr>
        <w:rFonts w:ascii="Wingdings" w:hAnsi="Wingdings" w:hint="default"/>
        <w:sz w:val="20"/>
      </w:rPr>
    </w:lvl>
    <w:lvl w:ilvl="5" w:tplc="F11C6EAC" w:tentative="1">
      <w:start w:val="1"/>
      <w:numFmt w:val="bullet"/>
      <w:lvlText w:val=""/>
      <w:lvlJc w:val="left"/>
      <w:pPr>
        <w:tabs>
          <w:tab w:val="num" w:pos="4320"/>
        </w:tabs>
        <w:ind w:left="4320" w:hanging="360"/>
      </w:pPr>
      <w:rPr>
        <w:rFonts w:ascii="Wingdings" w:hAnsi="Wingdings" w:hint="default"/>
        <w:sz w:val="20"/>
      </w:rPr>
    </w:lvl>
    <w:lvl w:ilvl="6" w:tplc="35CA0814" w:tentative="1">
      <w:start w:val="1"/>
      <w:numFmt w:val="bullet"/>
      <w:lvlText w:val=""/>
      <w:lvlJc w:val="left"/>
      <w:pPr>
        <w:tabs>
          <w:tab w:val="num" w:pos="5040"/>
        </w:tabs>
        <w:ind w:left="5040" w:hanging="360"/>
      </w:pPr>
      <w:rPr>
        <w:rFonts w:ascii="Wingdings" w:hAnsi="Wingdings" w:hint="default"/>
        <w:sz w:val="20"/>
      </w:rPr>
    </w:lvl>
    <w:lvl w:ilvl="7" w:tplc="62747B5A" w:tentative="1">
      <w:start w:val="1"/>
      <w:numFmt w:val="bullet"/>
      <w:lvlText w:val=""/>
      <w:lvlJc w:val="left"/>
      <w:pPr>
        <w:tabs>
          <w:tab w:val="num" w:pos="5760"/>
        </w:tabs>
        <w:ind w:left="5760" w:hanging="360"/>
      </w:pPr>
      <w:rPr>
        <w:rFonts w:ascii="Wingdings" w:hAnsi="Wingdings" w:hint="default"/>
        <w:sz w:val="20"/>
      </w:rPr>
    </w:lvl>
    <w:lvl w:ilvl="8" w:tplc="9AB0C8C6"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135FFB"/>
    <w:multiLevelType w:val="multilevel"/>
    <w:tmpl w:val="1DE4F8A8"/>
    <w:lvl w:ilvl="0">
      <w:start w:val="1"/>
      <w:numFmt w:val="decimal"/>
      <w:pStyle w:val="Ttulo1"/>
      <w:lvlText w:val="%1"/>
      <w:lvlJc w:val="left"/>
      <w:pPr>
        <w:tabs>
          <w:tab w:val="num" w:pos="716"/>
        </w:tabs>
        <w:ind w:left="716" w:hanging="432"/>
      </w:pPr>
      <w:rPr>
        <w:rFonts w:cs="Times New Roman" w:hint="default"/>
        <w:b/>
        <w:i w:val="0"/>
        <w:sz w:val="24"/>
        <w:szCs w:val="24"/>
      </w:rPr>
    </w:lvl>
    <w:lvl w:ilvl="1">
      <w:start w:val="1"/>
      <w:numFmt w:val="decimal"/>
      <w:pStyle w:val="Ttulo2"/>
      <w:lvlText w:val="%1.%2"/>
      <w:lvlJc w:val="left"/>
      <w:pPr>
        <w:tabs>
          <w:tab w:val="num" w:pos="860"/>
        </w:tabs>
        <w:ind w:left="860" w:hanging="576"/>
      </w:pPr>
      <w:rPr>
        <w:rFonts w:cs="Times New Roman"/>
      </w:rPr>
    </w:lvl>
    <w:lvl w:ilvl="2">
      <w:start w:val="1"/>
      <w:numFmt w:val="decimal"/>
      <w:pStyle w:val="Ttulo3"/>
      <w:lvlText w:val="%1.%2.%3"/>
      <w:lvlJc w:val="left"/>
      <w:pPr>
        <w:tabs>
          <w:tab w:val="num" w:pos="1004"/>
        </w:tabs>
        <w:ind w:left="1004" w:hanging="720"/>
      </w:pPr>
      <w:rPr>
        <w:rFonts w:cs="Times New Roman"/>
      </w:rPr>
    </w:lvl>
    <w:lvl w:ilvl="3">
      <w:start w:val="1"/>
      <w:numFmt w:val="decimal"/>
      <w:pStyle w:val="Ttulo4"/>
      <w:lvlText w:val="%1.%2.%3.%4"/>
      <w:lvlJc w:val="left"/>
      <w:pPr>
        <w:tabs>
          <w:tab w:val="num" w:pos="1148"/>
        </w:tabs>
        <w:ind w:left="1148" w:hanging="864"/>
      </w:pPr>
      <w:rPr>
        <w:rFonts w:cs="Times New Roman"/>
      </w:rPr>
    </w:lvl>
    <w:lvl w:ilvl="4">
      <w:start w:val="1"/>
      <w:numFmt w:val="decimal"/>
      <w:pStyle w:val="Ttulo5"/>
      <w:lvlText w:val="%1.%2.%3.%4.%5"/>
      <w:lvlJc w:val="left"/>
      <w:pPr>
        <w:tabs>
          <w:tab w:val="num" w:pos="1292"/>
        </w:tabs>
        <w:ind w:left="1292" w:hanging="1008"/>
      </w:pPr>
      <w:rPr>
        <w:rFonts w:cs="Times New Roman"/>
      </w:rPr>
    </w:lvl>
    <w:lvl w:ilvl="5">
      <w:start w:val="1"/>
      <w:numFmt w:val="decimal"/>
      <w:pStyle w:val="Ttulo6"/>
      <w:lvlText w:val="%1.%2.%3.%4.%5.%6"/>
      <w:lvlJc w:val="left"/>
      <w:pPr>
        <w:tabs>
          <w:tab w:val="num" w:pos="1436"/>
        </w:tabs>
        <w:ind w:left="1436" w:hanging="1152"/>
      </w:pPr>
      <w:rPr>
        <w:rFonts w:cs="Times New Roman"/>
      </w:rPr>
    </w:lvl>
    <w:lvl w:ilvl="6">
      <w:start w:val="1"/>
      <w:numFmt w:val="decimal"/>
      <w:pStyle w:val="Ttulo7"/>
      <w:lvlText w:val="%1.%2.%3.%4.%5.%6.%7"/>
      <w:lvlJc w:val="left"/>
      <w:pPr>
        <w:tabs>
          <w:tab w:val="num" w:pos="1580"/>
        </w:tabs>
        <w:ind w:left="1580" w:hanging="1296"/>
      </w:pPr>
      <w:rPr>
        <w:rFonts w:cs="Times New Roman"/>
      </w:rPr>
    </w:lvl>
    <w:lvl w:ilvl="7">
      <w:start w:val="1"/>
      <w:numFmt w:val="decimal"/>
      <w:pStyle w:val="Ttulo8"/>
      <w:lvlText w:val="%1.%2.%3.%4.%5.%6.%7.%8"/>
      <w:lvlJc w:val="left"/>
      <w:pPr>
        <w:tabs>
          <w:tab w:val="num" w:pos="1724"/>
        </w:tabs>
        <w:ind w:left="1724" w:hanging="1440"/>
      </w:pPr>
      <w:rPr>
        <w:rFonts w:cs="Times New Roman"/>
      </w:rPr>
    </w:lvl>
    <w:lvl w:ilvl="8">
      <w:start w:val="1"/>
      <w:numFmt w:val="decimal"/>
      <w:pStyle w:val="Ttulo9"/>
      <w:lvlText w:val="%1.%2.%3.%4.%5.%6.%7.%8.%9"/>
      <w:lvlJc w:val="left"/>
      <w:pPr>
        <w:tabs>
          <w:tab w:val="num" w:pos="1868"/>
        </w:tabs>
        <w:ind w:left="1868" w:hanging="1584"/>
      </w:pPr>
      <w:rPr>
        <w:rFonts w:cs="Times New Roman"/>
      </w:rPr>
    </w:lvl>
  </w:abstractNum>
  <w:abstractNum w:abstractNumId="18" w15:restartNumberingAfterBreak="0">
    <w:nsid w:val="227237CC"/>
    <w:multiLevelType w:val="multilevel"/>
    <w:tmpl w:val="90F0B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915842"/>
    <w:multiLevelType w:val="multilevel"/>
    <w:tmpl w:val="328C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177F5"/>
    <w:multiLevelType w:val="multilevel"/>
    <w:tmpl w:val="6A362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5449C7"/>
    <w:multiLevelType w:val="multilevel"/>
    <w:tmpl w:val="5D3A0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325CAF"/>
    <w:multiLevelType w:val="hybridMultilevel"/>
    <w:tmpl w:val="381C0780"/>
    <w:lvl w:ilvl="0" w:tplc="0416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F9D5C0C"/>
    <w:multiLevelType w:val="multilevel"/>
    <w:tmpl w:val="E1C62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224857"/>
    <w:multiLevelType w:val="multilevel"/>
    <w:tmpl w:val="CBD40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FE5F92"/>
    <w:multiLevelType w:val="multilevel"/>
    <w:tmpl w:val="4556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245C97"/>
    <w:multiLevelType w:val="multilevel"/>
    <w:tmpl w:val="C5025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154DD1"/>
    <w:multiLevelType w:val="multilevel"/>
    <w:tmpl w:val="2012C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E92776"/>
    <w:multiLevelType w:val="multilevel"/>
    <w:tmpl w:val="1B423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1533BB"/>
    <w:multiLevelType w:val="multilevel"/>
    <w:tmpl w:val="907EB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ED2343"/>
    <w:multiLevelType w:val="multilevel"/>
    <w:tmpl w:val="F0544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8265F1"/>
    <w:multiLevelType w:val="multilevel"/>
    <w:tmpl w:val="1AAA6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9B16AB"/>
    <w:multiLevelType w:val="hybridMultilevel"/>
    <w:tmpl w:val="D5A00A78"/>
    <w:name w:val="WW8Num32"/>
    <w:lvl w:ilvl="0" w:tplc="DD6880F6">
      <w:start w:val="1"/>
      <w:numFmt w:val="upperLetter"/>
      <w:pStyle w:val="CTMISNvel4"/>
      <w:lvlText w:val="%1."/>
      <w:lvlJc w:val="left"/>
      <w:pPr>
        <w:ind w:left="479" w:hanging="360"/>
      </w:pPr>
      <w:rPr>
        <w:rFonts w:cs="Times New Roman" w:hint="default"/>
      </w:rPr>
    </w:lvl>
    <w:lvl w:ilvl="1" w:tplc="04160019" w:tentative="1">
      <w:start w:val="1"/>
      <w:numFmt w:val="lowerLetter"/>
      <w:lvlText w:val="%2."/>
      <w:lvlJc w:val="left"/>
      <w:pPr>
        <w:ind w:left="1199" w:hanging="360"/>
      </w:pPr>
      <w:rPr>
        <w:rFonts w:cs="Times New Roman"/>
      </w:rPr>
    </w:lvl>
    <w:lvl w:ilvl="2" w:tplc="0416001B" w:tentative="1">
      <w:start w:val="1"/>
      <w:numFmt w:val="lowerRoman"/>
      <w:lvlText w:val="%3."/>
      <w:lvlJc w:val="right"/>
      <w:pPr>
        <w:ind w:left="1919" w:hanging="180"/>
      </w:pPr>
      <w:rPr>
        <w:rFonts w:cs="Times New Roman"/>
      </w:rPr>
    </w:lvl>
    <w:lvl w:ilvl="3" w:tplc="0416000F" w:tentative="1">
      <w:start w:val="1"/>
      <w:numFmt w:val="decimal"/>
      <w:lvlText w:val="%4."/>
      <w:lvlJc w:val="left"/>
      <w:pPr>
        <w:ind w:left="2639" w:hanging="360"/>
      </w:pPr>
      <w:rPr>
        <w:rFonts w:cs="Times New Roman"/>
      </w:rPr>
    </w:lvl>
    <w:lvl w:ilvl="4" w:tplc="04160019" w:tentative="1">
      <w:start w:val="1"/>
      <w:numFmt w:val="lowerLetter"/>
      <w:lvlText w:val="%5."/>
      <w:lvlJc w:val="left"/>
      <w:pPr>
        <w:ind w:left="3359" w:hanging="360"/>
      </w:pPr>
      <w:rPr>
        <w:rFonts w:cs="Times New Roman"/>
      </w:rPr>
    </w:lvl>
    <w:lvl w:ilvl="5" w:tplc="0416001B" w:tentative="1">
      <w:start w:val="1"/>
      <w:numFmt w:val="lowerRoman"/>
      <w:lvlText w:val="%6."/>
      <w:lvlJc w:val="right"/>
      <w:pPr>
        <w:ind w:left="4079" w:hanging="180"/>
      </w:pPr>
      <w:rPr>
        <w:rFonts w:cs="Times New Roman"/>
      </w:rPr>
    </w:lvl>
    <w:lvl w:ilvl="6" w:tplc="0416000F" w:tentative="1">
      <w:start w:val="1"/>
      <w:numFmt w:val="decimal"/>
      <w:lvlText w:val="%7."/>
      <w:lvlJc w:val="left"/>
      <w:pPr>
        <w:ind w:left="4799" w:hanging="360"/>
      </w:pPr>
      <w:rPr>
        <w:rFonts w:cs="Times New Roman"/>
      </w:rPr>
    </w:lvl>
    <w:lvl w:ilvl="7" w:tplc="04160019" w:tentative="1">
      <w:start w:val="1"/>
      <w:numFmt w:val="lowerLetter"/>
      <w:lvlText w:val="%8."/>
      <w:lvlJc w:val="left"/>
      <w:pPr>
        <w:ind w:left="5519" w:hanging="360"/>
      </w:pPr>
      <w:rPr>
        <w:rFonts w:cs="Times New Roman"/>
      </w:rPr>
    </w:lvl>
    <w:lvl w:ilvl="8" w:tplc="0416001B" w:tentative="1">
      <w:start w:val="1"/>
      <w:numFmt w:val="lowerRoman"/>
      <w:lvlText w:val="%9."/>
      <w:lvlJc w:val="right"/>
      <w:pPr>
        <w:ind w:left="6239" w:hanging="180"/>
      </w:pPr>
      <w:rPr>
        <w:rFonts w:cs="Times New Roman"/>
      </w:rPr>
    </w:lvl>
  </w:abstractNum>
  <w:abstractNum w:abstractNumId="33" w15:restartNumberingAfterBreak="0">
    <w:nsid w:val="51F865E5"/>
    <w:multiLevelType w:val="multilevel"/>
    <w:tmpl w:val="AB14C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745E71"/>
    <w:multiLevelType w:val="multilevel"/>
    <w:tmpl w:val="C330B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791C4A"/>
    <w:multiLevelType w:val="multilevel"/>
    <w:tmpl w:val="F31E8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CE6D63"/>
    <w:multiLevelType w:val="multilevel"/>
    <w:tmpl w:val="8C60D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C1676B"/>
    <w:multiLevelType w:val="hybridMultilevel"/>
    <w:tmpl w:val="D8CE0512"/>
    <w:lvl w:ilvl="0" w:tplc="CBC8369E">
      <w:start w:val="1"/>
      <w:numFmt w:val="bullet"/>
      <w:pStyle w:val="Elenco"/>
      <w:lvlText w:val="o"/>
      <w:lvlJc w:val="left"/>
      <w:pPr>
        <w:ind w:left="1429" w:hanging="360"/>
      </w:pPr>
      <w:rPr>
        <w:rFonts w:ascii="Courier New" w:hAnsi="Courier New" w:cs="Courier New"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8" w15:restartNumberingAfterBreak="0">
    <w:nsid w:val="5BB156BD"/>
    <w:multiLevelType w:val="multilevel"/>
    <w:tmpl w:val="A6B03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E37921"/>
    <w:multiLevelType w:val="multilevel"/>
    <w:tmpl w:val="77301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545E31"/>
    <w:multiLevelType w:val="multilevel"/>
    <w:tmpl w:val="7DA2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4F0422"/>
    <w:multiLevelType w:val="multilevel"/>
    <w:tmpl w:val="99BEA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ED30D5"/>
    <w:multiLevelType w:val="multilevel"/>
    <w:tmpl w:val="535EA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697143"/>
    <w:multiLevelType w:val="multilevel"/>
    <w:tmpl w:val="F15CF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034530"/>
    <w:multiLevelType w:val="hybridMultilevel"/>
    <w:tmpl w:val="1D12902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66406AE3"/>
    <w:multiLevelType w:val="multilevel"/>
    <w:tmpl w:val="C7885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452F8F"/>
    <w:multiLevelType w:val="multilevel"/>
    <w:tmpl w:val="81008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CC917AE"/>
    <w:multiLevelType w:val="multilevel"/>
    <w:tmpl w:val="5F48C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9B5E3B"/>
    <w:multiLevelType w:val="multilevel"/>
    <w:tmpl w:val="9A286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5E12A4"/>
    <w:multiLevelType w:val="multilevel"/>
    <w:tmpl w:val="BF22F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8E54E5"/>
    <w:multiLevelType w:val="multilevel"/>
    <w:tmpl w:val="9A286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4B63BF8"/>
    <w:multiLevelType w:val="multilevel"/>
    <w:tmpl w:val="C678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434C87"/>
    <w:multiLevelType w:val="multilevel"/>
    <w:tmpl w:val="4CC6C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D1A19F9"/>
    <w:multiLevelType w:val="multilevel"/>
    <w:tmpl w:val="389AB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6E3821"/>
    <w:multiLevelType w:val="multilevel"/>
    <w:tmpl w:val="FE14F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E91070"/>
    <w:multiLevelType w:val="multilevel"/>
    <w:tmpl w:val="89482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614830">
    <w:abstractNumId w:val="2"/>
  </w:num>
  <w:num w:numId="2" w16cid:durableId="1242177796">
    <w:abstractNumId w:val="32"/>
  </w:num>
  <w:num w:numId="3" w16cid:durableId="535507365">
    <w:abstractNumId w:val="17"/>
  </w:num>
  <w:num w:numId="4" w16cid:durableId="1499030036">
    <w:abstractNumId w:val="44"/>
  </w:num>
  <w:num w:numId="5" w16cid:durableId="2073428068">
    <w:abstractNumId w:val="22"/>
  </w:num>
  <w:num w:numId="6" w16cid:durableId="1061556076">
    <w:abstractNumId w:val="37"/>
  </w:num>
  <w:num w:numId="7" w16cid:durableId="1219241627">
    <w:abstractNumId w:val="48"/>
  </w:num>
  <w:num w:numId="8" w16cid:durableId="1138493479">
    <w:abstractNumId w:val="31"/>
  </w:num>
  <w:num w:numId="9" w16cid:durableId="1008100248">
    <w:abstractNumId w:val="46"/>
  </w:num>
  <w:num w:numId="10" w16cid:durableId="1089153393">
    <w:abstractNumId w:val="8"/>
  </w:num>
  <w:num w:numId="11" w16cid:durableId="1837375272">
    <w:abstractNumId w:val="23"/>
  </w:num>
  <w:num w:numId="12" w16cid:durableId="572736443">
    <w:abstractNumId w:val="21"/>
  </w:num>
  <w:num w:numId="13" w16cid:durableId="1944730499">
    <w:abstractNumId w:val="13"/>
  </w:num>
  <w:num w:numId="14" w16cid:durableId="575552395">
    <w:abstractNumId w:val="14"/>
  </w:num>
  <w:num w:numId="15" w16cid:durableId="719869069">
    <w:abstractNumId w:val="33"/>
  </w:num>
  <w:num w:numId="16" w16cid:durableId="697051031">
    <w:abstractNumId w:val="40"/>
  </w:num>
  <w:num w:numId="17" w16cid:durableId="1492713616">
    <w:abstractNumId w:val="47"/>
  </w:num>
  <w:num w:numId="18" w16cid:durableId="145779825">
    <w:abstractNumId w:val="28"/>
  </w:num>
  <w:num w:numId="19" w16cid:durableId="1799450021">
    <w:abstractNumId w:val="51"/>
  </w:num>
  <w:num w:numId="20" w16cid:durableId="1266425465">
    <w:abstractNumId w:val="15"/>
  </w:num>
  <w:num w:numId="21" w16cid:durableId="1376155213">
    <w:abstractNumId w:val="35"/>
  </w:num>
  <w:num w:numId="22" w16cid:durableId="220211325">
    <w:abstractNumId w:val="42"/>
  </w:num>
  <w:num w:numId="23" w16cid:durableId="795219219">
    <w:abstractNumId w:val="53"/>
  </w:num>
  <w:num w:numId="24" w16cid:durableId="1686785641">
    <w:abstractNumId w:val="9"/>
  </w:num>
  <w:num w:numId="25" w16cid:durableId="2046589694">
    <w:abstractNumId w:val="12"/>
  </w:num>
  <w:num w:numId="26" w16cid:durableId="607811686">
    <w:abstractNumId w:val="49"/>
  </w:num>
  <w:num w:numId="27" w16cid:durableId="2079982434">
    <w:abstractNumId w:val="7"/>
  </w:num>
  <w:num w:numId="28" w16cid:durableId="1758941797">
    <w:abstractNumId w:val="11"/>
  </w:num>
  <w:num w:numId="29" w16cid:durableId="1786804340">
    <w:abstractNumId w:val="41"/>
  </w:num>
  <w:num w:numId="30" w16cid:durableId="1369598248">
    <w:abstractNumId w:val="34"/>
  </w:num>
  <w:num w:numId="31" w16cid:durableId="777139281">
    <w:abstractNumId w:val="30"/>
  </w:num>
  <w:num w:numId="32" w16cid:durableId="640689957">
    <w:abstractNumId w:val="38"/>
  </w:num>
  <w:num w:numId="33" w16cid:durableId="805850283">
    <w:abstractNumId w:val="27"/>
  </w:num>
  <w:num w:numId="34" w16cid:durableId="696659946">
    <w:abstractNumId w:val="36"/>
  </w:num>
  <w:num w:numId="35" w16cid:durableId="934678204">
    <w:abstractNumId w:val="19"/>
  </w:num>
  <w:num w:numId="36" w16cid:durableId="523859949">
    <w:abstractNumId w:val="39"/>
  </w:num>
  <w:num w:numId="37" w16cid:durableId="1837568399">
    <w:abstractNumId w:val="43"/>
  </w:num>
  <w:num w:numId="38" w16cid:durableId="314725267">
    <w:abstractNumId w:val="26"/>
  </w:num>
  <w:num w:numId="39" w16cid:durableId="1822455860">
    <w:abstractNumId w:val="18"/>
  </w:num>
  <w:num w:numId="40" w16cid:durableId="1685324608">
    <w:abstractNumId w:val="20"/>
  </w:num>
  <w:num w:numId="41" w16cid:durableId="47192348">
    <w:abstractNumId w:val="54"/>
  </w:num>
  <w:num w:numId="42" w16cid:durableId="1494178722">
    <w:abstractNumId w:val="24"/>
  </w:num>
  <w:num w:numId="43" w16cid:durableId="1466507151">
    <w:abstractNumId w:val="45"/>
  </w:num>
  <w:num w:numId="44" w16cid:durableId="649867866">
    <w:abstractNumId w:val="52"/>
  </w:num>
  <w:num w:numId="45" w16cid:durableId="260182736">
    <w:abstractNumId w:val="50"/>
  </w:num>
  <w:num w:numId="46" w16cid:durableId="172231806">
    <w:abstractNumId w:val="29"/>
  </w:num>
  <w:num w:numId="47" w16cid:durableId="1600989196">
    <w:abstractNumId w:val="55"/>
  </w:num>
  <w:num w:numId="48" w16cid:durableId="1774786581">
    <w:abstractNumId w:val="16"/>
  </w:num>
  <w:num w:numId="49" w16cid:durableId="696392313">
    <w:abstractNumId w:val="10"/>
  </w:num>
  <w:num w:numId="50" w16cid:durableId="1469085293">
    <w:abstractNumId w:val="25"/>
  </w:num>
  <w:num w:numId="51" w16cid:durableId="1347436766">
    <w:abstractNumId w:val="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hyphenationZone w:val="425"/>
  <w:drawingGridHorizontalSpacing w:val="120"/>
  <w:drawingGridVerticalSpacing w:val="0"/>
  <w:displayHorizontalDrawingGridEvery w:val="0"/>
  <w:displayVerticalDrawingGridEvery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6E6"/>
    <w:rsid w:val="00004C87"/>
    <w:rsid w:val="00033284"/>
    <w:rsid w:val="000357F1"/>
    <w:rsid w:val="00040290"/>
    <w:rsid w:val="00042B5E"/>
    <w:rsid w:val="00053C7B"/>
    <w:rsid w:val="000610A2"/>
    <w:rsid w:val="000618D6"/>
    <w:rsid w:val="0006370C"/>
    <w:rsid w:val="00065471"/>
    <w:rsid w:val="00067E5F"/>
    <w:rsid w:val="000762B1"/>
    <w:rsid w:val="0007695D"/>
    <w:rsid w:val="00076FEA"/>
    <w:rsid w:val="000777CA"/>
    <w:rsid w:val="000875A1"/>
    <w:rsid w:val="0009475A"/>
    <w:rsid w:val="00096A1B"/>
    <w:rsid w:val="00096B74"/>
    <w:rsid w:val="000A7A0B"/>
    <w:rsid w:val="000B185A"/>
    <w:rsid w:val="000B2A8A"/>
    <w:rsid w:val="000B2FB7"/>
    <w:rsid w:val="000C3A61"/>
    <w:rsid w:val="000C53AB"/>
    <w:rsid w:val="000D2981"/>
    <w:rsid w:val="000E0F0D"/>
    <w:rsid w:val="000E4DBF"/>
    <w:rsid w:val="000E5761"/>
    <w:rsid w:val="000E5927"/>
    <w:rsid w:val="000F2175"/>
    <w:rsid w:val="000F4E87"/>
    <w:rsid w:val="000F70AC"/>
    <w:rsid w:val="001009FA"/>
    <w:rsid w:val="0010142A"/>
    <w:rsid w:val="001046FF"/>
    <w:rsid w:val="00105F7B"/>
    <w:rsid w:val="001077C2"/>
    <w:rsid w:val="001178E3"/>
    <w:rsid w:val="00140397"/>
    <w:rsid w:val="0014681C"/>
    <w:rsid w:val="001547EA"/>
    <w:rsid w:val="00164DC5"/>
    <w:rsid w:val="001664E3"/>
    <w:rsid w:val="00167ABF"/>
    <w:rsid w:val="00167BAA"/>
    <w:rsid w:val="001730BD"/>
    <w:rsid w:val="0018493F"/>
    <w:rsid w:val="00186143"/>
    <w:rsid w:val="00194171"/>
    <w:rsid w:val="00197CE9"/>
    <w:rsid w:val="001A62AA"/>
    <w:rsid w:val="001C1584"/>
    <w:rsid w:val="001C4FFA"/>
    <w:rsid w:val="001D1E14"/>
    <w:rsid w:val="001D7E17"/>
    <w:rsid w:val="001E0F6E"/>
    <w:rsid w:val="001F5628"/>
    <w:rsid w:val="001F639C"/>
    <w:rsid w:val="00200D8E"/>
    <w:rsid w:val="0020641D"/>
    <w:rsid w:val="00211D41"/>
    <w:rsid w:val="00213C27"/>
    <w:rsid w:val="0021777A"/>
    <w:rsid w:val="00217995"/>
    <w:rsid w:val="00220514"/>
    <w:rsid w:val="002303F9"/>
    <w:rsid w:val="00232D70"/>
    <w:rsid w:val="002353D7"/>
    <w:rsid w:val="0023771C"/>
    <w:rsid w:val="00237791"/>
    <w:rsid w:val="0024259A"/>
    <w:rsid w:val="002445DA"/>
    <w:rsid w:val="002508E1"/>
    <w:rsid w:val="002556C7"/>
    <w:rsid w:val="00261718"/>
    <w:rsid w:val="00265C5C"/>
    <w:rsid w:val="00270011"/>
    <w:rsid w:val="00276EB2"/>
    <w:rsid w:val="00280DBD"/>
    <w:rsid w:val="0028302D"/>
    <w:rsid w:val="00292556"/>
    <w:rsid w:val="00297290"/>
    <w:rsid w:val="002A4CC4"/>
    <w:rsid w:val="002B554D"/>
    <w:rsid w:val="002B62F4"/>
    <w:rsid w:val="002C3159"/>
    <w:rsid w:val="002C7130"/>
    <w:rsid w:val="002F1BDE"/>
    <w:rsid w:val="002F7AB1"/>
    <w:rsid w:val="00303E42"/>
    <w:rsid w:val="003166F4"/>
    <w:rsid w:val="00320A6D"/>
    <w:rsid w:val="00343E14"/>
    <w:rsid w:val="003445F1"/>
    <w:rsid w:val="00344EEA"/>
    <w:rsid w:val="0034713F"/>
    <w:rsid w:val="00352419"/>
    <w:rsid w:val="00352B7F"/>
    <w:rsid w:val="003547F2"/>
    <w:rsid w:val="003717A1"/>
    <w:rsid w:val="003804CE"/>
    <w:rsid w:val="003804EA"/>
    <w:rsid w:val="00382B15"/>
    <w:rsid w:val="0038470F"/>
    <w:rsid w:val="0038601B"/>
    <w:rsid w:val="00386C14"/>
    <w:rsid w:val="00397668"/>
    <w:rsid w:val="003A006A"/>
    <w:rsid w:val="003A366E"/>
    <w:rsid w:val="003A64B4"/>
    <w:rsid w:val="003B1554"/>
    <w:rsid w:val="003C0257"/>
    <w:rsid w:val="003C1E5E"/>
    <w:rsid w:val="003C4A24"/>
    <w:rsid w:val="003C5D38"/>
    <w:rsid w:val="003C7E58"/>
    <w:rsid w:val="003D06BD"/>
    <w:rsid w:val="003D5071"/>
    <w:rsid w:val="003D65BF"/>
    <w:rsid w:val="003D675B"/>
    <w:rsid w:val="003E03C0"/>
    <w:rsid w:val="003E13AE"/>
    <w:rsid w:val="003E6BB4"/>
    <w:rsid w:val="003F0385"/>
    <w:rsid w:val="003F2909"/>
    <w:rsid w:val="003F7EB2"/>
    <w:rsid w:val="0040117A"/>
    <w:rsid w:val="00407DA3"/>
    <w:rsid w:val="00414F17"/>
    <w:rsid w:val="004232C6"/>
    <w:rsid w:val="0045127E"/>
    <w:rsid w:val="004555C9"/>
    <w:rsid w:val="004753FE"/>
    <w:rsid w:val="00475BAF"/>
    <w:rsid w:val="004773E8"/>
    <w:rsid w:val="0048106F"/>
    <w:rsid w:val="00487859"/>
    <w:rsid w:val="00492BA4"/>
    <w:rsid w:val="004A4E55"/>
    <w:rsid w:val="004A5D81"/>
    <w:rsid w:val="004B46F2"/>
    <w:rsid w:val="004B6595"/>
    <w:rsid w:val="004C2E4F"/>
    <w:rsid w:val="004D06B4"/>
    <w:rsid w:val="004F570A"/>
    <w:rsid w:val="005030E2"/>
    <w:rsid w:val="00506111"/>
    <w:rsid w:val="00510FCC"/>
    <w:rsid w:val="005115A5"/>
    <w:rsid w:val="00524E48"/>
    <w:rsid w:val="0053611F"/>
    <w:rsid w:val="005364E7"/>
    <w:rsid w:val="00541576"/>
    <w:rsid w:val="005458C3"/>
    <w:rsid w:val="005475D1"/>
    <w:rsid w:val="00551B18"/>
    <w:rsid w:val="005759DE"/>
    <w:rsid w:val="00575ADD"/>
    <w:rsid w:val="00583B6B"/>
    <w:rsid w:val="0058718D"/>
    <w:rsid w:val="005903A5"/>
    <w:rsid w:val="00594E17"/>
    <w:rsid w:val="00596072"/>
    <w:rsid w:val="005A621E"/>
    <w:rsid w:val="005A7276"/>
    <w:rsid w:val="005B082C"/>
    <w:rsid w:val="005B2D1F"/>
    <w:rsid w:val="005B6EAE"/>
    <w:rsid w:val="005D14DD"/>
    <w:rsid w:val="005D2CE6"/>
    <w:rsid w:val="005E1A2E"/>
    <w:rsid w:val="005E657E"/>
    <w:rsid w:val="005F11C8"/>
    <w:rsid w:val="005F1AF1"/>
    <w:rsid w:val="006160D9"/>
    <w:rsid w:val="00620155"/>
    <w:rsid w:val="0062566E"/>
    <w:rsid w:val="00627350"/>
    <w:rsid w:val="00630DA0"/>
    <w:rsid w:val="0064152B"/>
    <w:rsid w:val="0064709F"/>
    <w:rsid w:val="00651C3C"/>
    <w:rsid w:val="00652668"/>
    <w:rsid w:val="00654F0D"/>
    <w:rsid w:val="00656330"/>
    <w:rsid w:val="00660891"/>
    <w:rsid w:val="00661100"/>
    <w:rsid w:val="006642DD"/>
    <w:rsid w:val="00667FE5"/>
    <w:rsid w:val="006708E6"/>
    <w:rsid w:val="006710DA"/>
    <w:rsid w:val="00673BA2"/>
    <w:rsid w:val="00676C9C"/>
    <w:rsid w:val="00682B61"/>
    <w:rsid w:val="006834BF"/>
    <w:rsid w:val="00685801"/>
    <w:rsid w:val="00685BE9"/>
    <w:rsid w:val="006A1689"/>
    <w:rsid w:val="006B2F10"/>
    <w:rsid w:val="006B6934"/>
    <w:rsid w:val="006B7649"/>
    <w:rsid w:val="006C11D0"/>
    <w:rsid w:val="006C235F"/>
    <w:rsid w:val="006C3BA9"/>
    <w:rsid w:val="006C6AC0"/>
    <w:rsid w:val="006C78CE"/>
    <w:rsid w:val="006D01A1"/>
    <w:rsid w:val="006D3DD3"/>
    <w:rsid w:val="006E1B72"/>
    <w:rsid w:val="006F07C3"/>
    <w:rsid w:val="006F1053"/>
    <w:rsid w:val="006F32AD"/>
    <w:rsid w:val="006F6D72"/>
    <w:rsid w:val="00703BAD"/>
    <w:rsid w:val="00705618"/>
    <w:rsid w:val="00721217"/>
    <w:rsid w:val="00722B3C"/>
    <w:rsid w:val="007238C4"/>
    <w:rsid w:val="00726C7C"/>
    <w:rsid w:val="00737196"/>
    <w:rsid w:val="00744AEA"/>
    <w:rsid w:val="0074774A"/>
    <w:rsid w:val="007512E1"/>
    <w:rsid w:val="0075228E"/>
    <w:rsid w:val="00752C7D"/>
    <w:rsid w:val="00756554"/>
    <w:rsid w:val="00762564"/>
    <w:rsid w:val="007642F9"/>
    <w:rsid w:val="007715A5"/>
    <w:rsid w:val="00780635"/>
    <w:rsid w:val="007963D4"/>
    <w:rsid w:val="007A132C"/>
    <w:rsid w:val="007A26DF"/>
    <w:rsid w:val="007A5A62"/>
    <w:rsid w:val="007B6950"/>
    <w:rsid w:val="007B6D8F"/>
    <w:rsid w:val="007C02F9"/>
    <w:rsid w:val="007C209F"/>
    <w:rsid w:val="007C5C42"/>
    <w:rsid w:val="007C71DD"/>
    <w:rsid w:val="007C721A"/>
    <w:rsid w:val="007D2B31"/>
    <w:rsid w:val="007D4DA5"/>
    <w:rsid w:val="007D623A"/>
    <w:rsid w:val="007E0D1C"/>
    <w:rsid w:val="007F170A"/>
    <w:rsid w:val="007F4BD6"/>
    <w:rsid w:val="007F4EA0"/>
    <w:rsid w:val="007F5D92"/>
    <w:rsid w:val="008002B4"/>
    <w:rsid w:val="00800509"/>
    <w:rsid w:val="00803BDC"/>
    <w:rsid w:val="00804156"/>
    <w:rsid w:val="00804E0C"/>
    <w:rsid w:val="0080560D"/>
    <w:rsid w:val="00805657"/>
    <w:rsid w:val="00805E6D"/>
    <w:rsid w:val="00807FBC"/>
    <w:rsid w:val="00816E78"/>
    <w:rsid w:val="0081760A"/>
    <w:rsid w:val="00827540"/>
    <w:rsid w:val="00835C6A"/>
    <w:rsid w:val="00842141"/>
    <w:rsid w:val="00844426"/>
    <w:rsid w:val="00847572"/>
    <w:rsid w:val="008543EF"/>
    <w:rsid w:val="00854EFF"/>
    <w:rsid w:val="00867826"/>
    <w:rsid w:val="0088185A"/>
    <w:rsid w:val="00883135"/>
    <w:rsid w:val="008846DD"/>
    <w:rsid w:val="008A3A0D"/>
    <w:rsid w:val="008A6806"/>
    <w:rsid w:val="008B02DD"/>
    <w:rsid w:val="008B0A51"/>
    <w:rsid w:val="008B2F12"/>
    <w:rsid w:val="008B6784"/>
    <w:rsid w:val="008B7B9B"/>
    <w:rsid w:val="008C1EEA"/>
    <w:rsid w:val="008C6747"/>
    <w:rsid w:val="008C788A"/>
    <w:rsid w:val="008D189D"/>
    <w:rsid w:val="008D18A3"/>
    <w:rsid w:val="008E02A1"/>
    <w:rsid w:val="008E0B9C"/>
    <w:rsid w:val="008E770C"/>
    <w:rsid w:val="008F1721"/>
    <w:rsid w:val="008F5E55"/>
    <w:rsid w:val="008F7244"/>
    <w:rsid w:val="00911710"/>
    <w:rsid w:val="00913243"/>
    <w:rsid w:val="009135D6"/>
    <w:rsid w:val="00915B15"/>
    <w:rsid w:val="0091643F"/>
    <w:rsid w:val="00947A22"/>
    <w:rsid w:val="0095335A"/>
    <w:rsid w:val="009658B6"/>
    <w:rsid w:val="00973903"/>
    <w:rsid w:val="00975225"/>
    <w:rsid w:val="009765C9"/>
    <w:rsid w:val="009776F4"/>
    <w:rsid w:val="00981B80"/>
    <w:rsid w:val="00981BF0"/>
    <w:rsid w:val="00985C4E"/>
    <w:rsid w:val="00990B3A"/>
    <w:rsid w:val="00992ED7"/>
    <w:rsid w:val="00993FE0"/>
    <w:rsid w:val="00994B26"/>
    <w:rsid w:val="009960B0"/>
    <w:rsid w:val="009A601D"/>
    <w:rsid w:val="009A7CF0"/>
    <w:rsid w:val="009B05A5"/>
    <w:rsid w:val="009B2137"/>
    <w:rsid w:val="009C02FA"/>
    <w:rsid w:val="009D4FCC"/>
    <w:rsid w:val="009E60DC"/>
    <w:rsid w:val="009E6E63"/>
    <w:rsid w:val="009F1723"/>
    <w:rsid w:val="009F2564"/>
    <w:rsid w:val="009F2F7F"/>
    <w:rsid w:val="00A02F85"/>
    <w:rsid w:val="00A05A01"/>
    <w:rsid w:val="00A06027"/>
    <w:rsid w:val="00A1059F"/>
    <w:rsid w:val="00A25ACF"/>
    <w:rsid w:val="00A2663C"/>
    <w:rsid w:val="00A306A3"/>
    <w:rsid w:val="00A317D4"/>
    <w:rsid w:val="00A32EB4"/>
    <w:rsid w:val="00A36287"/>
    <w:rsid w:val="00A40AB1"/>
    <w:rsid w:val="00A54F10"/>
    <w:rsid w:val="00A5653E"/>
    <w:rsid w:val="00A65889"/>
    <w:rsid w:val="00A660C6"/>
    <w:rsid w:val="00A71EF8"/>
    <w:rsid w:val="00A71F00"/>
    <w:rsid w:val="00A76297"/>
    <w:rsid w:val="00A812C5"/>
    <w:rsid w:val="00A918AC"/>
    <w:rsid w:val="00A919CD"/>
    <w:rsid w:val="00AA0679"/>
    <w:rsid w:val="00AA0B68"/>
    <w:rsid w:val="00AA0D17"/>
    <w:rsid w:val="00AA1865"/>
    <w:rsid w:val="00AA2923"/>
    <w:rsid w:val="00AA5E24"/>
    <w:rsid w:val="00AA6879"/>
    <w:rsid w:val="00AB6AF1"/>
    <w:rsid w:val="00AB748E"/>
    <w:rsid w:val="00AC03C0"/>
    <w:rsid w:val="00AC12EA"/>
    <w:rsid w:val="00AD3064"/>
    <w:rsid w:val="00AD64A8"/>
    <w:rsid w:val="00AD7D6A"/>
    <w:rsid w:val="00AE06EA"/>
    <w:rsid w:val="00AE143C"/>
    <w:rsid w:val="00AE16E6"/>
    <w:rsid w:val="00AE3DFC"/>
    <w:rsid w:val="00AF6931"/>
    <w:rsid w:val="00B16E88"/>
    <w:rsid w:val="00B20D04"/>
    <w:rsid w:val="00B268F1"/>
    <w:rsid w:val="00B37E55"/>
    <w:rsid w:val="00B448AD"/>
    <w:rsid w:val="00B45219"/>
    <w:rsid w:val="00B476B4"/>
    <w:rsid w:val="00B51374"/>
    <w:rsid w:val="00B5192A"/>
    <w:rsid w:val="00B55884"/>
    <w:rsid w:val="00B56A58"/>
    <w:rsid w:val="00B60CA4"/>
    <w:rsid w:val="00B63260"/>
    <w:rsid w:val="00B70313"/>
    <w:rsid w:val="00B7753C"/>
    <w:rsid w:val="00B84890"/>
    <w:rsid w:val="00B902D7"/>
    <w:rsid w:val="00B94851"/>
    <w:rsid w:val="00B95B9B"/>
    <w:rsid w:val="00B95C97"/>
    <w:rsid w:val="00B96491"/>
    <w:rsid w:val="00B968F3"/>
    <w:rsid w:val="00B9790C"/>
    <w:rsid w:val="00BA6478"/>
    <w:rsid w:val="00BB3760"/>
    <w:rsid w:val="00BB7606"/>
    <w:rsid w:val="00BC6B49"/>
    <w:rsid w:val="00BD02C5"/>
    <w:rsid w:val="00BD0376"/>
    <w:rsid w:val="00BD4B1E"/>
    <w:rsid w:val="00BD618C"/>
    <w:rsid w:val="00BE2913"/>
    <w:rsid w:val="00BE37A8"/>
    <w:rsid w:val="00BE4680"/>
    <w:rsid w:val="00BF165A"/>
    <w:rsid w:val="00BF2565"/>
    <w:rsid w:val="00BF2F8A"/>
    <w:rsid w:val="00BF450C"/>
    <w:rsid w:val="00C04A89"/>
    <w:rsid w:val="00C0533B"/>
    <w:rsid w:val="00C05E18"/>
    <w:rsid w:val="00C11493"/>
    <w:rsid w:val="00C115A9"/>
    <w:rsid w:val="00C16D08"/>
    <w:rsid w:val="00C21148"/>
    <w:rsid w:val="00C26B79"/>
    <w:rsid w:val="00C35CC8"/>
    <w:rsid w:val="00C434BC"/>
    <w:rsid w:val="00C43F8E"/>
    <w:rsid w:val="00C46779"/>
    <w:rsid w:val="00C47C93"/>
    <w:rsid w:val="00C52159"/>
    <w:rsid w:val="00C541A4"/>
    <w:rsid w:val="00C5544F"/>
    <w:rsid w:val="00C57261"/>
    <w:rsid w:val="00C66A57"/>
    <w:rsid w:val="00C66F9B"/>
    <w:rsid w:val="00C70F54"/>
    <w:rsid w:val="00C71827"/>
    <w:rsid w:val="00C740FC"/>
    <w:rsid w:val="00C7443E"/>
    <w:rsid w:val="00C84660"/>
    <w:rsid w:val="00C848A3"/>
    <w:rsid w:val="00C864D7"/>
    <w:rsid w:val="00C8656F"/>
    <w:rsid w:val="00C91F84"/>
    <w:rsid w:val="00C97907"/>
    <w:rsid w:val="00CA13CB"/>
    <w:rsid w:val="00CB3241"/>
    <w:rsid w:val="00CC0712"/>
    <w:rsid w:val="00CC540C"/>
    <w:rsid w:val="00CC687B"/>
    <w:rsid w:val="00CD16AD"/>
    <w:rsid w:val="00CD1AB3"/>
    <w:rsid w:val="00CD2088"/>
    <w:rsid w:val="00CD3702"/>
    <w:rsid w:val="00CD3B80"/>
    <w:rsid w:val="00CD53BC"/>
    <w:rsid w:val="00CD6AF3"/>
    <w:rsid w:val="00CE2416"/>
    <w:rsid w:val="00CE7859"/>
    <w:rsid w:val="00CF7D62"/>
    <w:rsid w:val="00D05C78"/>
    <w:rsid w:val="00D07D4B"/>
    <w:rsid w:val="00D25DD6"/>
    <w:rsid w:val="00D27438"/>
    <w:rsid w:val="00D3222B"/>
    <w:rsid w:val="00D33F50"/>
    <w:rsid w:val="00D34AF1"/>
    <w:rsid w:val="00D34C0B"/>
    <w:rsid w:val="00D36687"/>
    <w:rsid w:val="00D40A3E"/>
    <w:rsid w:val="00D42D12"/>
    <w:rsid w:val="00D438E9"/>
    <w:rsid w:val="00D54E59"/>
    <w:rsid w:val="00D61248"/>
    <w:rsid w:val="00D81469"/>
    <w:rsid w:val="00D826CC"/>
    <w:rsid w:val="00D82CC0"/>
    <w:rsid w:val="00D841DC"/>
    <w:rsid w:val="00D875F9"/>
    <w:rsid w:val="00D910CF"/>
    <w:rsid w:val="00DA73C4"/>
    <w:rsid w:val="00DB62E9"/>
    <w:rsid w:val="00DC6863"/>
    <w:rsid w:val="00DE2E05"/>
    <w:rsid w:val="00DE7F59"/>
    <w:rsid w:val="00DF5D9A"/>
    <w:rsid w:val="00DF6614"/>
    <w:rsid w:val="00E01ADE"/>
    <w:rsid w:val="00E02F8D"/>
    <w:rsid w:val="00E06766"/>
    <w:rsid w:val="00E07FBF"/>
    <w:rsid w:val="00E11136"/>
    <w:rsid w:val="00E14793"/>
    <w:rsid w:val="00E1479E"/>
    <w:rsid w:val="00E32375"/>
    <w:rsid w:val="00E368DA"/>
    <w:rsid w:val="00E3732A"/>
    <w:rsid w:val="00E52A01"/>
    <w:rsid w:val="00E64E7E"/>
    <w:rsid w:val="00E73741"/>
    <w:rsid w:val="00E73EE6"/>
    <w:rsid w:val="00E97179"/>
    <w:rsid w:val="00E979AA"/>
    <w:rsid w:val="00EA4621"/>
    <w:rsid w:val="00EA5B78"/>
    <w:rsid w:val="00EA6871"/>
    <w:rsid w:val="00EA72AC"/>
    <w:rsid w:val="00EA747B"/>
    <w:rsid w:val="00EA74FB"/>
    <w:rsid w:val="00EB4C05"/>
    <w:rsid w:val="00EB78AE"/>
    <w:rsid w:val="00EC0A4E"/>
    <w:rsid w:val="00EC5532"/>
    <w:rsid w:val="00ED4D2B"/>
    <w:rsid w:val="00EE2BFF"/>
    <w:rsid w:val="00EE3CC2"/>
    <w:rsid w:val="00EE4AC3"/>
    <w:rsid w:val="00EF1756"/>
    <w:rsid w:val="00EF5750"/>
    <w:rsid w:val="00F02AFA"/>
    <w:rsid w:val="00F068ED"/>
    <w:rsid w:val="00F13E95"/>
    <w:rsid w:val="00F161C6"/>
    <w:rsid w:val="00F16F8A"/>
    <w:rsid w:val="00F17854"/>
    <w:rsid w:val="00F22180"/>
    <w:rsid w:val="00F24586"/>
    <w:rsid w:val="00F325B5"/>
    <w:rsid w:val="00F362BB"/>
    <w:rsid w:val="00F365AE"/>
    <w:rsid w:val="00F37E12"/>
    <w:rsid w:val="00F403D1"/>
    <w:rsid w:val="00F40E69"/>
    <w:rsid w:val="00F418D9"/>
    <w:rsid w:val="00F441EF"/>
    <w:rsid w:val="00F50093"/>
    <w:rsid w:val="00F6162C"/>
    <w:rsid w:val="00F7042C"/>
    <w:rsid w:val="00F70AFA"/>
    <w:rsid w:val="00F75F98"/>
    <w:rsid w:val="00F767D0"/>
    <w:rsid w:val="00F818F2"/>
    <w:rsid w:val="00F8661F"/>
    <w:rsid w:val="00F87E57"/>
    <w:rsid w:val="00F95527"/>
    <w:rsid w:val="00FC029C"/>
    <w:rsid w:val="00FC6258"/>
    <w:rsid w:val="00FD2371"/>
    <w:rsid w:val="00FD3772"/>
    <w:rsid w:val="00FE0F85"/>
    <w:rsid w:val="00FE1923"/>
    <w:rsid w:val="00FE4209"/>
    <w:rsid w:val="00FF056A"/>
    <w:rsid w:val="00FF4B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83B843"/>
  <w15:chartTrackingRefBased/>
  <w15:docId w15:val="{FA98E816-60B0-4A58-AF2A-530960738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uiPriority="99"/>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uiPriority="99"/>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7540"/>
    <w:pPr>
      <w:suppressAutoHyphens/>
      <w:spacing w:line="360" w:lineRule="auto"/>
      <w:ind w:firstLine="709"/>
      <w:jc w:val="both"/>
    </w:pPr>
    <w:rPr>
      <w:color w:val="000000"/>
      <w:sz w:val="24"/>
      <w:lang w:eastAsia="ar-SA"/>
    </w:rPr>
  </w:style>
  <w:style w:type="paragraph" w:styleId="Ttulo1">
    <w:name w:val="heading 1"/>
    <w:basedOn w:val="Normal"/>
    <w:next w:val="Normal"/>
    <w:link w:val="Ttulo1Char"/>
    <w:autoRedefine/>
    <w:qFormat/>
    <w:rsid w:val="007F4EA0"/>
    <w:pPr>
      <w:keepNext/>
      <w:pageBreakBefore/>
      <w:numPr>
        <w:numId w:val="3"/>
      </w:numPr>
      <w:tabs>
        <w:tab w:val="clear" w:pos="716"/>
        <w:tab w:val="num" w:pos="284"/>
      </w:tabs>
      <w:spacing w:before="120" w:after="120"/>
      <w:ind w:left="0" w:firstLine="0"/>
      <w:outlineLvl w:val="0"/>
    </w:pPr>
    <w:rPr>
      <w:b/>
      <w:caps/>
    </w:rPr>
  </w:style>
  <w:style w:type="paragraph" w:styleId="Ttulo2">
    <w:name w:val="heading 2"/>
    <w:basedOn w:val="Normal"/>
    <w:next w:val="Normal"/>
    <w:link w:val="Ttulo2Char"/>
    <w:autoRedefine/>
    <w:qFormat/>
    <w:rsid w:val="007F4EA0"/>
    <w:pPr>
      <w:keepNext/>
      <w:numPr>
        <w:ilvl w:val="1"/>
        <w:numId w:val="3"/>
      </w:numPr>
      <w:tabs>
        <w:tab w:val="clear" w:pos="860"/>
      </w:tabs>
      <w:spacing w:before="360" w:after="240"/>
      <w:ind w:left="0" w:firstLine="0"/>
      <w:outlineLvl w:val="1"/>
    </w:pPr>
    <w:rPr>
      <w:b/>
      <w:szCs w:val="28"/>
    </w:rPr>
  </w:style>
  <w:style w:type="paragraph" w:styleId="Ttulo3">
    <w:name w:val="heading 3"/>
    <w:basedOn w:val="Normal"/>
    <w:next w:val="Normal"/>
    <w:link w:val="Ttulo3Char"/>
    <w:autoRedefine/>
    <w:qFormat/>
    <w:rsid w:val="0034713F"/>
    <w:pPr>
      <w:keepNext/>
      <w:numPr>
        <w:ilvl w:val="2"/>
        <w:numId w:val="3"/>
      </w:numPr>
      <w:tabs>
        <w:tab w:val="clear" w:pos="1004"/>
        <w:tab w:val="left" w:pos="284"/>
      </w:tabs>
      <w:spacing w:before="120" w:after="120"/>
      <w:ind w:left="0" w:firstLine="0"/>
      <w:outlineLvl w:val="2"/>
    </w:pPr>
    <w:rPr>
      <w:caps/>
    </w:rPr>
  </w:style>
  <w:style w:type="paragraph" w:styleId="Ttulo4">
    <w:name w:val="heading 4"/>
    <w:basedOn w:val="Normal"/>
    <w:next w:val="Normal"/>
    <w:link w:val="Ttulo4Char"/>
    <w:autoRedefine/>
    <w:qFormat/>
    <w:rsid w:val="009776F4"/>
    <w:pPr>
      <w:keepNext/>
      <w:numPr>
        <w:ilvl w:val="3"/>
        <w:numId w:val="3"/>
      </w:numPr>
      <w:tabs>
        <w:tab w:val="left" w:pos="0"/>
      </w:tabs>
      <w:spacing w:before="120" w:after="120"/>
      <w:ind w:left="862" w:hanging="862"/>
      <w:outlineLvl w:val="3"/>
    </w:pPr>
  </w:style>
  <w:style w:type="paragraph" w:styleId="Ttulo5">
    <w:name w:val="heading 5"/>
    <w:basedOn w:val="Normal"/>
    <w:next w:val="Normal"/>
    <w:link w:val="Ttulo5Char"/>
    <w:qFormat/>
    <w:rsid w:val="00105F7B"/>
    <w:pPr>
      <w:keepNext/>
      <w:numPr>
        <w:ilvl w:val="4"/>
        <w:numId w:val="3"/>
      </w:numPr>
      <w:tabs>
        <w:tab w:val="center" w:pos="914"/>
      </w:tabs>
      <w:jc w:val="center"/>
      <w:outlineLvl w:val="4"/>
    </w:pPr>
    <w:rPr>
      <w:rFonts w:ascii="Tahoma" w:hAnsi="Tahoma"/>
      <w:b/>
      <w:sz w:val="16"/>
    </w:rPr>
  </w:style>
  <w:style w:type="paragraph" w:styleId="Ttulo6">
    <w:name w:val="heading 6"/>
    <w:basedOn w:val="Normal"/>
    <w:next w:val="Normal"/>
    <w:link w:val="Ttulo6Char"/>
    <w:qFormat/>
    <w:rsid w:val="00105F7B"/>
    <w:pPr>
      <w:widowControl w:val="0"/>
      <w:numPr>
        <w:ilvl w:val="5"/>
        <w:numId w:val="3"/>
      </w:numPr>
      <w:spacing w:before="240" w:after="60" w:line="240" w:lineRule="atLeast"/>
      <w:outlineLvl w:val="5"/>
    </w:pPr>
    <w:rPr>
      <w:i/>
      <w:sz w:val="22"/>
      <w:lang w:val="en-US"/>
    </w:rPr>
  </w:style>
  <w:style w:type="paragraph" w:styleId="Ttulo7">
    <w:name w:val="heading 7"/>
    <w:basedOn w:val="Normal"/>
    <w:next w:val="Normal"/>
    <w:link w:val="Ttulo7Char"/>
    <w:qFormat/>
    <w:rsid w:val="00105F7B"/>
    <w:pPr>
      <w:widowControl w:val="0"/>
      <w:numPr>
        <w:ilvl w:val="6"/>
        <w:numId w:val="3"/>
      </w:numPr>
      <w:spacing w:before="240" w:after="60" w:line="240" w:lineRule="atLeast"/>
      <w:outlineLvl w:val="6"/>
    </w:pPr>
    <w:rPr>
      <w:sz w:val="20"/>
      <w:lang w:val="en-US"/>
    </w:rPr>
  </w:style>
  <w:style w:type="paragraph" w:styleId="Ttulo8">
    <w:name w:val="heading 8"/>
    <w:basedOn w:val="Normal"/>
    <w:next w:val="Normal"/>
    <w:link w:val="Ttulo8Char"/>
    <w:qFormat/>
    <w:rsid w:val="00105F7B"/>
    <w:pPr>
      <w:widowControl w:val="0"/>
      <w:numPr>
        <w:ilvl w:val="7"/>
        <w:numId w:val="3"/>
      </w:numPr>
      <w:spacing w:before="240" w:after="60" w:line="240" w:lineRule="atLeast"/>
      <w:outlineLvl w:val="7"/>
    </w:pPr>
    <w:rPr>
      <w:i/>
      <w:sz w:val="20"/>
      <w:lang w:val="en-US"/>
    </w:rPr>
  </w:style>
  <w:style w:type="paragraph" w:styleId="Ttulo9">
    <w:name w:val="heading 9"/>
    <w:basedOn w:val="Normal"/>
    <w:next w:val="Normal"/>
    <w:link w:val="Ttulo9Char"/>
    <w:qFormat/>
    <w:rsid w:val="00105F7B"/>
    <w:pPr>
      <w:widowControl w:val="0"/>
      <w:numPr>
        <w:ilvl w:val="8"/>
        <w:numId w:val="3"/>
      </w:numPr>
      <w:spacing w:before="240" w:after="60" w:line="240" w:lineRule="atLeast"/>
      <w:outlineLvl w:val="8"/>
    </w:pPr>
    <w:rPr>
      <w:b/>
      <w:i/>
      <w:sz w:val="18"/>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locked/>
    <w:rsid w:val="007F4EA0"/>
    <w:rPr>
      <w:b/>
      <w:caps/>
      <w:color w:val="000000"/>
      <w:sz w:val="24"/>
      <w:lang w:eastAsia="ar-SA"/>
    </w:rPr>
  </w:style>
  <w:style w:type="character" w:customStyle="1" w:styleId="Ttulo2Char">
    <w:name w:val="Título 2 Char"/>
    <w:link w:val="Ttulo2"/>
    <w:locked/>
    <w:rsid w:val="007F4EA0"/>
    <w:rPr>
      <w:b/>
      <w:color w:val="000000"/>
      <w:sz w:val="24"/>
      <w:szCs w:val="28"/>
      <w:lang w:eastAsia="ar-SA"/>
    </w:rPr>
  </w:style>
  <w:style w:type="character" w:customStyle="1" w:styleId="Ttulo3Char">
    <w:name w:val="Título 3 Char"/>
    <w:link w:val="Ttulo3"/>
    <w:locked/>
    <w:rsid w:val="0034713F"/>
    <w:rPr>
      <w:caps/>
      <w:color w:val="000000"/>
      <w:sz w:val="24"/>
      <w:lang w:eastAsia="ar-SA"/>
    </w:rPr>
  </w:style>
  <w:style w:type="character" w:customStyle="1" w:styleId="Ttulo4Char">
    <w:name w:val="Título 4 Char"/>
    <w:link w:val="Ttulo4"/>
    <w:locked/>
    <w:rsid w:val="009776F4"/>
    <w:rPr>
      <w:color w:val="000000"/>
      <w:sz w:val="24"/>
      <w:lang w:eastAsia="ar-SA"/>
    </w:rPr>
  </w:style>
  <w:style w:type="character" w:customStyle="1" w:styleId="Ttulo5Char">
    <w:name w:val="Título 5 Char"/>
    <w:link w:val="Ttulo5"/>
    <w:locked/>
    <w:rsid w:val="007C721A"/>
    <w:rPr>
      <w:rFonts w:ascii="Tahoma" w:hAnsi="Tahoma"/>
      <w:b/>
      <w:color w:val="000000"/>
      <w:sz w:val="16"/>
      <w:lang w:eastAsia="ar-SA"/>
    </w:rPr>
  </w:style>
  <w:style w:type="character" w:customStyle="1" w:styleId="Ttulo6Char">
    <w:name w:val="Título 6 Char"/>
    <w:link w:val="Ttulo6"/>
    <w:locked/>
    <w:rsid w:val="007C721A"/>
    <w:rPr>
      <w:i/>
      <w:color w:val="000000"/>
      <w:sz w:val="22"/>
      <w:lang w:val="en-US" w:eastAsia="ar-SA"/>
    </w:rPr>
  </w:style>
  <w:style w:type="character" w:customStyle="1" w:styleId="Ttulo7Char">
    <w:name w:val="Título 7 Char"/>
    <w:link w:val="Ttulo7"/>
    <w:locked/>
    <w:rsid w:val="007C721A"/>
    <w:rPr>
      <w:color w:val="000000"/>
      <w:lang w:val="en-US" w:eastAsia="ar-SA"/>
    </w:rPr>
  </w:style>
  <w:style w:type="character" w:customStyle="1" w:styleId="Ttulo8Char">
    <w:name w:val="Título 8 Char"/>
    <w:link w:val="Ttulo8"/>
    <w:locked/>
    <w:rsid w:val="007C721A"/>
    <w:rPr>
      <w:i/>
      <w:color w:val="000000"/>
      <w:lang w:val="en-US" w:eastAsia="ar-SA"/>
    </w:rPr>
  </w:style>
  <w:style w:type="character" w:customStyle="1" w:styleId="Ttulo9Char">
    <w:name w:val="Título 9 Char"/>
    <w:link w:val="Ttulo9"/>
    <w:locked/>
    <w:rsid w:val="007C721A"/>
    <w:rPr>
      <w:b/>
      <w:i/>
      <w:color w:val="000000"/>
      <w:sz w:val="18"/>
      <w:lang w:val="en-US" w:eastAsia="ar-SA"/>
    </w:rPr>
  </w:style>
  <w:style w:type="character" w:styleId="Nmerodepgina">
    <w:name w:val="page number"/>
    <w:semiHidden/>
    <w:rsid w:val="00105F7B"/>
    <w:rPr>
      <w:rFonts w:cs="Times New Roman"/>
      <w:sz w:val="16"/>
    </w:rPr>
  </w:style>
  <w:style w:type="character" w:customStyle="1" w:styleId="Smbolosdenumerao">
    <w:name w:val="Símbolos de numeração"/>
    <w:rsid w:val="00105F7B"/>
  </w:style>
  <w:style w:type="character" w:customStyle="1" w:styleId="Marcadores">
    <w:name w:val="Marcadores"/>
    <w:rsid w:val="00105F7B"/>
    <w:rPr>
      <w:rFonts w:ascii="StarSymbol" w:hAnsi="StarSymbol"/>
      <w:sz w:val="18"/>
    </w:rPr>
  </w:style>
  <w:style w:type="character" w:styleId="Hyperlink">
    <w:name w:val="Hyperlink"/>
    <w:uiPriority w:val="99"/>
    <w:rsid w:val="00105F7B"/>
    <w:rPr>
      <w:rFonts w:cs="Times New Roman"/>
      <w:color w:val="0000FF"/>
      <w:u w:val="single"/>
    </w:rPr>
  </w:style>
  <w:style w:type="character" w:styleId="HiperlinkVisitado">
    <w:name w:val="FollowedHyperlink"/>
    <w:semiHidden/>
    <w:rsid w:val="00105F7B"/>
    <w:rPr>
      <w:rFonts w:cs="Times New Roman"/>
      <w:color w:val="800080"/>
      <w:u w:val="single"/>
    </w:rPr>
  </w:style>
  <w:style w:type="character" w:customStyle="1" w:styleId="WW8Num1z0">
    <w:name w:val="WW8Num1z0"/>
    <w:rsid w:val="00105F7B"/>
    <w:rPr>
      <w:rFonts w:ascii="Symbol" w:hAnsi="Symbol"/>
    </w:rPr>
  </w:style>
  <w:style w:type="character" w:customStyle="1" w:styleId="WW8Num2z0">
    <w:name w:val="WW8Num2z0"/>
    <w:rsid w:val="00105F7B"/>
    <w:rPr>
      <w:rFonts w:ascii="Symbol" w:hAnsi="Symbol"/>
      <w:color w:val="000000"/>
    </w:rPr>
  </w:style>
  <w:style w:type="character" w:customStyle="1" w:styleId="WW8Num8z0">
    <w:name w:val="WW8Num8z0"/>
    <w:rsid w:val="00105F7B"/>
    <w:rPr>
      <w:rFonts w:ascii="Wingdings" w:hAnsi="Wingdings"/>
    </w:rPr>
  </w:style>
  <w:style w:type="character" w:customStyle="1" w:styleId="WW8Num11z0">
    <w:name w:val="WW8Num11z0"/>
    <w:rsid w:val="00105F7B"/>
    <w:rPr>
      <w:rFonts w:ascii="Symbol" w:hAnsi="Symbol"/>
    </w:rPr>
  </w:style>
  <w:style w:type="character" w:customStyle="1" w:styleId="WW8Num11z1">
    <w:name w:val="WW8Num11z1"/>
    <w:rsid w:val="00105F7B"/>
    <w:rPr>
      <w:rFonts w:ascii="Courier New" w:hAnsi="Courier New"/>
    </w:rPr>
  </w:style>
  <w:style w:type="character" w:customStyle="1" w:styleId="WW8Num11z2">
    <w:name w:val="WW8Num11z2"/>
    <w:rsid w:val="00105F7B"/>
    <w:rPr>
      <w:rFonts w:ascii="Wingdings" w:hAnsi="Wingdings"/>
    </w:rPr>
  </w:style>
  <w:style w:type="character" w:customStyle="1" w:styleId="Fontepargpadro2">
    <w:name w:val="Fonte parág. padrão2"/>
    <w:rsid w:val="00105F7B"/>
  </w:style>
  <w:style w:type="character" w:customStyle="1" w:styleId="Fontepargpadro1">
    <w:name w:val="Fonte parág. padrão1"/>
    <w:rsid w:val="00105F7B"/>
  </w:style>
  <w:style w:type="character" w:customStyle="1" w:styleId="WW8Num1z1">
    <w:name w:val="WW8Num1z1"/>
    <w:rsid w:val="00105F7B"/>
    <w:rPr>
      <w:rFonts w:ascii="Courier New" w:hAnsi="Courier New"/>
    </w:rPr>
  </w:style>
  <w:style w:type="character" w:customStyle="1" w:styleId="WW8Num1z2">
    <w:name w:val="WW8Num1z2"/>
    <w:rsid w:val="00105F7B"/>
    <w:rPr>
      <w:rFonts w:ascii="Wingdings" w:hAnsi="Wingdings"/>
    </w:rPr>
  </w:style>
  <w:style w:type="character" w:customStyle="1" w:styleId="WW8Num4z0">
    <w:name w:val="WW8Num4z0"/>
    <w:rsid w:val="00105F7B"/>
    <w:rPr>
      <w:rFonts w:ascii="Wingdings" w:hAnsi="Wingdings"/>
    </w:rPr>
  </w:style>
  <w:style w:type="character" w:customStyle="1" w:styleId="WW8Num4z1">
    <w:name w:val="WW8Num4z1"/>
    <w:rsid w:val="00105F7B"/>
    <w:rPr>
      <w:rFonts w:ascii="Courier New" w:hAnsi="Courier New"/>
    </w:rPr>
  </w:style>
  <w:style w:type="character" w:customStyle="1" w:styleId="WW8Num4z3">
    <w:name w:val="WW8Num4z3"/>
    <w:rsid w:val="00105F7B"/>
    <w:rPr>
      <w:rFonts w:ascii="Symbol" w:hAnsi="Symbol"/>
    </w:rPr>
  </w:style>
  <w:style w:type="character" w:customStyle="1" w:styleId="WW8Num5z0">
    <w:name w:val="WW8Num5z0"/>
    <w:rsid w:val="00105F7B"/>
    <w:rPr>
      <w:rFonts w:ascii="Symbol" w:hAnsi="Symbol"/>
    </w:rPr>
  </w:style>
  <w:style w:type="character" w:customStyle="1" w:styleId="WW8Num5z1">
    <w:name w:val="WW8Num5z1"/>
    <w:rsid w:val="00105F7B"/>
    <w:rPr>
      <w:rFonts w:ascii="Courier New" w:hAnsi="Courier New"/>
    </w:rPr>
  </w:style>
  <w:style w:type="character" w:customStyle="1" w:styleId="WW8Num5z2">
    <w:name w:val="WW8Num5z2"/>
    <w:rsid w:val="00105F7B"/>
    <w:rPr>
      <w:rFonts w:ascii="Wingdings" w:hAnsi="Wingdings"/>
    </w:rPr>
  </w:style>
  <w:style w:type="character" w:customStyle="1" w:styleId="WW8Num6z0">
    <w:name w:val="WW8Num6z0"/>
    <w:rsid w:val="00105F7B"/>
    <w:rPr>
      <w:rFonts w:ascii="Symbol" w:hAnsi="Symbol"/>
    </w:rPr>
  </w:style>
  <w:style w:type="character" w:customStyle="1" w:styleId="WW8Num6z1">
    <w:name w:val="WW8Num6z1"/>
    <w:rsid w:val="00105F7B"/>
    <w:rPr>
      <w:rFonts w:ascii="Courier New" w:hAnsi="Courier New"/>
    </w:rPr>
  </w:style>
  <w:style w:type="character" w:customStyle="1" w:styleId="WW8Num6z2">
    <w:name w:val="WW8Num6z2"/>
    <w:rsid w:val="00105F7B"/>
    <w:rPr>
      <w:rFonts w:ascii="Wingdings" w:hAnsi="Wingdings"/>
    </w:rPr>
  </w:style>
  <w:style w:type="character" w:customStyle="1" w:styleId="WW8Num7z0">
    <w:name w:val="WW8Num7z0"/>
    <w:rsid w:val="00105F7B"/>
    <w:rPr>
      <w:rFonts w:ascii="Wingdings" w:hAnsi="Wingdings"/>
    </w:rPr>
  </w:style>
  <w:style w:type="character" w:customStyle="1" w:styleId="WW8Num7z1">
    <w:name w:val="WW8Num7z1"/>
    <w:rsid w:val="00105F7B"/>
    <w:rPr>
      <w:rFonts w:ascii="Courier New" w:hAnsi="Courier New"/>
    </w:rPr>
  </w:style>
  <w:style w:type="character" w:customStyle="1" w:styleId="WW8Num7z3">
    <w:name w:val="WW8Num7z3"/>
    <w:rsid w:val="00105F7B"/>
    <w:rPr>
      <w:rFonts w:ascii="Symbol" w:hAnsi="Symbol"/>
    </w:rPr>
  </w:style>
  <w:style w:type="character" w:customStyle="1" w:styleId="WW8Num8z1">
    <w:name w:val="WW8Num8z1"/>
    <w:rsid w:val="00105F7B"/>
    <w:rPr>
      <w:rFonts w:ascii="Courier New" w:hAnsi="Courier New"/>
    </w:rPr>
  </w:style>
  <w:style w:type="character" w:customStyle="1" w:styleId="WW8Num8z3">
    <w:name w:val="WW8Num8z3"/>
    <w:rsid w:val="00105F7B"/>
    <w:rPr>
      <w:rFonts w:ascii="Symbol" w:hAnsi="Symbol"/>
    </w:rPr>
  </w:style>
  <w:style w:type="character" w:customStyle="1" w:styleId="WW8Num9z0">
    <w:name w:val="WW8Num9z0"/>
    <w:rsid w:val="00105F7B"/>
    <w:rPr>
      <w:rFonts w:ascii="Symbol" w:hAnsi="Symbol"/>
      <w:color w:val="000000"/>
    </w:rPr>
  </w:style>
  <w:style w:type="character" w:customStyle="1" w:styleId="WW8Num9z1">
    <w:name w:val="WW8Num9z1"/>
    <w:rsid w:val="00105F7B"/>
    <w:rPr>
      <w:rFonts w:ascii="Courier New" w:hAnsi="Courier New"/>
    </w:rPr>
  </w:style>
  <w:style w:type="character" w:customStyle="1" w:styleId="WW8Num9z2">
    <w:name w:val="WW8Num9z2"/>
    <w:rsid w:val="00105F7B"/>
    <w:rPr>
      <w:rFonts w:ascii="Wingdings" w:hAnsi="Wingdings"/>
    </w:rPr>
  </w:style>
  <w:style w:type="character" w:customStyle="1" w:styleId="WW8Num9z3">
    <w:name w:val="WW8Num9z3"/>
    <w:rsid w:val="00105F7B"/>
    <w:rPr>
      <w:rFonts w:ascii="Symbol" w:hAnsi="Symbol"/>
    </w:rPr>
  </w:style>
  <w:style w:type="character" w:customStyle="1" w:styleId="WW8Num10z0">
    <w:name w:val="WW8Num10z0"/>
    <w:rsid w:val="00105F7B"/>
    <w:rPr>
      <w:rFonts w:ascii="Symbol" w:hAnsi="Symbol"/>
      <w:sz w:val="20"/>
    </w:rPr>
  </w:style>
  <w:style w:type="character" w:customStyle="1" w:styleId="WW8Num10z1">
    <w:name w:val="WW8Num10z1"/>
    <w:rsid w:val="00105F7B"/>
    <w:rPr>
      <w:rFonts w:ascii="Courier New" w:hAnsi="Courier New"/>
      <w:sz w:val="20"/>
    </w:rPr>
  </w:style>
  <w:style w:type="character" w:customStyle="1" w:styleId="WW8Num10z2">
    <w:name w:val="WW8Num10z2"/>
    <w:rsid w:val="00105F7B"/>
    <w:rPr>
      <w:rFonts w:ascii="Wingdings" w:hAnsi="Wingdings"/>
      <w:sz w:val="20"/>
    </w:rPr>
  </w:style>
  <w:style w:type="character" w:customStyle="1" w:styleId="WW8Num12z0">
    <w:name w:val="WW8Num12z0"/>
    <w:rsid w:val="00105F7B"/>
    <w:rPr>
      <w:rFonts w:ascii="Symbol" w:hAnsi="Symbol"/>
      <w:color w:val="000000"/>
    </w:rPr>
  </w:style>
  <w:style w:type="character" w:customStyle="1" w:styleId="WW8Num12z1">
    <w:name w:val="WW8Num12z1"/>
    <w:rsid w:val="00105F7B"/>
    <w:rPr>
      <w:rFonts w:ascii="Courier New" w:hAnsi="Courier New"/>
    </w:rPr>
  </w:style>
  <w:style w:type="character" w:customStyle="1" w:styleId="WW8Num12z2">
    <w:name w:val="WW8Num12z2"/>
    <w:rsid w:val="00105F7B"/>
    <w:rPr>
      <w:rFonts w:ascii="Wingdings" w:hAnsi="Wingdings"/>
    </w:rPr>
  </w:style>
  <w:style w:type="character" w:customStyle="1" w:styleId="WW8Num12z3">
    <w:name w:val="WW8Num12z3"/>
    <w:rsid w:val="00105F7B"/>
    <w:rPr>
      <w:rFonts w:ascii="Symbol" w:hAnsi="Symbol"/>
    </w:rPr>
  </w:style>
  <w:style w:type="character" w:customStyle="1" w:styleId="WW8Num13z0">
    <w:name w:val="WW8Num13z0"/>
    <w:rsid w:val="00105F7B"/>
    <w:rPr>
      <w:rFonts w:ascii="Symbol" w:hAnsi="Symbol"/>
    </w:rPr>
  </w:style>
  <w:style w:type="character" w:customStyle="1" w:styleId="WW8Num13z1">
    <w:name w:val="WW8Num13z1"/>
    <w:rsid w:val="00105F7B"/>
    <w:rPr>
      <w:rFonts w:ascii="Courier New" w:hAnsi="Courier New"/>
    </w:rPr>
  </w:style>
  <w:style w:type="character" w:customStyle="1" w:styleId="WW8Num13z2">
    <w:name w:val="WW8Num13z2"/>
    <w:rsid w:val="00105F7B"/>
    <w:rPr>
      <w:rFonts w:ascii="Wingdings" w:hAnsi="Wingdings"/>
    </w:rPr>
  </w:style>
  <w:style w:type="character" w:customStyle="1" w:styleId="WW8Num14z0">
    <w:name w:val="WW8Num14z0"/>
    <w:rsid w:val="00105F7B"/>
    <w:rPr>
      <w:rFonts w:ascii="Times New Roman" w:hAnsi="Times New Roman"/>
    </w:rPr>
  </w:style>
  <w:style w:type="character" w:customStyle="1" w:styleId="WW8Num14z1">
    <w:name w:val="WW8Num14z1"/>
    <w:rsid w:val="00105F7B"/>
    <w:rPr>
      <w:rFonts w:ascii="Courier New" w:hAnsi="Courier New"/>
    </w:rPr>
  </w:style>
  <w:style w:type="character" w:customStyle="1" w:styleId="WW8Num14z2">
    <w:name w:val="WW8Num14z2"/>
    <w:rsid w:val="00105F7B"/>
    <w:rPr>
      <w:rFonts w:ascii="Wingdings" w:hAnsi="Wingdings"/>
    </w:rPr>
  </w:style>
  <w:style w:type="character" w:customStyle="1" w:styleId="WW8Num14z3">
    <w:name w:val="WW8Num14z3"/>
    <w:rsid w:val="00105F7B"/>
    <w:rPr>
      <w:rFonts w:ascii="Symbol" w:hAnsi="Symbol"/>
    </w:rPr>
  </w:style>
  <w:style w:type="character" w:customStyle="1" w:styleId="WW8Num15z0">
    <w:name w:val="WW8Num15z0"/>
    <w:rsid w:val="00105F7B"/>
    <w:rPr>
      <w:rFonts w:ascii="Wingdings" w:hAnsi="Wingdings"/>
    </w:rPr>
  </w:style>
  <w:style w:type="character" w:customStyle="1" w:styleId="WW8Num15z1">
    <w:name w:val="WW8Num15z1"/>
    <w:rsid w:val="00105F7B"/>
    <w:rPr>
      <w:rFonts w:ascii="Courier New" w:hAnsi="Courier New"/>
    </w:rPr>
  </w:style>
  <w:style w:type="character" w:customStyle="1" w:styleId="WW8Num15z3">
    <w:name w:val="WW8Num15z3"/>
    <w:rsid w:val="00105F7B"/>
    <w:rPr>
      <w:rFonts w:ascii="Symbol" w:hAnsi="Symbol"/>
    </w:rPr>
  </w:style>
  <w:style w:type="character" w:customStyle="1" w:styleId="WW8Num16z0">
    <w:name w:val="WW8Num16z0"/>
    <w:rsid w:val="00105F7B"/>
    <w:rPr>
      <w:rFonts w:ascii="Symbol" w:hAnsi="Symbol"/>
      <w:color w:val="000000"/>
    </w:rPr>
  </w:style>
  <w:style w:type="character" w:customStyle="1" w:styleId="WW8Num16z1">
    <w:name w:val="WW8Num16z1"/>
    <w:rsid w:val="00105F7B"/>
    <w:rPr>
      <w:rFonts w:ascii="Courier New" w:hAnsi="Courier New"/>
    </w:rPr>
  </w:style>
  <w:style w:type="character" w:customStyle="1" w:styleId="WW8Num16z2">
    <w:name w:val="WW8Num16z2"/>
    <w:rsid w:val="00105F7B"/>
    <w:rPr>
      <w:rFonts w:ascii="Wingdings" w:hAnsi="Wingdings"/>
    </w:rPr>
  </w:style>
  <w:style w:type="character" w:customStyle="1" w:styleId="WW8Num16z3">
    <w:name w:val="WW8Num16z3"/>
    <w:rsid w:val="00105F7B"/>
    <w:rPr>
      <w:rFonts w:ascii="Symbol" w:hAnsi="Symbol"/>
    </w:rPr>
  </w:style>
  <w:style w:type="character" w:customStyle="1" w:styleId="WW8Num18z0">
    <w:name w:val="WW8Num18z0"/>
    <w:rsid w:val="00105F7B"/>
    <w:rPr>
      <w:rFonts w:ascii="Wingdings" w:hAnsi="Wingdings"/>
    </w:rPr>
  </w:style>
  <w:style w:type="character" w:customStyle="1" w:styleId="WW8Num18z1">
    <w:name w:val="WW8Num18z1"/>
    <w:rsid w:val="00105F7B"/>
    <w:rPr>
      <w:rFonts w:ascii="Courier New" w:hAnsi="Courier New"/>
    </w:rPr>
  </w:style>
  <w:style w:type="character" w:customStyle="1" w:styleId="WW8Num18z3">
    <w:name w:val="WW8Num18z3"/>
    <w:rsid w:val="00105F7B"/>
    <w:rPr>
      <w:rFonts w:ascii="Symbol" w:hAnsi="Symbol"/>
    </w:rPr>
  </w:style>
  <w:style w:type="character" w:customStyle="1" w:styleId="CTMISInstruesChar">
    <w:name w:val="CTM/IS Instruções Char"/>
    <w:rsid w:val="00105F7B"/>
    <w:rPr>
      <w:rFonts w:ascii="Arial" w:hAnsi="Arial" w:cs="Arial"/>
      <w:i/>
      <w:color w:val="0000FF"/>
      <w:sz w:val="18"/>
      <w:lang w:val="pt-BR" w:eastAsia="ar-SA" w:bidi="ar-SA"/>
    </w:rPr>
  </w:style>
  <w:style w:type="paragraph" w:styleId="Corpodetexto">
    <w:name w:val="Body Text"/>
    <w:basedOn w:val="Normal"/>
    <w:link w:val="CorpodetextoChar"/>
    <w:semiHidden/>
    <w:rsid w:val="00105F7B"/>
    <w:pPr>
      <w:spacing w:after="120"/>
    </w:pPr>
  </w:style>
  <w:style w:type="character" w:customStyle="1" w:styleId="CorpodetextoChar">
    <w:name w:val="Corpo de texto Char"/>
    <w:link w:val="Corpodetexto"/>
    <w:semiHidden/>
    <w:locked/>
    <w:rsid w:val="007C721A"/>
    <w:rPr>
      <w:rFonts w:ascii="Arial" w:hAnsi="Arial" w:cs="Times New Roman"/>
      <w:color w:val="000000"/>
      <w:sz w:val="20"/>
      <w:szCs w:val="20"/>
      <w:lang w:val="x-none" w:eastAsia="ar-SA" w:bidi="ar-SA"/>
    </w:rPr>
  </w:style>
  <w:style w:type="paragraph" w:customStyle="1" w:styleId="Captulo">
    <w:name w:val="Capítulo"/>
    <w:basedOn w:val="Normal"/>
    <w:next w:val="Corpodetexto"/>
    <w:rsid w:val="00105F7B"/>
    <w:pPr>
      <w:keepNext/>
      <w:spacing w:before="240" w:after="120"/>
    </w:pPr>
    <w:rPr>
      <w:rFonts w:eastAsia="MS Mincho" w:cs="Tahoma"/>
      <w:sz w:val="28"/>
      <w:szCs w:val="28"/>
    </w:rPr>
  </w:style>
  <w:style w:type="paragraph" w:styleId="Ttulo">
    <w:name w:val="Title"/>
    <w:basedOn w:val="Normal"/>
    <w:next w:val="Corpodetexto"/>
    <w:link w:val="TtuloChar"/>
    <w:qFormat/>
    <w:rsid w:val="00551B18"/>
    <w:pPr>
      <w:keepNext/>
      <w:spacing w:before="240" w:after="120"/>
      <w:ind w:firstLine="0"/>
      <w:jc w:val="center"/>
    </w:pPr>
    <w:rPr>
      <w:rFonts w:cs="Tahoma"/>
      <w:b/>
      <w:sz w:val="48"/>
      <w:szCs w:val="28"/>
    </w:rPr>
  </w:style>
  <w:style w:type="character" w:customStyle="1" w:styleId="TtuloChar">
    <w:name w:val="Título Char"/>
    <w:link w:val="Ttulo"/>
    <w:locked/>
    <w:rsid w:val="00551B18"/>
    <w:rPr>
      <w:rFonts w:cs="Tahoma"/>
      <w:b/>
      <w:color w:val="000000"/>
      <w:sz w:val="48"/>
      <w:szCs w:val="28"/>
      <w:lang w:eastAsia="ar-SA"/>
    </w:rPr>
  </w:style>
  <w:style w:type="paragraph" w:styleId="Subttulo">
    <w:name w:val="Subtitle"/>
    <w:basedOn w:val="Normal"/>
    <w:next w:val="Corpodetexto"/>
    <w:link w:val="SubttuloChar"/>
    <w:qFormat/>
    <w:rsid w:val="00551B18"/>
    <w:pPr>
      <w:ind w:firstLine="0"/>
      <w:jc w:val="center"/>
    </w:pPr>
    <w:rPr>
      <w:b/>
      <w:sz w:val="36"/>
    </w:rPr>
  </w:style>
  <w:style w:type="character" w:customStyle="1" w:styleId="SubttuloChar">
    <w:name w:val="Subtítulo Char"/>
    <w:link w:val="Subttulo"/>
    <w:locked/>
    <w:rsid w:val="00551B18"/>
    <w:rPr>
      <w:b/>
      <w:color w:val="000000"/>
      <w:sz w:val="36"/>
      <w:lang w:eastAsia="ar-SA"/>
    </w:rPr>
  </w:style>
  <w:style w:type="paragraph" w:styleId="Lista">
    <w:name w:val="List"/>
    <w:basedOn w:val="Corpodetexto"/>
    <w:semiHidden/>
    <w:rsid w:val="00105F7B"/>
    <w:rPr>
      <w:rFonts w:cs="Tahoma"/>
    </w:rPr>
  </w:style>
  <w:style w:type="paragraph" w:styleId="Cabealho">
    <w:name w:val="header"/>
    <w:basedOn w:val="Normal"/>
    <w:link w:val="CabealhoChar"/>
    <w:rsid w:val="00105F7B"/>
    <w:pPr>
      <w:tabs>
        <w:tab w:val="center" w:pos="4419"/>
        <w:tab w:val="right" w:pos="8838"/>
      </w:tabs>
    </w:pPr>
  </w:style>
  <w:style w:type="character" w:customStyle="1" w:styleId="CabealhoChar">
    <w:name w:val="Cabeçalho Char"/>
    <w:link w:val="Cabealho"/>
    <w:semiHidden/>
    <w:locked/>
    <w:rsid w:val="007C721A"/>
    <w:rPr>
      <w:rFonts w:ascii="Arial" w:hAnsi="Arial" w:cs="Times New Roman"/>
      <w:color w:val="000000"/>
      <w:sz w:val="20"/>
      <w:szCs w:val="20"/>
      <w:lang w:val="x-none" w:eastAsia="ar-SA" w:bidi="ar-SA"/>
    </w:rPr>
  </w:style>
  <w:style w:type="paragraph" w:styleId="Rodap">
    <w:name w:val="footer"/>
    <w:basedOn w:val="Normal"/>
    <w:link w:val="RodapChar"/>
    <w:uiPriority w:val="99"/>
    <w:rsid w:val="00105F7B"/>
    <w:pPr>
      <w:tabs>
        <w:tab w:val="center" w:pos="4419"/>
        <w:tab w:val="right" w:pos="8838"/>
      </w:tabs>
    </w:pPr>
  </w:style>
  <w:style w:type="character" w:customStyle="1" w:styleId="RodapChar">
    <w:name w:val="Rodapé Char"/>
    <w:link w:val="Rodap"/>
    <w:uiPriority w:val="99"/>
    <w:locked/>
    <w:rsid w:val="00BD02C5"/>
    <w:rPr>
      <w:rFonts w:ascii="Arial" w:hAnsi="Arial" w:cs="Times New Roman"/>
      <w:color w:val="000000"/>
      <w:sz w:val="24"/>
      <w:lang w:val="x-none" w:eastAsia="ar-SA" w:bidi="ar-SA"/>
    </w:rPr>
  </w:style>
  <w:style w:type="paragraph" w:customStyle="1" w:styleId="Contedodatabela">
    <w:name w:val="Conteúdo da tabela"/>
    <w:basedOn w:val="Normal"/>
    <w:rsid w:val="00105F7B"/>
    <w:pPr>
      <w:suppressLineNumbers/>
    </w:pPr>
  </w:style>
  <w:style w:type="paragraph" w:customStyle="1" w:styleId="Ttulodatabela">
    <w:name w:val="Título da tabela"/>
    <w:basedOn w:val="Contedodatabela"/>
    <w:rsid w:val="00105F7B"/>
    <w:pPr>
      <w:jc w:val="center"/>
    </w:pPr>
    <w:rPr>
      <w:b/>
      <w:bCs/>
      <w:i/>
      <w:iCs/>
    </w:rPr>
  </w:style>
  <w:style w:type="paragraph" w:customStyle="1" w:styleId="Legenda2">
    <w:name w:val="Legenda2"/>
    <w:basedOn w:val="Normal"/>
    <w:rsid w:val="00105F7B"/>
    <w:pPr>
      <w:suppressLineNumbers/>
      <w:spacing w:before="120" w:after="120"/>
    </w:pPr>
    <w:rPr>
      <w:rFonts w:cs="Tahoma"/>
      <w:i/>
      <w:iCs/>
      <w:sz w:val="20"/>
    </w:rPr>
  </w:style>
  <w:style w:type="paragraph" w:customStyle="1" w:styleId="Tabela">
    <w:name w:val="Tabela"/>
    <w:basedOn w:val="Legenda1"/>
    <w:rsid w:val="00105F7B"/>
  </w:style>
  <w:style w:type="paragraph" w:customStyle="1" w:styleId="Contedodoquadro">
    <w:name w:val="Conteúdo do quadro"/>
    <w:basedOn w:val="Corpodetexto"/>
    <w:rsid w:val="00105F7B"/>
  </w:style>
  <w:style w:type="paragraph" w:customStyle="1" w:styleId="ndice">
    <w:name w:val="Índice"/>
    <w:basedOn w:val="Normal"/>
    <w:rsid w:val="00105F7B"/>
    <w:pPr>
      <w:suppressLineNumbers/>
    </w:pPr>
    <w:rPr>
      <w:rFonts w:cs="Tahoma"/>
    </w:rPr>
  </w:style>
  <w:style w:type="paragraph" w:styleId="Remissivo1">
    <w:name w:val="index 1"/>
    <w:basedOn w:val="Normal"/>
    <w:next w:val="Normal"/>
    <w:semiHidden/>
    <w:rsid w:val="00105F7B"/>
    <w:pPr>
      <w:ind w:left="240" w:hanging="240"/>
    </w:pPr>
  </w:style>
  <w:style w:type="paragraph" w:styleId="Sumrio1">
    <w:name w:val="toc 1"/>
    <w:basedOn w:val="Normal"/>
    <w:next w:val="Normal"/>
    <w:autoRedefine/>
    <w:uiPriority w:val="39"/>
    <w:rsid w:val="00265C5C"/>
    <w:pPr>
      <w:spacing w:before="360" w:after="360"/>
      <w:ind w:firstLine="0"/>
      <w:jc w:val="left"/>
    </w:pPr>
    <w:rPr>
      <w:rFonts w:asciiTheme="minorHAnsi" w:hAnsiTheme="minorHAnsi" w:cstheme="minorHAnsi"/>
      <w:b/>
      <w:bCs/>
      <w:caps/>
      <w:sz w:val="22"/>
      <w:szCs w:val="22"/>
      <w:u w:val="single"/>
    </w:rPr>
  </w:style>
  <w:style w:type="paragraph" w:styleId="Sumrio2">
    <w:name w:val="toc 2"/>
    <w:basedOn w:val="Normal"/>
    <w:next w:val="Normal"/>
    <w:uiPriority w:val="39"/>
    <w:rsid w:val="00105F7B"/>
    <w:pPr>
      <w:ind w:firstLine="0"/>
      <w:jc w:val="left"/>
    </w:pPr>
    <w:rPr>
      <w:rFonts w:asciiTheme="minorHAnsi" w:hAnsiTheme="minorHAnsi" w:cstheme="minorHAnsi"/>
      <w:b/>
      <w:bCs/>
      <w:smallCaps/>
      <w:sz w:val="22"/>
      <w:szCs w:val="22"/>
    </w:rPr>
  </w:style>
  <w:style w:type="paragraph" w:styleId="Sumrio3">
    <w:name w:val="toc 3"/>
    <w:basedOn w:val="Normal"/>
    <w:next w:val="Normal"/>
    <w:uiPriority w:val="39"/>
    <w:rsid w:val="00105F7B"/>
    <w:pPr>
      <w:ind w:firstLine="0"/>
      <w:jc w:val="left"/>
    </w:pPr>
    <w:rPr>
      <w:rFonts w:asciiTheme="minorHAnsi" w:hAnsiTheme="minorHAnsi" w:cstheme="minorHAnsi"/>
      <w:smallCaps/>
      <w:sz w:val="22"/>
      <w:szCs w:val="22"/>
    </w:rPr>
  </w:style>
  <w:style w:type="paragraph" w:styleId="Sumrio4">
    <w:name w:val="toc 4"/>
    <w:basedOn w:val="Normal"/>
    <w:next w:val="Normal"/>
    <w:semiHidden/>
    <w:rsid w:val="00105F7B"/>
    <w:pPr>
      <w:ind w:firstLine="0"/>
      <w:jc w:val="left"/>
    </w:pPr>
    <w:rPr>
      <w:rFonts w:asciiTheme="minorHAnsi" w:hAnsiTheme="minorHAnsi" w:cstheme="minorHAnsi"/>
      <w:sz w:val="22"/>
      <w:szCs w:val="22"/>
    </w:rPr>
  </w:style>
  <w:style w:type="paragraph" w:styleId="Sumrio5">
    <w:name w:val="toc 5"/>
    <w:basedOn w:val="Normal"/>
    <w:next w:val="Normal"/>
    <w:semiHidden/>
    <w:rsid w:val="00105F7B"/>
    <w:pPr>
      <w:ind w:firstLine="0"/>
      <w:jc w:val="left"/>
    </w:pPr>
    <w:rPr>
      <w:rFonts w:asciiTheme="minorHAnsi" w:hAnsiTheme="minorHAnsi" w:cstheme="minorHAnsi"/>
      <w:sz w:val="22"/>
      <w:szCs w:val="22"/>
    </w:rPr>
  </w:style>
  <w:style w:type="paragraph" w:styleId="Sumrio6">
    <w:name w:val="toc 6"/>
    <w:basedOn w:val="Normal"/>
    <w:next w:val="Normal"/>
    <w:semiHidden/>
    <w:rsid w:val="00105F7B"/>
    <w:pPr>
      <w:ind w:firstLine="0"/>
      <w:jc w:val="left"/>
    </w:pPr>
    <w:rPr>
      <w:rFonts w:asciiTheme="minorHAnsi" w:hAnsiTheme="minorHAnsi" w:cstheme="minorHAnsi"/>
      <w:sz w:val="22"/>
      <w:szCs w:val="22"/>
    </w:rPr>
  </w:style>
  <w:style w:type="paragraph" w:styleId="Sumrio7">
    <w:name w:val="toc 7"/>
    <w:basedOn w:val="Normal"/>
    <w:next w:val="Normal"/>
    <w:semiHidden/>
    <w:rsid w:val="00105F7B"/>
    <w:pPr>
      <w:ind w:firstLine="0"/>
      <w:jc w:val="left"/>
    </w:pPr>
    <w:rPr>
      <w:rFonts w:asciiTheme="minorHAnsi" w:hAnsiTheme="minorHAnsi" w:cstheme="minorHAnsi"/>
      <w:sz w:val="22"/>
      <w:szCs w:val="22"/>
    </w:rPr>
  </w:style>
  <w:style w:type="paragraph" w:styleId="Sumrio8">
    <w:name w:val="toc 8"/>
    <w:basedOn w:val="Normal"/>
    <w:next w:val="Normal"/>
    <w:semiHidden/>
    <w:rsid w:val="00105F7B"/>
    <w:pPr>
      <w:ind w:firstLine="0"/>
      <w:jc w:val="left"/>
    </w:pPr>
    <w:rPr>
      <w:rFonts w:asciiTheme="minorHAnsi" w:hAnsiTheme="minorHAnsi" w:cstheme="minorHAnsi"/>
      <w:sz w:val="22"/>
      <w:szCs w:val="22"/>
    </w:rPr>
  </w:style>
  <w:style w:type="paragraph" w:styleId="Sumrio9">
    <w:name w:val="toc 9"/>
    <w:basedOn w:val="Normal"/>
    <w:next w:val="Normal"/>
    <w:semiHidden/>
    <w:rsid w:val="00105F7B"/>
    <w:pPr>
      <w:ind w:firstLine="0"/>
      <w:jc w:val="left"/>
    </w:pPr>
    <w:rPr>
      <w:rFonts w:asciiTheme="minorHAnsi" w:hAnsiTheme="minorHAnsi" w:cstheme="minorHAnsi"/>
      <w:sz w:val="22"/>
      <w:szCs w:val="22"/>
    </w:rPr>
  </w:style>
  <w:style w:type="paragraph" w:customStyle="1" w:styleId="Contedo10">
    <w:name w:val="Conteúdo 10"/>
    <w:basedOn w:val="ndice"/>
    <w:rsid w:val="00105F7B"/>
    <w:pPr>
      <w:tabs>
        <w:tab w:val="right" w:leader="dot" w:pos="9637"/>
      </w:tabs>
      <w:ind w:left="2547"/>
    </w:pPr>
  </w:style>
  <w:style w:type="paragraph" w:customStyle="1" w:styleId="Ttulo10">
    <w:name w:val="Título1"/>
    <w:basedOn w:val="Normal"/>
    <w:next w:val="Corpodetexto"/>
    <w:rsid w:val="00105F7B"/>
    <w:pPr>
      <w:keepNext/>
      <w:spacing w:before="240" w:after="120"/>
    </w:pPr>
    <w:rPr>
      <w:rFonts w:cs="Tahoma"/>
      <w:sz w:val="28"/>
      <w:szCs w:val="28"/>
    </w:rPr>
  </w:style>
  <w:style w:type="paragraph" w:customStyle="1" w:styleId="Legenda1">
    <w:name w:val="Legenda1"/>
    <w:basedOn w:val="Normal"/>
    <w:rsid w:val="00105F7B"/>
    <w:pPr>
      <w:suppressLineNumbers/>
      <w:spacing w:before="120" w:after="120"/>
    </w:pPr>
    <w:rPr>
      <w:rFonts w:cs="Tahoma"/>
      <w:i/>
      <w:iCs/>
      <w:sz w:val="20"/>
    </w:rPr>
  </w:style>
  <w:style w:type="paragraph" w:customStyle="1" w:styleId="CTMISInstrues">
    <w:name w:val="CTM/IS Instruções"/>
    <w:rsid w:val="00105F7B"/>
    <w:pPr>
      <w:suppressAutoHyphens/>
      <w:spacing w:before="60" w:after="60"/>
    </w:pPr>
    <w:rPr>
      <w:rFonts w:ascii="Arial" w:hAnsi="Arial" w:cs="Arial"/>
      <w:i/>
      <w:color w:val="0000FF"/>
      <w:sz w:val="18"/>
      <w:lang w:eastAsia="ar-SA"/>
    </w:rPr>
  </w:style>
  <w:style w:type="paragraph" w:customStyle="1" w:styleId="CTMISCorpo1">
    <w:name w:val="CTM/IS Corpo 1"/>
    <w:rsid w:val="00105F7B"/>
    <w:pPr>
      <w:suppressAutoHyphens/>
      <w:spacing w:before="120"/>
      <w:ind w:firstLine="425"/>
      <w:jc w:val="both"/>
    </w:pPr>
    <w:rPr>
      <w:rFonts w:ascii="Arial" w:hAnsi="Arial"/>
      <w:lang w:eastAsia="ar-SA"/>
    </w:rPr>
  </w:style>
  <w:style w:type="paragraph" w:customStyle="1" w:styleId="CTMISNvel4">
    <w:name w:val="CTM/IS Nível 4"/>
    <w:next w:val="CTMISCorpo1"/>
    <w:rsid w:val="008E0B9C"/>
    <w:pPr>
      <w:numPr>
        <w:numId w:val="2"/>
      </w:numPr>
      <w:suppressAutoHyphens/>
      <w:spacing w:before="120"/>
      <w:jc w:val="both"/>
    </w:pPr>
    <w:rPr>
      <w:rFonts w:ascii="Arial" w:hAnsi="Arial"/>
      <w:lang w:eastAsia="ar-SA"/>
    </w:rPr>
  </w:style>
  <w:style w:type="paragraph" w:customStyle="1" w:styleId="CTMISNvel1">
    <w:name w:val="CTM/IS Nível 1"/>
    <w:next w:val="CTMISNvel2"/>
    <w:rsid w:val="00105F7B"/>
    <w:pPr>
      <w:keepNext/>
      <w:numPr>
        <w:numId w:val="1"/>
      </w:numPr>
      <w:suppressAutoHyphens/>
      <w:spacing w:before="240"/>
    </w:pPr>
    <w:rPr>
      <w:rFonts w:ascii="Arial" w:hAnsi="Arial"/>
      <w:b/>
      <w:i/>
      <w:caps/>
      <w:sz w:val="24"/>
      <w:lang w:eastAsia="ar-SA"/>
    </w:rPr>
  </w:style>
  <w:style w:type="paragraph" w:customStyle="1" w:styleId="CTMISNvel2">
    <w:name w:val="CTM/IS Nível 2"/>
    <w:next w:val="CTMISNvel3"/>
    <w:rsid w:val="00105F7B"/>
    <w:pPr>
      <w:keepNext/>
      <w:tabs>
        <w:tab w:val="num" w:pos="360"/>
      </w:tabs>
      <w:suppressAutoHyphens/>
      <w:spacing w:before="240"/>
      <w:ind w:left="360" w:hanging="360"/>
      <w:jc w:val="both"/>
    </w:pPr>
    <w:rPr>
      <w:rFonts w:ascii="Arial" w:hAnsi="Arial"/>
      <w:b/>
      <w:i/>
      <w:lang w:eastAsia="ar-SA"/>
    </w:rPr>
  </w:style>
  <w:style w:type="paragraph" w:customStyle="1" w:styleId="CTMISNvel3">
    <w:name w:val="CTM/IS Nível 3"/>
    <w:next w:val="CTMISCorpo1"/>
    <w:rsid w:val="00105F7B"/>
    <w:pPr>
      <w:keepNext/>
      <w:tabs>
        <w:tab w:val="num" w:pos="360"/>
        <w:tab w:val="left" w:pos="720"/>
      </w:tabs>
      <w:suppressAutoHyphens/>
      <w:spacing w:before="120"/>
      <w:ind w:left="360" w:hanging="360"/>
      <w:jc w:val="both"/>
    </w:pPr>
    <w:rPr>
      <w:rFonts w:ascii="Arial" w:hAnsi="Arial"/>
      <w:lang w:eastAsia="ar-SA"/>
    </w:rPr>
  </w:style>
  <w:style w:type="paragraph" w:customStyle="1" w:styleId="CTMISTabela">
    <w:name w:val="CTM/IS Tabela"/>
    <w:rsid w:val="00105F7B"/>
    <w:pPr>
      <w:keepNext/>
      <w:suppressAutoHyphens/>
      <w:spacing w:before="60" w:after="60"/>
      <w:jc w:val="center"/>
    </w:pPr>
    <w:rPr>
      <w:rFonts w:ascii="Arial" w:hAnsi="Arial" w:cs="Arial"/>
      <w:b/>
      <w:lang w:eastAsia="ar-SA"/>
    </w:rPr>
  </w:style>
  <w:style w:type="paragraph" w:customStyle="1" w:styleId="CTMISCorpo2">
    <w:name w:val="CTM/IS Corpo 2"/>
    <w:rsid w:val="00105F7B"/>
    <w:pPr>
      <w:suppressAutoHyphens/>
      <w:spacing w:before="120"/>
      <w:ind w:firstLine="567"/>
      <w:jc w:val="both"/>
    </w:pPr>
    <w:rPr>
      <w:rFonts w:ascii="Arial" w:hAnsi="Arial" w:cs="Arial"/>
      <w:lang w:eastAsia="ar-SA"/>
    </w:rPr>
  </w:style>
  <w:style w:type="paragraph" w:customStyle="1" w:styleId="CTMISCorpo3">
    <w:name w:val="CTM/IS Corpo 3"/>
    <w:rsid w:val="00105F7B"/>
    <w:pPr>
      <w:suppressAutoHyphens/>
      <w:spacing w:before="120"/>
      <w:ind w:firstLine="720"/>
      <w:jc w:val="both"/>
    </w:pPr>
    <w:rPr>
      <w:rFonts w:ascii="Arial" w:hAnsi="Arial" w:cs="Arial"/>
      <w:lang w:val="en-US" w:eastAsia="ar-SA"/>
    </w:rPr>
  </w:style>
  <w:style w:type="paragraph" w:customStyle="1" w:styleId="CTMISCorpo4">
    <w:name w:val="CTM/IS Corpo 4"/>
    <w:rsid w:val="00105F7B"/>
    <w:pPr>
      <w:suppressAutoHyphens/>
      <w:spacing w:before="120"/>
      <w:ind w:firstLine="840"/>
      <w:jc w:val="both"/>
    </w:pPr>
    <w:rPr>
      <w:rFonts w:ascii="Arial" w:hAnsi="Arial" w:cs="Arial"/>
      <w:lang w:val="en-US" w:eastAsia="ar-SA"/>
    </w:rPr>
  </w:style>
  <w:style w:type="paragraph" w:styleId="NormalWeb">
    <w:name w:val="Normal (Web)"/>
    <w:basedOn w:val="Normal"/>
    <w:uiPriority w:val="99"/>
    <w:rsid w:val="00105F7B"/>
    <w:pPr>
      <w:spacing w:before="100" w:after="100"/>
    </w:pPr>
    <w:rPr>
      <w:rFonts w:ascii="Arial Unicode MS" w:eastAsia="Arial Unicode MS" w:cs="Arial Unicode MS"/>
      <w:szCs w:val="24"/>
    </w:rPr>
  </w:style>
  <w:style w:type="paragraph" w:customStyle="1" w:styleId="RUPCorpo1">
    <w:name w:val="RUP Corpo 1"/>
    <w:rsid w:val="00105F7B"/>
    <w:pPr>
      <w:suppressAutoHyphens/>
      <w:spacing w:before="120"/>
      <w:ind w:firstLine="425"/>
      <w:jc w:val="both"/>
    </w:pPr>
    <w:rPr>
      <w:rFonts w:ascii="Arial" w:hAnsi="Arial"/>
      <w:lang w:eastAsia="ar-SA"/>
    </w:rPr>
  </w:style>
  <w:style w:type="paragraph" w:styleId="Textodebalo">
    <w:name w:val="Balloon Text"/>
    <w:basedOn w:val="Normal"/>
    <w:link w:val="TextodebaloChar"/>
    <w:rsid w:val="00105F7B"/>
    <w:rPr>
      <w:rFonts w:ascii="Tahoma" w:hAnsi="Tahoma" w:cs="Tahoma"/>
      <w:sz w:val="16"/>
      <w:szCs w:val="16"/>
    </w:rPr>
  </w:style>
  <w:style w:type="character" w:customStyle="1" w:styleId="TextodebaloChar">
    <w:name w:val="Texto de balão Char"/>
    <w:link w:val="Textodebalo"/>
    <w:semiHidden/>
    <w:locked/>
    <w:rsid w:val="007C721A"/>
    <w:rPr>
      <w:rFonts w:cs="Times New Roman"/>
      <w:color w:val="000000"/>
      <w:sz w:val="2"/>
      <w:lang w:val="x-none" w:eastAsia="ar-SA" w:bidi="ar-SA"/>
    </w:rPr>
  </w:style>
  <w:style w:type="paragraph" w:customStyle="1" w:styleId="Recuodecorpodetexto31">
    <w:name w:val="Recuo de corpo de texto 31"/>
    <w:basedOn w:val="Normal"/>
    <w:rsid w:val="00C57261"/>
    <w:pPr>
      <w:ind w:left="709"/>
    </w:pPr>
    <w:rPr>
      <w:color w:val="auto"/>
    </w:rPr>
  </w:style>
  <w:style w:type="table" w:styleId="Tabelacomgrade">
    <w:name w:val="Table Grid"/>
    <w:basedOn w:val="Tabelanormal"/>
    <w:rsid w:val="00BD02C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nstruo">
    <w:name w:val="Instrução"/>
    <w:basedOn w:val="Normal"/>
    <w:next w:val="Normal"/>
    <w:rsid w:val="00AD7D6A"/>
    <w:pPr>
      <w:suppressAutoHyphens w:val="0"/>
    </w:pPr>
    <w:rPr>
      <w:rFonts w:cs="Arial"/>
      <w:i/>
      <w:color w:val="0000FF"/>
      <w:sz w:val="20"/>
      <w:lang w:eastAsia="pt-BR"/>
    </w:rPr>
  </w:style>
  <w:style w:type="paragraph" w:customStyle="1" w:styleId="EPConteudotabela">
    <w:name w:val="EP Conteudotabela"/>
    <w:basedOn w:val="Normal"/>
    <w:rsid w:val="000E5761"/>
    <w:pPr>
      <w:tabs>
        <w:tab w:val="left" w:pos="-302"/>
      </w:tabs>
      <w:spacing w:line="100" w:lineRule="atLeast"/>
      <w:ind w:left="23" w:firstLine="45"/>
    </w:pPr>
    <w:rPr>
      <w:rFonts w:cs="Arial"/>
      <w:color w:val="auto"/>
      <w:sz w:val="20"/>
    </w:rPr>
  </w:style>
  <w:style w:type="paragraph" w:customStyle="1" w:styleId="RUPTabela">
    <w:name w:val="RUP Tabela"/>
    <w:rsid w:val="008B2F12"/>
    <w:pPr>
      <w:suppressAutoHyphens/>
      <w:spacing w:before="60" w:after="60"/>
    </w:pPr>
    <w:rPr>
      <w:rFonts w:ascii="Arial" w:hAnsi="Arial" w:cs="Arial"/>
      <w:lang w:val="es-ES_tradnl" w:eastAsia="ar-SA"/>
    </w:rPr>
  </w:style>
  <w:style w:type="paragraph" w:customStyle="1" w:styleId="InfoBlue">
    <w:name w:val="InfoBlue"/>
    <w:basedOn w:val="Normal"/>
    <w:next w:val="Corpodetexto"/>
    <w:rsid w:val="00344EEA"/>
    <w:pPr>
      <w:widowControl w:val="0"/>
      <w:suppressAutoHyphens w:val="0"/>
      <w:spacing w:after="120" w:line="240" w:lineRule="atLeast"/>
      <w:ind w:left="360"/>
    </w:pPr>
    <w:rPr>
      <w:rFonts w:ascii="Times" w:hAnsi="Times"/>
      <w:color w:val="0000FF"/>
      <w:sz w:val="20"/>
      <w:lang w:val="en-US" w:eastAsia="en-US"/>
    </w:rPr>
  </w:style>
  <w:style w:type="paragraph" w:styleId="PargrafodaLista">
    <w:name w:val="List Paragraph"/>
    <w:basedOn w:val="Normal"/>
    <w:uiPriority w:val="34"/>
    <w:qFormat/>
    <w:rsid w:val="000875A1"/>
    <w:pPr>
      <w:suppressAutoHyphens w:val="0"/>
      <w:spacing w:after="160" w:line="259" w:lineRule="auto"/>
      <w:ind w:left="720"/>
      <w:contextualSpacing/>
    </w:pPr>
    <w:rPr>
      <w:rFonts w:asciiTheme="minorHAnsi" w:eastAsiaTheme="minorHAnsi" w:hAnsiTheme="minorHAnsi" w:cstheme="minorBidi"/>
      <w:color w:val="auto"/>
      <w:sz w:val="22"/>
      <w:szCs w:val="22"/>
      <w:lang w:eastAsia="en-US"/>
    </w:rPr>
  </w:style>
  <w:style w:type="paragraph" w:styleId="Textodenotaderodap">
    <w:name w:val="footnote text"/>
    <w:basedOn w:val="Normal"/>
    <w:link w:val="TextodenotaderodapChar"/>
    <w:locked/>
    <w:rsid w:val="00915B15"/>
    <w:rPr>
      <w:sz w:val="20"/>
    </w:rPr>
  </w:style>
  <w:style w:type="character" w:customStyle="1" w:styleId="TextodenotaderodapChar">
    <w:name w:val="Texto de nota de rodapé Char"/>
    <w:basedOn w:val="Fontepargpadro"/>
    <w:link w:val="Textodenotaderodap"/>
    <w:rsid w:val="00915B15"/>
    <w:rPr>
      <w:rFonts w:ascii="Arial" w:hAnsi="Arial"/>
      <w:color w:val="000000"/>
      <w:lang w:eastAsia="ar-SA"/>
    </w:rPr>
  </w:style>
  <w:style w:type="character" w:styleId="Refdenotaderodap">
    <w:name w:val="footnote reference"/>
    <w:basedOn w:val="Fontepargpadro"/>
    <w:locked/>
    <w:rsid w:val="00915B15"/>
    <w:rPr>
      <w:vertAlign w:val="superscript"/>
    </w:rPr>
  </w:style>
  <w:style w:type="character" w:styleId="Forte">
    <w:name w:val="Strong"/>
    <w:basedOn w:val="Fontepargpadro"/>
    <w:qFormat/>
    <w:locked/>
    <w:rsid w:val="00AE16E6"/>
    <w:rPr>
      <w:rFonts w:ascii="Times New Roman" w:hAnsi="Times New Roman"/>
      <w:b/>
      <w:bCs/>
      <w:sz w:val="32"/>
    </w:rPr>
  </w:style>
  <w:style w:type="paragraph" w:customStyle="1" w:styleId="Elenco">
    <w:name w:val="Elenco"/>
    <w:basedOn w:val="Normal"/>
    <w:next w:val="Normal"/>
    <w:link w:val="ElencoChar"/>
    <w:autoRedefine/>
    <w:qFormat/>
    <w:rsid w:val="004B46F2"/>
    <w:pPr>
      <w:numPr>
        <w:numId w:val="6"/>
      </w:numPr>
      <w:ind w:left="357" w:firstLine="0"/>
    </w:pPr>
  </w:style>
  <w:style w:type="character" w:customStyle="1" w:styleId="ElencoChar">
    <w:name w:val="Elenco Char"/>
    <w:basedOn w:val="Fontepargpadro"/>
    <w:link w:val="Elenco"/>
    <w:rsid w:val="004B46F2"/>
    <w:rPr>
      <w:color w:val="000000"/>
      <w:sz w:val="24"/>
      <w:lang w:eastAsia="ar-SA"/>
    </w:rPr>
  </w:style>
  <w:style w:type="character" w:styleId="MenoPendente">
    <w:name w:val="Unresolved Mention"/>
    <w:basedOn w:val="Fontepargpadro"/>
    <w:uiPriority w:val="99"/>
    <w:semiHidden/>
    <w:unhideWhenUsed/>
    <w:rsid w:val="000B2A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he\OneDrive\Documentos\Modelos%20Personalizados%20do%20Office\ABNT.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3dc9729-9892-4df7-b090-a44bbcc640f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08D9B5AE6539949AFE2E609B4C6BB90" ma:contentTypeVersion="10" ma:contentTypeDescription="Create a new document." ma:contentTypeScope="" ma:versionID="33e2d388c36c2f9bbc768b7da53c5c24">
  <xsd:schema xmlns:xsd="http://www.w3.org/2001/XMLSchema" xmlns:xs="http://www.w3.org/2001/XMLSchema" xmlns:p="http://schemas.microsoft.com/office/2006/metadata/properties" xmlns:ns2="d3dc9729-9892-4df7-b090-a44bbcc640fc" targetNamespace="http://schemas.microsoft.com/office/2006/metadata/properties" ma:root="true" ma:fieldsID="6cd6d89e52ad14f961d62b676f1e0951" ns2:_="">
    <xsd:import namespace="d3dc9729-9892-4df7-b090-a44bbcc640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dc9729-9892-4df7-b090-a44bbcc640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42374f3-4cab-4e95-b6f7-35998408ef9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4F90EE-83B4-4E60-A707-4E7A94353B5A}">
  <ds:schemaRefs>
    <ds:schemaRef ds:uri="http://schemas.microsoft.com/sharepoint/v3/contenttype/forms"/>
  </ds:schemaRefs>
</ds:datastoreItem>
</file>

<file path=customXml/itemProps2.xml><?xml version="1.0" encoding="utf-8"?>
<ds:datastoreItem xmlns:ds="http://schemas.openxmlformats.org/officeDocument/2006/customXml" ds:itemID="{EE39F0FA-C005-4461-A332-EBC3ED84BC99}">
  <ds:schemaRefs>
    <ds:schemaRef ds:uri="http://schemas.microsoft.com/office/2006/metadata/properties"/>
    <ds:schemaRef ds:uri="http://schemas.microsoft.com/office/infopath/2007/PartnerControls"/>
    <ds:schemaRef ds:uri="d3dc9729-9892-4df7-b090-a44bbcc640fc"/>
  </ds:schemaRefs>
</ds:datastoreItem>
</file>

<file path=customXml/itemProps3.xml><?xml version="1.0" encoding="utf-8"?>
<ds:datastoreItem xmlns:ds="http://schemas.openxmlformats.org/officeDocument/2006/customXml" ds:itemID="{E38B0535-7E4E-476D-A9BB-281FD31E6A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dc9729-9892-4df7-b090-a44bbcc640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192060-707E-48A6-B3CA-CD850EE2D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ABNT.dotx</Template>
  <TotalTime>2466</TotalTime>
  <Pages>1</Pages>
  <Words>13758</Words>
  <Characters>74295</Characters>
  <Application>Microsoft Office Word</Application>
  <DocSecurity>0</DocSecurity>
  <Lines>619</Lines>
  <Paragraphs>175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Plano do Projeto</vt:lpstr>
      <vt:lpstr>Plano do Projeto</vt:lpstr>
    </vt:vector>
  </TitlesOfParts>
  <Company/>
  <LinksUpToDate>false</LinksUpToDate>
  <CharactersWithSpaces>87878</CharactersWithSpaces>
  <SharedDoc>false</SharedDoc>
  <HLinks>
    <vt:vector size="90" baseType="variant">
      <vt:variant>
        <vt:i4>1114165</vt:i4>
      </vt:variant>
      <vt:variant>
        <vt:i4>86</vt:i4>
      </vt:variant>
      <vt:variant>
        <vt:i4>0</vt:i4>
      </vt:variant>
      <vt:variant>
        <vt:i4>5</vt:i4>
      </vt:variant>
      <vt:variant>
        <vt:lpwstr/>
      </vt:variant>
      <vt:variant>
        <vt:lpwstr>_Toc276042538</vt:lpwstr>
      </vt:variant>
      <vt:variant>
        <vt:i4>1114165</vt:i4>
      </vt:variant>
      <vt:variant>
        <vt:i4>80</vt:i4>
      </vt:variant>
      <vt:variant>
        <vt:i4>0</vt:i4>
      </vt:variant>
      <vt:variant>
        <vt:i4>5</vt:i4>
      </vt:variant>
      <vt:variant>
        <vt:lpwstr/>
      </vt:variant>
      <vt:variant>
        <vt:lpwstr>_Toc276042537</vt:lpwstr>
      </vt:variant>
      <vt:variant>
        <vt:i4>1114165</vt:i4>
      </vt:variant>
      <vt:variant>
        <vt:i4>74</vt:i4>
      </vt:variant>
      <vt:variant>
        <vt:i4>0</vt:i4>
      </vt:variant>
      <vt:variant>
        <vt:i4>5</vt:i4>
      </vt:variant>
      <vt:variant>
        <vt:lpwstr/>
      </vt:variant>
      <vt:variant>
        <vt:lpwstr>_Toc276042536</vt:lpwstr>
      </vt:variant>
      <vt:variant>
        <vt:i4>1114165</vt:i4>
      </vt:variant>
      <vt:variant>
        <vt:i4>68</vt:i4>
      </vt:variant>
      <vt:variant>
        <vt:i4>0</vt:i4>
      </vt:variant>
      <vt:variant>
        <vt:i4>5</vt:i4>
      </vt:variant>
      <vt:variant>
        <vt:lpwstr/>
      </vt:variant>
      <vt:variant>
        <vt:lpwstr>_Toc276042535</vt:lpwstr>
      </vt:variant>
      <vt:variant>
        <vt:i4>1114165</vt:i4>
      </vt:variant>
      <vt:variant>
        <vt:i4>62</vt:i4>
      </vt:variant>
      <vt:variant>
        <vt:i4>0</vt:i4>
      </vt:variant>
      <vt:variant>
        <vt:i4>5</vt:i4>
      </vt:variant>
      <vt:variant>
        <vt:lpwstr/>
      </vt:variant>
      <vt:variant>
        <vt:lpwstr>_Toc276042534</vt:lpwstr>
      </vt:variant>
      <vt:variant>
        <vt:i4>1114165</vt:i4>
      </vt:variant>
      <vt:variant>
        <vt:i4>56</vt:i4>
      </vt:variant>
      <vt:variant>
        <vt:i4>0</vt:i4>
      </vt:variant>
      <vt:variant>
        <vt:i4>5</vt:i4>
      </vt:variant>
      <vt:variant>
        <vt:lpwstr/>
      </vt:variant>
      <vt:variant>
        <vt:lpwstr>_Toc276042533</vt:lpwstr>
      </vt:variant>
      <vt:variant>
        <vt:i4>1114165</vt:i4>
      </vt:variant>
      <vt:variant>
        <vt:i4>50</vt:i4>
      </vt:variant>
      <vt:variant>
        <vt:i4>0</vt:i4>
      </vt:variant>
      <vt:variant>
        <vt:i4>5</vt:i4>
      </vt:variant>
      <vt:variant>
        <vt:lpwstr/>
      </vt:variant>
      <vt:variant>
        <vt:lpwstr>_Toc276042532</vt:lpwstr>
      </vt:variant>
      <vt:variant>
        <vt:i4>1114165</vt:i4>
      </vt:variant>
      <vt:variant>
        <vt:i4>44</vt:i4>
      </vt:variant>
      <vt:variant>
        <vt:i4>0</vt:i4>
      </vt:variant>
      <vt:variant>
        <vt:i4>5</vt:i4>
      </vt:variant>
      <vt:variant>
        <vt:lpwstr/>
      </vt:variant>
      <vt:variant>
        <vt:lpwstr>_Toc276042531</vt:lpwstr>
      </vt:variant>
      <vt:variant>
        <vt:i4>1114165</vt:i4>
      </vt:variant>
      <vt:variant>
        <vt:i4>38</vt:i4>
      </vt:variant>
      <vt:variant>
        <vt:i4>0</vt:i4>
      </vt:variant>
      <vt:variant>
        <vt:i4>5</vt:i4>
      </vt:variant>
      <vt:variant>
        <vt:lpwstr/>
      </vt:variant>
      <vt:variant>
        <vt:lpwstr>_Toc276042530</vt:lpwstr>
      </vt:variant>
      <vt:variant>
        <vt:i4>1048629</vt:i4>
      </vt:variant>
      <vt:variant>
        <vt:i4>32</vt:i4>
      </vt:variant>
      <vt:variant>
        <vt:i4>0</vt:i4>
      </vt:variant>
      <vt:variant>
        <vt:i4>5</vt:i4>
      </vt:variant>
      <vt:variant>
        <vt:lpwstr/>
      </vt:variant>
      <vt:variant>
        <vt:lpwstr>_Toc276042529</vt:lpwstr>
      </vt:variant>
      <vt:variant>
        <vt:i4>1048629</vt:i4>
      </vt:variant>
      <vt:variant>
        <vt:i4>26</vt:i4>
      </vt:variant>
      <vt:variant>
        <vt:i4>0</vt:i4>
      </vt:variant>
      <vt:variant>
        <vt:i4>5</vt:i4>
      </vt:variant>
      <vt:variant>
        <vt:lpwstr/>
      </vt:variant>
      <vt:variant>
        <vt:lpwstr>_Toc276042528</vt:lpwstr>
      </vt:variant>
      <vt:variant>
        <vt:i4>1048629</vt:i4>
      </vt:variant>
      <vt:variant>
        <vt:i4>20</vt:i4>
      </vt:variant>
      <vt:variant>
        <vt:i4>0</vt:i4>
      </vt:variant>
      <vt:variant>
        <vt:i4>5</vt:i4>
      </vt:variant>
      <vt:variant>
        <vt:lpwstr/>
      </vt:variant>
      <vt:variant>
        <vt:lpwstr>_Toc276042527</vt:lpwstr>
      </vt:variant>
      <vt:variant>
        <vt:i4>1048629</vt:i4>
      </vt:variant>
      <vt:variant>
        <vt:i4>14</vt:i4>
      </vt:variant>
      <vt:variant>
        <vt:i4>0</vt:i4>
      </vt:variant>
      <vt:variant>
        <vt:i4>5</vt:i4>
      </vt:variant>
      <vt:variant>
        <vt:lpwstr/>
      </vt:variant>
      <vt:variant>
        <vt:lpwstr>_Toc276042526</vt:lpwstr>
      </vt:variant>
      <vt:variant>
        <vt:i4>1048629</vt:i4>
      </vt:variant>
      <vt:variant>
        <vt:i4>8</vt:i4>
      </vt:variant>
      <vt:variant>
        <vt:i4>0</vt:i4>
      </vt:variant>
      <vt:variant>
        <vt:i4>5</vt:i4>
      </vt:variant>
      <vt:variant>
        <vt:lpwstr/>
      </vt:variant>
      <vt:variant>
        <vt:lpwstr>_Toc276042525</vt:lpwstr>
      </vt:variant>
      <vt:variant>
        <vt:i4>1048629</vt:i4>
      </vt:variant>
      <vt:variant>
        <vt:i4>2</vt:i4>
      </vt:variant>
      <vt:variant>
        <vt:i4>0</vt:i4>
      </vt:variant>
      <vt:variant>
        <vt:i4>5</vt:i4>
      </vt:variant>
      <vt:variant>
        <vt:lpwstr/>
      </vt:variant>
      <vt:variant>
        <vt:lpwstr>_Toc276042524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do Projeto</dc:title>
  <dc:subject>&lt;Nome do Projeto&gt;</dc:subject>
  <dc:creator>Pedro Americo</dc:creator>
  <cp:keywords>Plano do Projeto</cp:keywords>
  <dc:description/>
  <cp:lastModifiedBy>Pedro Henrique</cp:lastModifiedBy>
  <cp:revision>19</cp:revision>
  <cp:lastPrinted>2025-10-15T12:34:00Z</cp:lastPrinted>
  <dcterms:created xsi:type="dcterms:W3CDTF">2025-09-26T22:35:00Z</dcterms:created>
  <dcterms:modified xsi:type="dcterms:W3CDTF">2025-10-25T13:16:00Z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0x010100208D9B5AE6539949AFE2E609B4C6BB90</vt:lpwstr>
  </property>
</Properties>
</file>